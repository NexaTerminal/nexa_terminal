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0.12.0 -->
  <w:body>
    <w:p w:rsidR="00A77B3E">
      <w:pPr>
        <w:spacing w:line="288" w:lineRule="auto"/>
        <w:jc w:val="center"/>
        <w:rPr>
          <w:rFonts w:ascii="Lato" w:eastAsia="Lato" w:hAnsi="Lato" w:cs="Lato"/>
          <w:color w:val="000000"/>
          <w:sz w:val="22"/>
        </w:rPr>
      </w:pPr>
      <w:r>
        <w:rPr>
          <w:rFonts w:ascii="Lato" w:eastAsia="Lato" w:hAnsi="Lato" w:cs="Lato"/>
          <w:color w:val="000000"/>
          <w:sz w:val="36"/>
        </w:rPr>
        <w:t>Master Services Agreement</w:t>
      </w:r>
    </w:p>
    <w:p w:rsidR="00A77B3E">
      <w:pPr>
        <w:spacing w:line="288" w:lineRule="auto"/>
        <w:rPr>
          <w:rFonts w:ascii="Lato" w:eastAsia="Lato" w:hAnsi="Lato" w:cs="Lato"/>
          <w:color w:val="000000"/>
          <w:sz w:val="22"/>
        </w:rPr>
      </w:pPr>
    </w:p>
    <w:p w:rsidR="00A77B3E">
      <w:pPr>
        <w:spacing w:line="288" w:lineRule="auto"/>
        <w:rPr>
          <w:rFonts w:ascii="Lato" w:eastAsia="Lato" w:hAnsi="Lato" w:cs="Lato"/>
          <w:color w:val="000000"/>
          <w:sz w:val="22"/>
        </w:rPr>
      </w:pPr>
      <w:r>
        <w:rPr>
          <w:rFonts w:ascii="Lato" w:eastAsia="Lato" w:hAnsi="Lato" w:cs="Lato"/>
          <w:color w:val="000000"/>
          <w:sz w:val="20"/>
        </w:rPr>
        <w:t xml:space="preserve">This agreement is entered into as of the last date signed by the parties (the "Effective Date") between </w:t>
      </w:r>
      <w:sdt>
        <w:sdtPr>
          <w:tag w:val="#PARTY A NAME#"/>
          <w:id w:val="1284916382"/>
          <w:placeholder>
            <w:docPart w:val="#PARTY A NAME#"/>
          </w:placeholder>
          <w:showingPlcHdr/>
          <w:text/>
          <w15:color w:val="FFFF00"/>
        </w:sdtPr>
        <w:sdtContent>
          <w:r>
            <w:rPr>
              <w:rStyle w:val="PlaceholderText"/>
            </w:rPr>
            <w:t>#PARTY A NAME#</w:t>
          </w:r>
        </w:sdtContent>
      </w:sdt>
      <w:r>
        <w:rPr>
          <w:rFonts w:ascii="Lato" w:eastAsia="Lato" w:hAnsi="Lato" w:cs="Lato"/>
          <w:color w:val="000000"/>
          <w:sz w:val="20"/>
        </w:rPr>
        <w:t xml:space="preserve">, [whose principal place of residence is at / a  </w:t>
      </w:r>
      <w:sdt>
        <w:sdtPr>
          <w:tag w:val="#PARTY A JURISDICTION#"/>
          <w:id w:val="1211992699"/>
          <w:placeholder>
            <w:docPart w:val="#PARTY A JURISDICTION#"/>
          </w:placeholder>
          <w:showingPlcHdr/>
          <w:text/>
          <w15:color w:val="FFFF00"/>
        </w:sdtPr>
        <w:sdtContent>
          <w:r>
            <w:rPr>
              <w:rStyle w:val="PlaceholderText"/>
            </w:rPr>
            <w:t>#PARTY A JURISDICTION#</w:t>
          </w:r>
        </w:sdtContent>
      </w:sdt>
      <w:r>
        <w:rPr>
          <w:rFonts w:ascii="Lato" w:eastAsia="Lato" w:hAnsi="Lato" w:cs="Lato"/>
          <w:color w:val="000000"/>
          <w:sz w:val="20"/>
        </w:rPr>
        <w:t xml:space="preserve"> corporation with its principal place of business at </w:t>
      </w:r>
      <w:sdt>
        <w:sdtPr>
          <w:tag w:val="#PARTY A ADDRESS#"/>
          <w:id w:val="510248564"/>
          <w:placeholder>
            <w:docPart w:val="#PARTY A ADDRESS#"/>
          </w:placeholder>
          <w:showingPlcHdr/>
          <w:text/>
          <w15:color w:val="FFFF00"/>
        </w:sdtPr>
        <w:sdtContent>
          <w:r>
            <w:rPr>
              <w:rStyle w:val="PlaceholderText"/>
            </w:rPr>
            <w:t>#PARTY A ADDRESS#</w:t>
          </w:r>
        </w:sdtContent>
      </w:sdt>
      <w:r>
        <w:rPr>
          <w:rFonts w:ascii="Lato" w:eastAsia="Lato" w:hAnsi="Lato" w:cs="Lato"/>
          <w:color w:val="000000"/>
          <w:sz w:val="20"/>
        </w:rPr>
        <w:t>] ("</w:t>
      </w:r>
      <w:sdt>
        <w:sdtPr>
          <w:tag w:val="#PARTY A#"/>
          <w:id w:val="929868423"/>
          <w:placeholder>
            <w:docPart w:val="#PARTY A#"/>
          </w:placeholder>
          <w:showingPlcHdr/>
          <w:text/>
          <w15:color w:val="FFFF00"/>
        </w:sdtPr>
        <w:sdtContent>
          <w:r>
            <w:rPr>
              <w:rStyle w:val="PlaceholderText"/>
            </w:rPr>
            <w:t>#PARTY A#</w:t>
          </w:r>
        </w:sdtContent>
      </w:sdt>
      <w:r>
        <w:rPr>
          <w:rFonts w:ascii="Lato" w:eastAsia="Lato" w:hAnsi="Lato" w:cs="Lato"/>
          <w:color w:val="000000"/>
          <w:sz w:val="20"/>
        </w:rPr>
        <w:t xml:space="preserve">") and </w:t>
      </w:r>
      <w:sdt>
        <w:sdtPr>
          <w:tag w:val="#PARTY B NAME#"/>
          <w:id w:val="668868414"/>
          <w:placeholder>
            <w:docPart w:val="#PARTY B NAME#"/>
          </w:placeholder>
          <w:showingPlcHdr/>
          <w:text/>
          <w15:color w:val="FFFF00"/>
        </w:sdtPr>
        <w:sdtContent>
          <w:r>
            <w:rPr>
              <w:rStyle w:val="PlaceholderText"/>
            </w:rPr>
            <w:t>#PARTY B NAME#</w:t>
          </w:r>
        </w:sdtContent>
      </w:sdt>
      <w:r>
        <w:rPr>
          <w:rFonts w:ascii="Lato" w:eastAsia="Lato" w:hAnsi="Lato" w:cs="Lato"/>
          <w:color w:val="000000"/>
          <w:sz w:val="20"/>
        </w:rPr>
        <w:t xml:space="preserve">, [whose principal place of residence is at / a </w:t>
      </w:r>
      <w:sdt>
        <w:sdtPr>
          <w:tag w:val="#PARTY B JURISDICTION#"/>
          <w:id w:val="1200442209"/>
          <w:placeholder>
            <w:docPart w:val="#PARTY B JURISDICTION#"/>
          </w:placeholder>
          <w:showingPlcHdr/>
          <w:text/>
          <w15:color w:val="FFFF00"/>
        </w:sdtPr>
        <w:sdtContent>
          <w:r>
            <w:rPr>
              <w:rStyle w:val="PlaceholderText"/>
            </w:rPr>
            <w:t>#PARTY B JURISDICTION#</w:t>
          </w:r>
        </w:sdtContent>
      </w:sdt>
      <w:r>
        <w:rPr>
          <w:rFonts w:ascii="Lato" w:eastAsia="Lato" w:hAnsi="Lato" w:cs="Lato"/>
          <w:color w:val="000000"/>
          <w:sz w:val="20"/>
        </w:rPr>
        <w:t xml:space="preserve"> corporation with its principal place of business at </w:t>
      </w:r>
      <w:sdt>
        <w:sdtPr>
          <w:tag w:val="#PARTY B ADDRESS#"/>
          <w:id w:val="1235148307"/>
          <w:placeholder>
            <w:docPart w:val="#PARTY B ADDRESS#"/>
          </w:placeholder>
          <w:showingPlcHdr/>
          <w:text/>
          <w15:color w:val="FFFF00"/>
        </w:sdtPr>
        <w:sdtContent>
          <w:r>
            <w:rPr>
              <w:rStyle w:val="PlaceholderText"/>
            </w:rPr>
            <w:t>#PARTY B ADDRESS#</w:t>
          </w:r>
        </w:sdtContent>
      </w:sdt>
      <w:r>
        <w:rPr>
          <w:rFonts w:ascii="Lato" w:eastAsia="Lato" w:hAnsi="Lato" w:cs="Lato"/>
          <w:color w:val="000000"/>
          <w:sz w:val="20"/>
        </w:rPr>
        <w:t>] ("</w:t>
      </w:r>
      <w:sdt>
        <w:sdtPr>
          <w:tag w:val="#PARTY B#"/>
          <w:id w:val="504675996"/>
          <w:placeholder>
            <w:docPart w:val="#PARTY B#"/>
          </w:placeholder>
          <w:showingPlcHdr/>
          <w:text/>
          <w15:color w:val="FFFF00"/>
        </w:sdtPr>
        <w:sdtContent>
          <w:r>
            <w:rPr>
              <w:rStyle w:val="PlaceholderText"/>
            </w:rPr>
            <w:t>#PARTY B#</w:t>
          </w:r>
        </w:sdtContent>
      </w:sdt>
      <w:r>
        <w:rPr>
          <w:rFonts w:ascii="Lato" w:eastAsia="Lato" w:hAnsi="Lato" w:cs="Lato"/>
          <w:color w:val="000000"/>
          <w:sz w:val="20"/>
        </w:rPr>
        <w:t>").</w:t>
      </w:r>
      <w:r>
        <w:rPr>
          <w:rFonts w:ascii="Lato" w:eastAsia="Lato" w:hAnsi="Lato" w:cs="Lato"/>
          <w:color w:val="000000"/>
          <w:sz w:val="22"/>
        </w:rPr>
        <w:br/>
      </w:r>
      <w:r>
        <w:rPr>
          <w:rFonts w:ascii="Lato" w:eastAsia="Lato" w:hAnsi="Lato" w:cs="Lato"/>
          <w:color w:val="000000"/>
          <w:sz w:val="22"/>
        </w:rPr>
        <w:br/>
      </w:r>
      <w:r>
        <w:rPr>
          <w:rFonts w:ascii="Lato" w:eastAsia="Lato" w:hAnsi="Lato" w:cs="Lato"/>
          <w:color w:val="000000"/>
          <w:sz w:val="20"/>
        </w:rPr>
        <w:t>(The capitalized terms used in this agreement, in addition to those above, are defined in section "DEFINITIONS".)</w:t>
      </w:r>
      <w:r>
        <w:rPr>
          <w:rFonts w:ascii="Lato" w:eastAsia="Lato" w:hAnsi="Lato" w:cs="Lato"/>
          <w:color w:val="000000"/>
          <w:sz w:val="22"/>
        </w:rPr>
        <w:br/>
      </w:r>
    </w:p>
    <w:p w:rsidR="00A77B3E">
      <w:pPr>
        <w:pStyle w:val="Heading1"/>
        <w:numPr>
          <w:numId w:val="1"/>
        </w:numPr>
        <w:spacing w:line="288" w:lineRule="auto"/>
        <w:rPr>
          <w:rFonts w:ascii="Lato" w:eastAsia="Lato" w:hAnsi="Lato" w:cs="Lato"/>
          <w:i w:val="0"/>
          <w:color w:val="000000"/>
          <w:sz w:val="22"/>
        </w:rPr>
      </w:pPr>
      <w:r>
        <w:rPr>
          <w:rFonts w:ascii="Lato" w:eastAsia="Lato" w:hAnsi="Lato" w:cs="Lato"/>
          <w:i w:val="0"/>
          <w:color w:val="000000"/>
          <w:sz w:val="28"/>
        </w:rPr>
        <w:t>Services</w:t>
      </w:r>
    </w:p>
    <w:p w:rsidR="00A77B3E">
      <w:pPr>
        <w:spacing w:line="288" w:lineRule="auto"/>
        <w:rPr>
          <w:rFonts w:ascii="Lato" w:eastAsia="Lato" w:hAnsi="Lato" w:cs="Lato"/>
          <w:i w:val="0"/>
          <w:color w:val="000000"/>
          <w:sz w:val="22"/>
        </w:rPr>
      </w:pPr>
      <w:sdt>
        <w:sdtPr>
          <w:tag w:val="#PARTY A#"/>
          <w:id w:val="1360148479"/>
          <w:placeholder>
            <w:docPart w:val="#PARTY A#"/>
          </w:placeholder>
          <w:showingPlcHdr/>
          <w:text/>
          <w15:color w:val="FFFF00"/>
        </w:sdtPr>
        <w:sdtContent>
          <w:r>
            <w:rPr>
              <w:rStyle w:val="PlaceholderText"/>
            </w:rPr>
            <w:t>#PARTY A#</w:t>
          </w:r>
        </w:sdtContent>
      </w:sdt>
      <w:r>
        <w:rPr>
          <w:rFonts w:ascii="Lato" w:eastAsia="Lato" w:hAnsi="Lato" w:cs="Lato"/>
          <w:i w:val="0"/>
          <w:color w:val="000000"/>
          <w:sz w:val="22"/>
        </w:rPr>
        <w:t xml:space="preserve"> shall provide </w:t>
      </w:r>
      <w:sdt>
        <w:sdtPr>
          <w:tag w:val="#PARTY B#"/>
          <w:id w:val="2032826770"/>
          <w:placeholder>
            <w:docPart w:val="#PARTY B#"/>
          </w:placeholder>
          <w:showingPlcHdr/>
          <w:text/>
          <w15:color w:val="FFFF00"/>
        </w:sdtPr>
        <w:sdtContent>
          <w:r>
            <w:rPr>
              <w:rStyle w:val="PlaceholderText"/>
            </w:rPr>
            <w:t>#PARTY B#</w:t>
          </w:r>
        </w:sdtContent>
      </w:sdt>
      <w:r>
        <w:rPr>
          <w:rFonts w:ascii="Lato" w:eastAsia="Lato" w:hAnsi="Lato" w:cs="Lato"/>
          <w:i w:val="0"/>
          <w:color w:val="000000"/>
          <w:sz w:val="22"/>
        </w:rPr>
        <w:t xml:space="preserve"> with the services and products described in the Statements of Work (the "</w:t>
      </w:r>
      <w:sdt>
        <w:sdtPr>
          <w:tag w:val="#DELIVERABLES#"/>
          <w:id w:val="1363065627"/>
          <w:placeholder>
            <w:docPart w:val="#DELIVERABLES#"/>
          </w:placeholder>
          <w:showingPlcHdr/>
          <w:text/>
          <w15:color w:val="FFFF00"/>
        </w:sdtPr>
        <w:sdtContent>
          <w:r>
            <w:rPr>
              <w:rStyle w:val="PlaceholderText"/>
            </w:rPr>
            <w:t>#DELIVERABLES#</w:t>
          </w:r>
        </w:sdtContent>
      </w:sdt>
      <w:r>
        <w:rPr>
          <w:rFonts w:ascii="Lato" w:eastAsia="Lato" w:hAnsi="Lato" w:cs="Lato"/>
          <w:i w:val="0"/>
          <w:color w:val="000000"/>
          <w:sz w:val="22"/>
        </w:rPr>
        <w:t>").</w:t>
      </w:r>
    </w:p>
    <w:p w:rsidR="00A77B3E">
      <w:pPr>
        <w:spacing w:line="288" w:lineRule="auto"/>
        <w:rPr>
          <w:rFonts w:ascii="Lato" w:eastAsia="Lato" w:hAnsi="Lato" w:cs="Lato"/>
          <w:i w:val="0"/>
          <w:color w:val="000000"/>
          <w:sz w:val="22"/>
        </w:rPr>
      </w:pPr>
    </w:p>
    <w:p w:rsidR="00A77B3E">
      <w:pPr>
        <w:pStyle w:val="Heading1"/>
        <w:numPr>
          <w:numId w:val="1"/>
        </w:numPr>
        <w:spacing w:line="288" w:lineRule="auto"/>
        <w:rPr>
          <w:rFonts w:ascii="Lato" w:eastAsia="Lato" w:hAnsi="Lato" w:cs="Lato"/>
          <w:i w:val="0"/>
          <w:color w:val="000000"/>
          <w:sz w:val="22"/>
        </w:rPr>
      </w:pPr>
      <w:r>
        <w:rPr>
          <w:rFonts w:ascii="Lato" w:eastAsia="Lato" w:hAnsi="Lato" w:cs="Lato"/>
          <w:i w:val="0"/>
          <w:color w:val="000000"/>
          <w:sz w:val="28"/>
        </w:rPr>
        <w:t>Statements of Work</w:t>
      </w:r>
    </w:p>
    <w:p w:rsidR="00A77B3E">
      <w:pPr>
        <w:pStyle w:val="Heading2"/>
        <w:numPr>
          <w:ilvl w:val="1"/>
          <w:numId w:val="1"/>
        </w:numPr>
        <w:spacing w:line="288" w:lineRule="auto"/>
        <w:rPr>
          <w:rFonts w:ascii="Lato" w:eastAsia="Lato" w:hAnsi="Lato" w:cs="Lato"/>
          <w:i w:val="0"/>
          <w:color w:val="000000"/>
          <w:sz w:val="22"/>
        </w:rPr>
      </w:pPr>
      <w:r>
        <w:rPr>
          <w:rFonts w:ascii="Lato" w:eastAsia="Lato" w:hAnsi="Lato" w:cs="Lato"/>
          <w:i w:val="0"/>
          <w:color w:val="000000"/>
          <w:sz w:val="24"/>
        </w:rPr>
        <w:t>Contents of Statements of Work</w:t>
      </w:r>
    </w:p>
    <w:p w:rsidR="00A77B3E">
      <w:pPr>
        <w:spacing w:line="288" w:lineRule="auto"/>
        <w:rPr>
          <w:rFonts w:ascii="Lato" w:eastAsia="Lato" w:hAnsi="Lato" w:cs="Lato"/>
          <w:i w:val="0"/>
          <w:color w:val="000000"/>
          <w:sz w:val="22"/>
        </w:rPr>
      </w:pPr>
      <w:r>
        <w:rPr>
          <w:rFonts w:ascii="Lato" w:eastAsia="Lato" w:hAnsi="Lato" w:cs="Lato"/>
          <w:i w:val="0"/>
          <w:color w:val="000000"/>
          <w:sz w:val="22"/>
        </w:rPr>
        <w:t xml:space="preserve">The parties shall describe each individual </w:t>
      </w:r>
      <w:sdt>
        <w:sdtPr>
          <w:tag w:val="#DELIVERABLES#"/>
          <w:id w:val="1245347891"/>
          <w:placeholder>
            <w:docPart w:val="#DELIVERABLES#"/>
          </w:placeholder>
          <w:showingPlcHdr/>
          <w:text/>
          <w15:color w:val="FFFF00"/>
        </w:sdtPr>
        <w:sdtContent>
          <w:r>
            <w:rPr>
              <w:rStyle w:val="PlaceholderText"/>
            </w:rPr>
            <w:t>#DELIVERABLES#</w:t>
          </w:r>
        </w:sdtContent>
      </w:sdt>
      <w:r>
        <w:rPr>
          <w:rFonts w:ascii="Lato" w:eastAsia="Lato" w:hAnsi="Lato" w:cs="Lato"/>
          <w:i w:val="0"/>
          <w:color w:val="000000"/>
          <w:sz w:val="22"/>
        </w:rPr>
        <w:t xml:space="preserve"> to be provided under this agreement in its own statement of work (each, a "Statement of Work"), each one including </w:t>
      </w:r>
    </w:p>
    <w:p w:rsidR="00A77B3E">
      <w:pPr>
        <w:numPr>
          <w:numId w:val="2"/>
        </w:numPr>
        <w:spacing w:line="288" w:lineRule="auto"/>
        <w:rPr>
          <w:rFonts w:ascii="Lato" w:eastAsia="Lato" w:hAnsi="Lato" w:cs="Lato"/>
          <w:i w:val="0"/>
          <w:color w:val="000000"/>
          <w:sz w:val="22"/>
        </w:rPr>
      </w:pPr>
      <w:r>
        <w:rPr>
          <w:rFonts w:ascii="Lato" w:eastAsia="Lato" w:hAnsi="Lato" w:cs="Lato"/>
          <w:i w:val="0"/>
          <w:color w:val="000000"/>
          <w:sz w:val="22"/>
        </w:rPr>
        <w:t xml:space="preserve">a full description of the particular </w:t>
      </w:r>
      <w:sdt>
        <w:sdtPr>
          <w:tag w:val="#DELIVERABLES#"/>
          <w:id w:val="1334277732"/>
          <w:placeholder>
            <w:docPart w:val="#DELIVERABLES#"/>
          </w:placeholder>
          <w:showingPlcHdr/>
          <w:text/>
          <w15:color w:val="FFFF00"/>
        </w:sdtPr>
        <w:sdtContent>
          <w:r>
            <w:rPr>
              <w:rStyle w:val="PlaceholderText"/>
            </w:rPr>
            <w:t>#DELIVERABLES#</w:t>
          </w:r>
        </w:sdtContent>
      </w:sdt>
      <w:r>
        <w:rPr>
          <w:rFonts w:ascii="Lato" w:eastAsia="Lato" w:hAnsi="Lato" w:cs="Lato"/>
          <w:i w:val="0"/>
          <w:color w:val="000000"/>
          <w:sz w:val="22"/>
        </w:rPr>
        <w:t xml:space="preserve"> provided under the Statement of Work,</w:t>
      </w:r>
    </w:p>
    <w:p w:rsidR="00A77B3E">
      <w:pPr>
        <w:numPr>
          <w:numId w:val="2"/>
        </w:numPr>
        <w:spacing w:line="288" w:lineRule="auto"/>
        <w:rPr>
          <w:rFonts w:ascii="Lato" w:eastAsia="Lato" w:hAnsi="Lato" w:cs="Lato"/>
          <w:i w:val="0"/>
          <w:color w:val="000000"/>
          <w:sz w:val="22"/>
        </w:rPr>
      </w:pPr>
      <w:r>
        <w:rPr>
          <w:rFonts w:ascii="Lato" w:eastAsia="Lato" w:hAnsi="Lato" w:cs="Lato"/>
          <w:i w:val="0"/>
          <w:color w:val="000000"/>
          <w:sz w:val="22"/>
        </w:rPr>
        <w:t xml:space="preserve">the number of </w:t>
      </w:r>
      <w:sdt>
        <w:sdtPr>
          <w:tag w:val="#PARTY A#"/>
          <w:id w:val="655319200"/>
          <w:placeholder>
            <w:docPart w:val="#PARTY A#"/>
          </w:placeholder>
          <w:showingPlcHdr/>
          <w:text/>
          <w15:color w:val="FFFF00"/>
        </w:sdtPr>
        <w:sdtContent>
          <w:r>
            <w:rPr>
              <w:rStyle w:val="PlaceholderText"/>
            </w:rPr>
            <w:t>#PARTY A#</w:t>
          </w:r>
        </w:sdtContent>
      </w:sdt>
      <w:r>
        <w:rPr>
          <w:rFonts w:ascii="Lato" w:eastAsia="Lato" w:hAnsi="Lato" w:cs="Lato"/>
          <w:i w:val="0"/>
          <w:color w:val="000000"/>
          <w:sz w:val="22"/>
        </w:rPr>
        <w:t xml:space="preserve">'s personnel who will be assigned to provide the particular </w:t>
      </w:r>
      <w:sdt>
        <w:sdtPr>
          <w:tag w:val="#DELIVERABLES#"/>
          <w:id w:val="748668730"/>
          <w:placeholder>
            <w:docPart w:val="#DELIVERABLES#"/>
          </w:placeholder>
          <w:showingPlcHdr/>
          <w:text/>
          <w15:color w:val="FFFF00"/>
        </w:sdtPr>
        <w:sdtContent>
          <w:r>
            <w:rPr>
              <w:rStyle w:val="PlaceholderText"/>
            </w:rPr>
            <w:t>#DELIVERABLES#</w:t>
          </w:r>
        </w:sdtContent>
      </w:sdt>
      <w:r>
        <w:rPr>
          <w:rFonts w:ascii="Lato" w:eastAsia="Lato" w:hAnsi="Lato" w:cs="Lato"/>
          <w:i w:val="0"/>
          <w:color w:val="000000"/>
          <w:sz w:val="22"/>
        </w:rPr>
        <w:t>,</w:t>
      </w:r>
    </w:p>
    <w:p w:rsidR="00A77B3E">
      <w:pPr>
        <w:numPr>
          <w:numId w:val="2"/>
        </w:numPr>
        <w:spacing w:line="288" w:lineRule="auto"/>
        <w:rPr>
          <w:rFonts w:ascii="Lato" w:eastAsia="Lato" w:hAnsi="Lato" w:cs="Lato"/>
          <w:i w:val="0"/>
          <w:color w:val="000000"/>
          <w:sz w:val="22"/>
        </w:rPr>
      </w:pPr>
      <w:r>
        <w:rPr>
          <w:rFonts w:ascii="Lato" w:eastAsia="Lato" w:hAnsi="Lato" w:cs="Lato"/>
          <w:i w:val="0"/>
          <w:color w:val="000000"/>
          <w:sz w:val="22"/>
        </w:rPr>
        <w:t xml:space="preserve">key </w:t>
      </w:r>
      <w:sdt>
        <w:sdtPr>
          <w:tag w:val="#PARTY A#"/>
          <w:id w:val="987238377"/>
          <w:placeholder>
            <w:docPart w:val="#PARTY A#"/>
          </w:placeholder>
          <w:showingPlcHdr/>
          <w:text/>
          <w15:color w:val="FFFF00"/>
        </w:sdtPr>
        <w:sdtContent>
          <w:r>
            <w:rPr>
              <w:rStyle w:val="PlaceholderText"/>
            </w:rPr>
            <w:t>#PARTY A#</w:t>
          </w:r>
        </w:sdtContent>
      </w:sdt>
      <w:r>
        <w:rPr>
          <w:rFonts w:ascii="Lato" w:eastAsia="Lato" w:hAnsi="Lato" w:cs="Lato"/>
          <w:i w:val="0"/>
          <w:color w:val="000000"/>
          <w:sz w:val="22"/>
        </w:rPr>
        <w:t xml:space="preserve"> personnel the parties agree are crucial to the provision of the particular </w:t>
      </w:r>
      <w:sdt>
        <w:sdtPr>
          <w:tag w:val="#DELIVERABLES#"/>
          <w:id w:val="1938969897"/>
          <w:placeholder>
            <w:docPart w:val="#DELIVERABLES#"/>
          </w:placeholder>
          <w:showingPlcHdr/>
          <w:text/>
          <w15:color w:val="FFFF00"/>
        </w:sdtPr>
        <w:sdtContent>
          <w:r>
            <w:rPr>
              <w:rStyle w:val="PlaceholderText"/>
            </w:rPr>
            <w:t>#DELIVERABLES#</w:t>
          </w:r>
        </w:sdtContent>
      </w:sdt>
      <w:r>
        <w:rPr>
          <w:rFonts w:ascii="Lato" w:eastAsia="Lato" w:hAnsi="Lato" w:cs="Lato"/>
          <w:i w:val="0"/>
          <w:color w:val="000000"/>
          <w:sz w:val="22"/>
        </w:rPr>
        <w:t xml:space="preserve"> (not to exceed [five] percent of the total personnel assigned to that Statement of Work) (each one a "Key Personnel"),</w:t>
      </w:r>
    </w:p>
    <w:p w:rsidR="00A77B3E">
      <w:pPr>
        <w:numPr>
          <w:numId w:val="2"/>
        </w:numPr>
        <w:spacing w:line="288" w:lineRule="auto"/>
        <w:rPr>
          <w:rFonts w:ascii="Lato" w:eastAsia="Lato" w:hAnsi="Lato" w:cs="Lato"/>
          <w:i w:val="0"/>
          <w:color w:val="000000"/>
          <w:sz w:val="22"/>
        </w:rPr>
      </w:pPr>
      <w:r>
        <w:rPr>
          <w:rFonts w:ascii="Lato" w:eastAsia="Lato" w:hAnsi="Lato" w:cs="Lato"/>
          <w:i w:val="0"/>
          <w:color w:val="000000"/>
          <w:sz w:val="22"/>
        </w:rPr>
        <w:t xml:space="preserve">the applicable Fees and fee schedule, including any milestones and milestone payments if applicable, for the particular </w:t>
      </w:r>
      <w:sdt>
        <w:sdtPr>
          <w:tag w:val="#DELIVERABLES#"/>
          <w:id w:val="595694641"/>
          <w:placeholder>
            <w:docPart w:val="#DELIVERABLES#"/>
          </w:placeholder>
          <w:showingPlcHdr/>
          <w:text/>
          <w15:color w:val="FFFF00"/>
        </w:sdtPr>
        <w:sdtContent>
          <w:r>
            <w:rPr>
              <w:rStyle w:val="PlaceholderText"/>
            </w:rPr>
            <w:t>#DELIVERABLES#</w:t>
          </w:r>
        </w:sdtContent>
      </w:sdt>
      <w:r>
        <w:rPr>
          <w:rFonts w:ascii="Lato" w:eastAsia="Lato" w:hAnsi="Lato" w:cs="Lato"/>
          <w:i w:val="0"/>
          <w:color w:val="000000"/>
          <w:sz w:val="22"/>
        </w:rPr>
        <w:t>,</w:t>
      </w:r>
    </w:p>
    <w:p w:rsidR="00A77B3E">
      <w:pPr>
        <w:numPr>
          <w:numId w:val="2"/>
        </w:numPr>
        <w:spacing w:line="288" w:lineRule="auto"/>
        <w:rPr>
          <w:rFonts w:ascii="Lato" w:eastAsia="Lato" w:hAnsi="Lato" w:cs="Lato"/>
          <w:i w:val="0"/>
          <w:color w:val="000000"/>
          <w:sz w:val="22"/>
        </w:rPr>
      </w:pPr>
      <w:r>
        <w:rPr>
          <w:rFonts w:ascii="Lato" w:eastAsia="Lato" w:hAnsi="Lato" w:cs="Lato"/>
          <w:i w:val="0"/>
          <w:color w:val="000000"/>
          <w:sz w:val="22"/>
        </w:rPr>
        <w:t xml:space="preserve">the service levels and acceptance criteria for the particular </w:t>
      </w:r>
      <w:sdt>
        <w:sdtPr>
          <w:tag w:val="#DELIVERABLES#"/>
          <w:id w:val="1058300590"/>
          <w:placeholder>
            <w:docPart w:val="#DELIVERABLES#"/>
          </w:placeholder>
          <w:showingPlcHdr/>
          <w:text/>
          <w15:color w:val="FFFF00"/>
        </w:sdtPr>
        <w:sdtContent>
          <w:r>
            <w:rPr>
              <w:rStyle w:val="PlaceholderText"/>
            </w:rPr>
            <w:t>#DELIVERABLES#</w:t>
          </w:r>
        </w:sdtContent>
      </w:sdt>
      <w:r>
        <w:rPr>
          <w:rFonts w:ascii="Lato" w:eastAsia="Lato" w:hAnsi="Lato" w:cs="Lato"/>
          <w:i w:val="0"/>
          <w:color w:val="000000"/>
          <w:sz w:val="22"/>
        </w:rPr>
        <w:t>,</w:t>
      </w:r>
    </w:p>
    <w:p w:rsidR="00A77B3E">
      <w:pPr>
        <w:numPr>
          <w:numId w:val="2"/>
        </w:numPr>
        <w:spacing w:line="288" w:lineRule="auto"/>
        <w:rPr>
          <w:rFonts w:ascii="Lato" w:eastAsia="Lato" w:hAnsi="Lato" w:cs="Lato"/>
          <w:i w:val="0"/>
          <w:color w:val="000000"/>
          <w:sz w:val="22"/>
        </w:rPr>
      </w:pPr>
      <w:r>
        <w:rPr>
          <w:rFonts w:ascii="Lato" w:eastAsia="Lato" w:hAnsi="Lato" w:cs="Lato"/>
          <w:i w:val="0"/>
          <w:color w:val="000000"/>
          <w:sz w:val="22"/>
        </w:rPr>
        <w:t xml:space="preserve">any materials the parties will provide for the particular </w:t>
      </w:r>
      <w:sdt>
        <w:sdtPr>
          <w:tag w:val="#DELIVERABLES#"/>
          <w:id w:val="362558292"/>
          <w:placeholder>
            <w:docPart w:val="#DELIVERABLES#"/>
          </w:placeholder>
          <w:showingPlcHdr/>
          <w:text/>
          <w15:color w:val="FFFF00"/>
        </w:sdtPr>
        <w:sdtContent>
          <w:r>
            <w:rPr>
              <w:rStyle w:val="PlaceholderText"/>
            </w:rPr>
            <w:t>#DELIVERABLES#</w:t>
          </w:r>
        </w:sdtContent>
      </w:sdt>
      <w:r>
        <w:rPr>
          <w:rFonts w:ascii="Lato" w:eastAsia="Lato" w:hAnsi="Lato" w:cs="Lato"/>
          <w:i w:val="0"/>
          <w:color w:val="000000"/>
          <w:sz w:val="22"/>
        </w:rPr>
        <w:t>,</w:t>
      </w:r>
    </w:p>
    <w:p w:rsidR="00A77B3E">
      <w:pPr>
        <w:numPr>
          <w:numId w:val="2"/>
        </w:numPr>
        <w:spacing w:line="288" w:lineRule="auto"/>
        <w:rPr>
          <w:rFonts w:ascii="Lato" w:eastAsia="Lato" w:hAnsi="Lato" w:cs="Lato"/>
          <w:i w:val="0"/>
          <w:color w:val="000000"/>
          <w:sz w:val="22"/>
        </w:rPr>
      </w:pPr>
      <w:r>
        <w:rPr>
          <w:rFonts w:ascii="Lato" w:eastAsia="Lato" w:hAnsi="Lato" w:cs="Lato"/>
          <w:i w:val="0"/>
          <w:color w:val="000000"/>
          <w:sz w:val="22"/>
        </w:rPr>
        <w:t xml:space="preserve">a timeline for providing the particular </w:t>
      </w:r>
      <w:sdt>
        <w:sdtPr>
          <w:tag w:val="#DELIVERABLES#"/>
          <w:id w:val="2003405066"/>
          <w:placeholder>
            <w:docPart w:val="#DELIVERABLES#"/>
          </w:placeholder>
          <w:showingPlcHdr/>
          <w:text/>
          <w15:color w:val="FFFF00"/>
        </w:sdtPr>
        <w:sdtContent>
          <w:r>
            <w:rPr>
              <w:rStyle w:val="PlaceholderText"/>
            </w:rPr>
            <w:t>#DELIVERABLES#</w:t>
          </w:r>
        </w:sdtContent>
      </w:sdt>
      <w:r>
        <w:rPr>
          <w:rFonts w:ascii="Lato" w:eastAsia="Lato" w:hAnsi="Lato" w:cs="Lato"/>
          <w:i w:val="0"/>
          <w:color w:val="000000"/>
          <w:sz w:val="22"/>
        </w:rPr>
        <w:t>, and</w:t>
      </w:r>
    </w:p>
    <w:p w:rsidR="00A77B3E">
      <w:pPr>
        <w:numPr>
          <w:numId w:val="2"/>
        </w:numPr>
        <w:spacing w:line="288" w:lineRule="auto"/>
        <w:rPr>
          <w:rFonts w:ascii="Lato" w:eastAsia="Lato" w:hAnsi="Lato" w:cs="Lato"/>
          <w:i w:val="0"/>
          <w:color w:val="000000"/>
          <w:sz w:val="22"/>
        </w:rPr>
      </w:pPr>
      <w:r>
        <w:rPr>
          <w:rFonts w:ascii="Lato" w:eastAsia="Lato" w:hAnsi="Lato" w:cs="Lato"/>
          <w:i w:val="0"/>
          <w:color w:val="000000"/>
          <w:sz w:val="22"/>
        </w:rPr>
        <w:t>a unique identification number for the Statement of Work and explicit reference to this agreement.</w:t>
      </w:r>
    </w:p>
    <w:p w:rsidR="00A77B3E">
      <w:pPr>
        <w:numPr>
          <w:ilvl w:val="0"/>
          <w:numId w:val="0"/>
        </w:numPr>
        <w:spacing w:line="288" w:lineRule="auto"/>
        <w:rPr>
          <w:rFonts w:ascii="Lato" w:eastAsia="Lato" w:hAnsi="Lato" w:cs="Lato"/>
          <w:i w:val="0"/>
          <w:color w:val="000000"/>
          <w:sz w:val="22"/>
        </w:rPr>
      </w:pPr>
    </w:p>
    <w:p w:rsidR="00A77B3E">
      <w:pPr>
        <w:pStyle w:val="Heading2"/>
        <w:numPr>
          <w:ilvl w:val="1"/>
          <w:numId w:val="1"/>
        </w:numPr>
        <w:spacing w:line="288" w:lineRule="auto"/>
        <w:rPr>
          <w:rFonts w:ascii="Lato" w:eastAsia="Lato" w:hAnsi="Lato" w:cs="Lato"/>
          <w:i w:val="0"/>
          <w:color w:val="000000"/>
          <w:sz w:val="22"/>
        </w:rPr>
      </w:pPr>
      <w:r>
        <w:rPr>
          <w:rFonts w:ascii="Lato" w:eastAsia="Lato" w:hAnsi="Lato" w:cs="Lato"/>
          <w:i w:val="0"/>
          <w:color w:val="000000"/>
          <w:sz w:val="24"/>
        </w:rPr>
        <w:t>Integration</w:t>
      </w:r>
    </w:p>
    <w:p w:rsidR="00A77B3E">
      <w:pPr>
        <w:spacing w:line="288" w:lineRule="auto"/>
        <w:rPr>
          <w:rFonts w:ascii="Lato" w:eastAsia="Lato" w:hAnsi="Lato" w:cs="Lato"/>
          <w:i w:val="0"/>
          <w:color w:val="000000"/>
          <w:sz w:val="22"/>
        </w:rPr>
      </w:pPr>
      <w:r>
        <w:rPr>
          <w:rFonts w:ascii="Lato" w:eastAsia="Lato" w:hAnsi="Lato" w:cs="Lato"/>
          <w:i w:val="0"/>
          <w:color w:val="000000"/>
          <w:sz w:val="22"/>
        </w:rPr>
        <w:t>A Statement of Work that is signed by both parties, properly marked with a unique identification number, and refers explicitly to this agreement, will be deemed an integrated part of this agreement.</w:t>
      </w:r>
    </w:p>
    <w:p w:rsidR="00A77B3E">
      <w:pPr>
        <w:spacing w:line="288" w:lineRule="auto"/>
        <w:rPr>
          <w:rFonts w:ascii="Lato" w:eastAsia="Lato" w:hAnsi="Lato" w:cs="Lato"/>
          <w:i w:val="0"/>
          <w:color w:val="000000"/>
          <w:sz w:val="22"/>
        </w:rPr>
      </w:pPr>
    </w:p>
    <w:p w:rsidR="00A77B3E">
      <w:pPr>
        <w:pStyle w:val="Heading2"/>
        <w:numPr>
          <w:ilvl w:val="1"/>
          <w:numId w:val="1"/>
        </w:numPr>
        <w:spacing w:line="288" w:lineRule="auto"/>
        <w:rPr>
          <w:rFonts w:ascii="Lato" w:eastAsia="Lato" w:hAnsi="Lato" w:cs="Lato"/>
          <w:i w:val="0"/>
          <w:color w:val="000000"/>
          <w:sz w:val="22"/>
        </w:rPr>
      </w:pPr>
      <w:r>
        <w:rPr>
          <w:rFonts w:ascii="Lato" w:eastAsia="Lato" w:hAnsi="Lato" w:cs="Lato"/>
          <w:i w:val="0"/>
          <w:color w:val="000000"/>
          <w:sz w:val="24"/>
        </w:rPr>
        <w:t>Severable</w:t>
      </w:r>
    </w:p>
    <w:p w:rsidR="00A77B3E">
      <w:pPr>
        <w:spacing w:line="288" w:lineRule="auto"/>
        <w:rPr>
          <w:rFonts w:ascii="Lato" w:eastAsia="Lato" w:hAnsi="Lato" w:cs="Lato"/>
          <w:i w:val="0"/>
          <w:color w:val="000000"/>
          <w:sz w:val="22"/>
        </w:rPr>
      </w:pPr>
      <w:r>
        <w:rPr>
          <w:rFonts w:ascii="Lato" w:eastAsia="Lato" w:hAnsi="Lato" w:cs="Lato"/>
          <w:i w:val="0"/>
          <w:color w:val="000000"/>
          <w:sz w:val="22"/>
        </w:rPr>
        <w:t>The parties may terminate any individual Statement of Work without effecting the remaining agreement or any other Statement of Work.</w:t>
      </w:r>
    </w:p>
    <w:p w:rsidR="00A77B3E">
      <w:pPr>
        <w:spacing w:line="288" w:lineRule="auto"/>
        <w:rPr>
          <w:rFonts w:ascii="Lato" w:eastAsia="Lato" w:hAnsi="Lato" w:cs="Lato"/>
          <w:i w:val="0"/>
          <w:color w:val="000000"/>
          <w:sz w:val="22"/>
        </w:rPr>
      </w:pPr>
    </w:p>
    <w:p w:rsidR="00A77B3E">
      <w:pPr>
        <w:pStyle w:val="Heading2"/>
        <w:numPr>
          <w:ilvl w:val="1"/>
          <w:numId w:val="1"/>
        </w:numPr>
        <w:spacing w:line="288" w:lineRule="auto"/>
        <w:rPr>
          <w:rFonts w:ascii="Lato" w:eastAsia="Lato" w:hAnsi="Lato" w:cs="Lato"/>
          <w:i w:val="0"/>
          <w:color w:val="000000"/>
          <w:sz w:val="22"/>
        </w:rPr>
      </w:pPr>
      <w:r>
        <w:rPr>
          <w:rFonts w:ascii="Lato" w:eastAsia="Lato" w:hAnsi="Lato" w:cs="Lato"/>
          <w:i w:val="0"/>
          <w:color w:val="000000"/>
          <w:sz w:val="24"/>
        </w:rPr>
        <w:t>Conflict of Terms</w:t>
      </w:r>
    </w:p>
    <w:p w:rsidR="00A77B3E">
      <w:pPr>
        <w:spacing w:line="288" w:lineRule="auto"/>
        <w:rPr>
          <w:rFonts w:ascii="Lato" w:eastAsia="Lato" w:hAnsi="Lato" w:cs="Lato"/>
          <w:i w:val="0"/>
          <w:color w:val="000000"/>
          <w:sz w:val="22"/>
        </w:rPr>
      </w:pPr>
      <w:r>
        <w:rPr>
          <w:rFonts w:ascii="Lato" w:eastAsia="Lato" w:hAnsi="Lato" w:cs="Lato"/>
          <w:i w:val="0"/>
          <w:color w:val="000000"/>
          <w:sz w:val="22"/>
        </w:rPr>
        <w:t>If there is a conflict between the terms of this agreement and any Statement of Work, the Statement of Work will control.</w:t>
      </w:r>
    </w:p>
    <w:p w:rsidR="00A77B3E">
      <w:pPr>
        <w:spacing w:line="288" w:lineRule="auto"/>
        <w:rPr>
          <w:rFonts w:ascii="Lato" w:eastAsia="Lato" w:hAnsi="Lato" w:cs="Lato"/>
          <w:i w:val="0"/>
          <w:color w:val="000000"/>
          <w:sz w:val="22"/>
        </w:rPr>
      </w:pPr>
    </w:p>
    <w:p w:rsidR="00A77B3E">
      <w:pPr>
        <w:pStyle w:val="Heading2"/>
        <w:numPr>
          <w:ilvl w:val="1"/>
          <w:numId w:val="1"/>
        </w:numPr>
        <w:spacing w:line="288" w:lineRule="auto"/>
        <w:rPr>
          <w:rFonts w:ascii="Lato" w:eastAsia="Lato" w:hAnsi="Lato" w:cs="Lato"/>
          <w:i w:val="0"/>
          <w:color w:val="000000"/>
          <w:sz w:val="22"/>
        </w:rPr>
      </w:pPr>
      <w:r>
        <w:rPr>
          <w:rFonts w:ascii="Lato" w:eastAsia="Lato" w:hAnsi="Lato" w:cs="Lato"/>
          <w:i w:val="0"/>
          <w:color w:val="000000"/>
          <w:sz w:val="24"/>
        </w:rPr>
        <w:t>Changes to Statements of Work</w:t>
      </w:r>
    </w:p>
    <w:p>
      <w:pPr>
        <w:numPr>
          <w:numId w:val="3"/>
        </w:numPr>
        <w:spacing w:line="288" w:lineRule="auto"/>
        <w:rPr>
          <w:rFonts w:ascii="Lato" w:eastAsia="Lato" w:hAnsi="Lato" w:cs="Lato"/>
          <w:sz w:val="22"/>
        </w:rPr>
      </w:pPr>
      <w:r w:rsidR="00A77B3E">
        <w:rPr>
          <w:rFonts w:ascii="Lato" w:eastAsia="Lato" w:hAnsi="Lato" w:cs="Lato"/>
          <w:b/>
          <w:i w:val="0"/>
          <w:color w:val="000000"/>
          <w:sz w:val="22"/>
        </w:rPr>
        <w:t>Proposing Changes</w:t>
      </w:r>
      <w:r>
        <w:rPr>
          <w:rFonts w:ascii="Lato" w:eastAsia="Lato" w:hAnsi="Lato" w:cs="Lato"/>
          <w:sz w:val="22"/>
        </w:rPr>
        <w:t xml:space="preserve">. Either party may propose changes to the </w:t>
      </w:r>
      <w:sdt>
        <w:sdtPr>
          <w:tag w:val="#DELIVERABLES#"/>
          <w:id w:val="854907856"/>
          <w:placeholder>
            <w:docPart w:val="#DELIVERABLES#"/>
          </w:placeholder>
          <w:showingPlcHdr/>
          <w:text/>
          <w15:color w:val="FFFF00"/>
        </w:sdtPr>
        <w:sdtContent>
          <w:r>
            <w:rPr>
              <w:rStyle w:val="PlaceholderText"/>
            </w:rPr>
            <w:t>#DELIVERABLES#</w:t>
          </w:r>
        </w:sdtContent>
      </w:sdt>
      <w:r>
        <w:rPr>
          <w:rFonts w:ascii="Lato" w:eastAsia="Lato" w:hAnsi="Lato" w:cs="Lato"/>
          <w:sz w:val="22"/>
        </w:rPr>
        <w:t>, Fees, or schedule of a Statement of Work by giving written notice to the other party.</w:t>
      </w:r>
    </w:p>
    <w:p>
      <w:pPr>
        <w:numPr>
          <w:numId w:val="3"/>
        </w:numPr>
        <w:spacing w:line="288" w:lineRule="auto"/>
        <w:rPr>
          <w:rFonts w:ascii="Lato" w:eastAsia="Lato" w:hAnsi="Lato" w:cs="Lato"/>
          <w:sz w:val="22"/>
        </w:rPr>
      </w:pPr>
      <w:r>
        <w:rPr>
          <w:rFonts w:ascii="Lato" w:eastAsia="Lato" w:hAnsi="Lato" w:cs="Lato"/>
          <w:b/>
          <w:sz w:val="22"/>
        </w:rPr>
        <w:t>Finalizing Changes</w:t>
      </w:r>
      <w:r>
        <w:rPr>
          <w:rFonts w:ascii="Lato" w:eastAsia="Lato" w:hAnsi="Lato" w:cs="Lato"/>
          <w:sz w:val="22"/>
        </w:rPr>
        <w:t xml:space="preserve">. If the parties agree to change the </w:t>
      </w:r>
      <w:sdt>
        <w:sdtPr>
          <w:tag w:val="#DELIVERABLES#"/>
          <w:id w:val="849944357"/>
          <w:placeholder>
            <w:docPart w:val="#DELIVERABLES#"/>
          </w:placeholder>
          <w:showingPlcHdr/>
          <w:text/>
          <w15:color w:val="FFFF00"/>
        </w:sdtPr>
        <w:sdtContent>
          <w:r>
            <w:rPr>
              <w:rStyle w:val="PlaceholderText"/>
            </w:rPr>
            <w:t>#DELIVERABLES#</w:t>
          </w:r>
        </w:sdtContent>
      </w:sdt>
      <w:r>
        <w:rPr>
          <w:rFonts w:ascii="Lato" w:eastAsia="Lato" w:hAnsi="Lato" w:cs="Lato"/>
          <w:sz w:val="22"/>
        </w:rPr>
        <w:t>, Fees, or schedule of a Statement of Work, they parties shall cooperate to execute a written amendment to the relevant Statement of Work detailing the changes.</w:t>
      </w:r>
    </w:p>
    <w:p>
      <w:pPr>
        <w:numPr>
          <w:ilvl w:val="0"/>
          <w:numId w:val="0"/>
        </w:numPr>
        <w:spacing w:line="288" w:lineRule="auto"/>
        <w:rPr>
          <w:rFonts w:ascii="Lato" w:eastAsia="Lato" w:hAnsi="Lato" w:cs="Lato"/>
          <w:sz w:val="22"/>
        </w:rPr>
      </w:pPr>
    </w:p>
    <w:p>
      <w:pPr>
        <w:pStyle w:val="Heading2"/>
        <w:numPr>
          <w:ilvl w:val="1"/>
          <w:numId w:val="1"/>
        </w:numPr>
        <w:spacing w:line="288" w:lineRule="auto"/>
        <w:rPr>
          <w:rFonts w:ascii="Lato" w:eastAsia="Lato" w:hAnsi="Lato" w:cs="Lato"/>
          <w:i w:val="0"/>
          <w:sz w:val="22"/>
        </w:rPr>
      </w:pPr>
      <w:r>
        <w:rPr>
          <w:rFonts w:ascii="Lato" w:eastAsia="Lato" w:hAnsi="Lato" w:cs="Lato"/>
          <w:i w:val="0"/>
          <w:sz w:val="24"/>
        </w:rPr>
        <w:t>Additional Statements of Work</w:t>
      </w:r>
    </w:p>
    <w:p>
      <w:pPr>
        <w:numPr>
          <w:numId w:val="4"/>
        </w:numPr>
        <w:spacing w:line="288" w:lineRule="auto"/>
        <w:rPr>
          <w:rFonts w:ascii="Lato" w:eastAsia="Lato" w:hAnsi="Lato" w:cs="Lato"/>
          <w:sz w:val="22"/>
        </w:rPr>
      </w:pPr>
      <w:r>
        <w:rPr>
          <w:rFonts w:ascii="Lato" w:eastAsia="Lato" w:hAnsi="Lato" w:cs="Lato"/>
          <w:b/>
          <w:i w:val="0"/>
          <w:sz w:val="22"/>
        </w:rPr>
        <w:t>Request Additional Services</w:t>
      </w:r>
      <w:r>
        <w:rPr>
          <w:rFonts w:ascii="Lato" w:eastAsia="Lato" w:hAnsi="Lato" w:cs="Lato"/>
          <w:sz w:val="22"/>
        </w:rPr>
        <w:t xml:space="preserve">. </w:t>
      </w:r>
      <w:sdt>
        <w:sdtPr>
          <w:tag w:val="#PARTY B#"/>
          <w:id w:val="1855075196"/>
          <w:placeholder>
            <w:docPart w:val="#PARTY B#"/>
          </w:placeholder>
          <w:showingPlcHdr/>
          <w:text/>
          <w15:color w:val="FFFF00"/>
        </w:sdtPr>
        <w:sdtContent>
          <w:r>
            <w:rPr>
              <w:rStyle w:val="PlaceholderText"/>
            </w:rPr>
            <w:t>#PARTY B#</w:t>
          </w:r>
        </w:sdtContent>
      </w:sdt>
      <w:r>
        <w:rPr>
          <w:rFonts w:ascii="Lato" w:eastAsia="Lato" w:hAnsi="Lato" w:cs="Lato"/>
          <w:sz w:val="22"/>
        </w:rPr>
        <w:t xml:space="preserve"> may request additional services by written notice to </w:t>
      </w:r>
      <w:sdt>
        <w:sdtPr>
          <w:tag w:val="#PARTY A#"/>
          <w:id w:val="1663770187"/>
          <w:placeholder>
            <w:docPart w:val="#PARTY A#"/>
          </w:placeholder>
          <w:showingPlcHdr/>
          <w:text/>
          <w15:color w:val="FFFF00"/>
        </w:sdtPr>
        <w:sdtContent>
          <w:r>
            <w:rPr>
              <w:rStyle w:val="PlaceholderText"/>
            </w:rPr>
            <w:t>#PARTY A#</w:t>
          </w:r>
        </w:sdtContent>
      </w:sdt>
      <w:r>
        <w:rPr>
          <w:rFonts w:ascii="Lato" w:eastAsia="Lato" w:hAnsi="Lato" w:cs="Lato"/>
          <w:sz w:val="22"/>
        </w:rPr>
        <w:t xml:space="preserve"> reasonably detailing the requested services.</w:t>
      </w:r>
    </w:p>
    <w:p>
      <w:pPr>
        <w:numPr>
          <w:numId w:val="4"/>
        </w:numPr>
        <w:spacing w:line="288" w:lineRule="auto"/>
        <w:rPr>
          <w:rFonts w:ascii="Lato" w:eastAsia="Lato" w:hAnsi="Lato" w:cs="Lato"/>
          <w:sz w:val="22"/>
        </w:rPr>
      </w:pPr>
      <w:r>
        <w:rPr>
          <w:rFonts w:ascii="Lato" w:eastAsia="Lato" w:hAnsi="Lato" w:cs="Lato"/>
          <w:b/>
          <w:sz w:val="22"/>
        </w:rPr>
        <w:t>Assess the Request</w:t>
      </w:r>
      <w:r>
        <w:rPr>
          <w:rFonts w:ascii="Lato" w:eastAsia="Lato" w:hAnsi="Lato" w:cs="Lato"/>
          <w:sz w:val="22"/>
        </w:rPr>
        <w:t xml:space="preserve">. Promptly after receiving a request for additional services from </w:t>
      </w:r>
      <w:sdt>
        <w:sdtPr>
          <w:tag w:val="#PARTY B#"/>
          <w:id w:val="1152145817"/>
          <w:placeholder>
            <w:docPart w:val="#PARTY B#"/>
          </w:placeholder>
          <w:showingPlcHdr/>
          <w:text/>
          <w15:color w:val="FFFF00"/>
        </w:sdtPr>
        <w:sdtContent>
          <w:r>
            <w:rPr>
              <w:rStyle w:val="PlaceholderText"/>
            </w:rPr>
            <w:t>#PARTY B#</w:t>
          </w:r>
        </w:sdtContent>
      </w:sdt>
      <w:r>
        <w:rPr>
          <w:rFonts w:ascii="Lato" w:eastAsia="Lato" w:hAnsi="Lato" w:cs="Lato"/>
          <w:sz w:val="22"/>
        </w:rPr>
        <w:t xml:space="preserve">, </w:t>
      </w:r>
      <w:sdt>
        <w:sdtPr>
          <w:tag w:val="#PARTY A#"/>
          <w:id w:val="1060143145"/>
          <w:placeholder>
            <w:docPart w:val="#PARTY A#"/>
          </w:placeholder>
          <w:showingPlcHdr/>
          <w:text/>
          <w15:color w:val="FFFF00"/>
        </w:sdtPr>
        <w:sdtContent>
          <w:r>
            <w:rPr>
              <w:rStyle w:val="PlaceholderText"/>
            </w:rPr>
            <w:t>#PARTY A#</w:t>
          </w:r>
        </w:sdtContent>
      </w:sdt>
      <w:r>
        <w:rPr>
          <w:rFonts w:ascii="Lato" w:eastAsia="Lato" w:hAnsi="Lato" w:cs="Lato"/>
          <w:sz w:val="22"/>
        </w:rPr>
        <w:t xml:space="preserve"> shall</w:t>
      </w:r>
    </w:p>
    <w:p>
      <w:pPr>
        <w:numPr>
          <w:ilvl w:val="1"/>
          <w:numId w:val="4"/>
        </w:numPr>
        <w:spacing w:line="288" w:lineRule="auto"/>
        <w:rPr>
          <w:rFonts w:ascii="Lato" w:eastAsia="Lato" w:hAnsi="Lato" w:cs="Lato"/>
          <w:sz w:val="22"/>
        </w:rPr>
      </w:pPr>
      <w:r>
        <w:rPr>
          <w:rFonts w:ascii="Lato" w:eastAsia="Lato" w:hAnsi="Lato" w:cs="Lato"/>
          <w:sz w:val="22"/>
        </w:rPr>
        <w:t>assess the request to determine if there are circumstances preventing it from providing the services, and</w:t>
      </w:r>
    </w:p>
    <w:p>
      <w:pPr>
        <w:numPr>
          <w:ilvl w:val="1"/>
          <w:numId w:val="4"/>
        </w:numPr>
        <w:spacing w:line="288" w:lineRule="auto"/>
        <w:rPr>
          <w:rFonts w:ascii="Lato" w:eastAsia="Lato" w:hAnsi="Lato" w:cs="Lato"/>
          <w:sz w:val="22"/>
        </w:rPr>
      </w:pPr>
      <w:r>
        <w:rPr>
          <w:rFonts w:ascii="Lato" w:eastAsia="Lato" w:hAnsi="Lato" w:cs="Lato"/>
          <w:sz w:val="22"/>
        </w:rPr>
        <w:t xml:space="preserve">if there are no circumstances preventing it from providing the requested services, provide </w:t>
      </w:r>
      <w:sdt>
        <w:sdtPr>
          <w:tag w:val="#PARTY A#"/>
          <w:id w:val="377037383"/>
          <w:placeholder>
            <w:docPart w:val="#PARTY A#"/>
          </w:placeholder>
          <w:showingPlcHdr/>
          <w:text/>
          <w15:color w:val="FFFF00"/>
        </w:sdtPr>
        <w:sdtContent>
          <w:r>
            <w:rPr>
              <w:rStyle w:val="PlaceholderText"/>
            </w:rPr>
            <w:t>#PARTY A#</w:t>
          </w:r>
        </w:sdtContent>
      </w:sdt>
      <w:r>
        <w:rPr>
          <w:rFonts w:ascii="Lato" w:eastAsia="Lato" w:hAnsi="Lato" w:cs="Lato"/>
          <w:sz w:val="22"/>
        </w:rPr>
        <w:t xml:space="preserve"> with estimated Fees and timeline for the requested services.</w:t>
      </w:r>
    </w:p>
    <w:p>
      <w:pPr>
        <w:numPr>
          <w:ilvl w:val="0"/>
          <w:numId w:val="4"/>
        </w:numPr>
        <w:spacing w:line="288" w:lineRule="auto"/>
        <w:rPr>
          <w:rFonts w:ascii="Lato" w:eastAsia="Lato" w:hAnsi="Lato" w:cs="Lato"/>
          <w:sz w:val="22"/>
        </w:rPr>
      </w:pPr>
      <w:r>
        <w:rPr>
          <w:rFonts w:ascii="Lato" w:eastAsia="Lato" w:hAnsi="Lato" w:cs="Lato"/>
          <w:b/>
          <w:sz w:val="22"/>
        </w:rPr>
        <w:t>Execute New Statement of Work</w:t>
      </w:r>
      <w:r>
        <w:rPr>
          <w:rFonts w:ascii="Lato" w:eastAsia="Lato" w:hAnsi="Lato" w:cs="Lato"/>
          <w:sz w:val="22"/>
        </w:rPr>
        <w:t xml:space="preserve">. If after receiving </w:t>
      </w:r>
      <w:sdt>
        <w:sdtPr>
          <w:tag w:val="#PARTY A#"/>
          <w:id w:val="931254957"/>
          <w:placeholder>
            <w:docPart w:val="#PARTY A#"/>
          </w:placeholder>
          <w:showingPlcHdr/>
          <w:text/>
          <w15:color w:val="FFFF00"/>
        </w:sdtPr>
        <w:sdtContent>
          <w:r>
            <w:rPr>
              <w:rStyle w:val="PlaceholderText"/>
            </w:rPr>
            <w:t>#PARTY A#</w:t>
          </w:r>
        </w:sdtContent>
      </w:sdt>
      <w:r>
        <w:rPr>
          <w:rFonts w:ascii="Lato" w:eastAsia="Lato" w:hAnsi="Lato" w:cs="Lato"/>
          <w:sz w:val="22"/>
        </w:rPr>
        <w:t xml:space="preserve">'s estimates </w:t>
      </w:r>
      <w:sdt>
        <w:sdtPr>
          <w:tag w:val="#PARTY B#"/>
          <w:id w:val="19733154"/>
          <w:placeholder>
            <w:docPart w:val="#PARTY B#"/>
          </w:placeholder>
          <w:showingPlcHdr/>
          <w:text/>
          <w15:color w:val="FFFF00"/>
        </w:sdtPr>
        <w:sdtContent>
          <w:r>
            <w:rPr>
              <w:rStyle w:val="PlaceholderText"/>
            </w:rPr>
            <w:t>#PARTY B#</w:t>
          </w:r>
        </w:sdtContent>
      </w:sdt>
      <w:r>
        <w:rPr>
          <w:rFonts w:ascii="Lato" w:eastAsia="Lato" w:hAnsi="Lato" w:cs="Lato"/>
          <w:sz w:val="22"/>
        </w:rPr>
        <w:t xml:space="preserve"> still wants the requested services, the parties shall execute a new Statement of Work according to the requirements of paragraph "CONTENTS OF STATEMENTS OF WORK".</w:t>
      </w:r>
    </w:p>
    <w:p>
      <w:pPr>
        <w:numPr>
          <w:ilvl w:val="0"/>
          <w:numId w:val="0"/>
        </w:numPr>
        <w:spacing w:line="288" w:lineRule="auto"/>
        <w:rPr>
          <w:rFonts w:ascii="Lato" w:eastAsia="Lato" w:hAnsi="Lato" w:cs="Lato"/>
          <w:sz w:val="22"/>
        </w:rPr>
      </w:pPr>
    </w:p>
    <w:p>
      <w:pPr>
        <w:pStyle w:val="Heading1"/>
        <w:numPr>
          <w:numId w:val="1"/>
        </w:numPr>
        <w:spacing w:line="288" w:lineRule="auto"/>
        <w:rPr>
          <w:rFonts w:ascii="Lato" w:eastAsia="Lato" w:hAnsi="Lato" w:cs="Lato"/>
          <w:i w:val="0"/>
          <w:sz w:val="22"/>
        </w:rPr>
      </w:pPr>
      <w:r>
        <w:rPr>
          <w:rFonts w:ascii="Lato" w:eastAsia="Lato" w:hAnsi="Lato" w:cs="Lato"/>
          <w:i w:val="0"/>
          <w:sz w:val="28"/>
        </w:rPr>
        <w:t>Acceptance and Rejection</w:t>
      </w:r>
    </w:p>
    <w:p>
      <w:pPr>
        <w:pStyle w:val="Heading2"/>
        <w:numPr>
          <w:ilvl w:val="1"/>
          <w:numId w:val="1"/>
        </w:numPr>
        <w:spacing w:line="288" w:lineRule="auto"/>
        <w:rPr>
          <w:rFonts w:ascii="Lato" w:eastAsia="Lato" w:hAnsi="Lato" w:cs="Lato"/>
          <w:i w:val="0"/>
          <w:sz w:val="22"/>
        </w:rPr>
      </w:pPr>
      <w:r>
        <w:rPr>
          <w:rFonts w:ascii="Lato" w:eastAsia="Lato" w:hAnsi="Lato" w:cs="Lato"/>
          <w:i w:val="0"/>
          <w:sz w:val="24"/>
        </w:rPr>
        <w:t>Inspection Period</w:t>
      </w:r>
    </w:p>
    <w:p>
      <w:pPr>
        <w:spacing w:line="288" w:lineRule="auto"/>
        <w:rPr>
          <w:rFonts w:ascii="Lato" w:eastAsia="Lato" w:hAnsi="Lato" w:cs="Lato"/>
          <w:i w:val="0"/>
          <w:sz w:val="22"/>
        </w:rPr>
      </w:pPr>
      <w:sdt>
        <w:sdtPr>
          <w:tag w:val="#PARTY B#"/>
          <w:id w:val="722213310"/>
          <w:placeholder>
            <w:docPart w:val="#PARTY B#"/>
          </w:placeholder>
          <w:showingPlcHdr/>
          <w:text/>
          <w15:color w:val="FFFF00"/>
        </w:sdtPr>
        <w:sdtContent>
          <w:r>
            <w:rPr>
              <w:rStyle w:val="PlaceholderText"/>
            </w:rPr>
            <w:t>#PARTY B#</w:t>
          </w:r>
        </w:sdtContent>
      </w:sdt>
      <w:r>
        <w:rPr>
          <w:rFonts w:ascii="Lato" w:eastAsia="Lato" w:hAnsi="Lato" w:cs="Lato"/>
          <w:i w:val="0"/>
          <w:sz w:val="22"/>
        </w:rPr>
        <w:t xml:space="preserve"> will have </w:t>
      </w:r>
      <w:sdt>
        <w:sdtPr>
          <w:tag w:val="#INSPECTION PERIOD#"/>
          <w:id w:val="2024958978"/>
          <w:placeholder>
            <w:docPart w:val="#INSPECTION PERIOD#"/>
          </w:placeholder>
          <w:showingPlcHdr/>
          <w:text/>
          <w15:color w:val="FFFF00"/>
        </w:sdtPr>
        <w:sdtContent>
          <w:r>
            <w:rPr>
              <w:rStyle w:val="PlaceholderText"/>
            </w:rPr>
            <w:t>#INSPECTION PERIOD#</w:t>
          </w:r>
        </w:sdtContent>
      </w:sdt>
      <w:r>
        <w:rPr>
          <w:rFonts w:ascii="Lato" w:eastAsia="Lato" w:hAnsi="Lato" w:cs="Lato"/>
          <w:i w:val="0"/>
          <w:sz w:val="22"/>
        </w:rPr>
        <w:t xml:space="preserve"> Business Days' after </w:t>
      </w:r>
      <w:sdt>
        <w:sdtPr>
          <w:tag w:val="#PARTY A#"/>
          <w:id w:val="309905860"/>
          <w:placeholder>
            <w:docPart w:val="#PARTY A#"/>
          </w:placeholder>
          <w:showingPlcHdr/>
          <w:text/>
          <w15:color w:val="FFFF00"/>
        </w:sdtPr>
        <w:sdtContent>
          <w:r>
            <w:rPr>
              <w:rStyle w:val="PlaceholderText"/>
            </w:rPr>
            <w:t>#PARTY A#</w:t>
          </w:r>
        </w:sdtContent>
      </w:sdt>
      <w:r>
        <w:rPr>
          <w:rFonts w:ascii="Lato" w:eastAsia="Lato" w:hAnsi="Lato" w:cs="Lato"/>
          <w:i w:val="0"/>
          <w:sz w:val="22"/>
        </w:rPr>
        <w:t xml:space="preserve"> provides each </w:t>
      </w:r>
      <w:sdt>
        <w:sdtPr>
          <w:tag w:val="#DELIVERABLES#"/>
          <w:id w:val="2110476040"/>
          <w:placeholder>
            <w:docPart w:val="#DELIVERABLES#"/>
          </w:placeholder>
          <w:showingPlcHdr/>
          <w:text/>
          <w15:color w:val="FFFF00"/>
        </w:sdtPr>
        <w:sdtContent>
          <w:r>
            <w:rPr>
              <w:rStyle w:val="PlaceholderText"/>
            </w:rPr>
            <w:t>#DELIVERABLES#</w:t>
          </w:r>
        </w:sdtContent>
      </w:sdt>
      <w:r>
        <w:rPr>
          <w:rFonts w:ascii="Lato" w:eastAsia="Lato" w:hAnsi="Lato" w:cs="Lato"/>
          <w:i w:val="0"/>
          <w:sz w:val="22"/>
        </w:rPr>
        <w:t xml:space="preserve"> to inspect and test the </w:t>
      </w:r>
      <w:sdt>
        <w:sdtPr>
          <w:tag w:val="#DELIVERABLES#"/>
          <w:id w:val="1841328132"/>
          <w:placeholder>
            <w:docPart w:val="#DELIVERABLES#"/>
          </w:placeholder>
          <w:showingPlcHdr/>
          <w:text/>
          <w15:color w:val="FFFF00"/>
        </w:sdtPr>
        <w:sdtContent>
          <w:r>
            <w:rPr>
              <w:rStyle w:val="PlaceholderText"/>
            </w:rPr>
            <w:t>#DELIVERABLES#</w:t>
          </w:r>
        </w:sdtContent>
      </w:sdt>
      <w:r>
        <w:rPr>
          <w:rFonts w:ascii="Lato" w:eastAsia="Lato" w:hAnsi="Lato" w:cs="Lato"/>
          <w:i w:val="0"/>
          <w:sz w:val="22"/>
        </w:rPr>
        <w:t xml:space="preserve"> to ensure it meets the acceptance criteria outlined in the applicable Statement of Work (the "Inspection Period").</w:t>
      </w:r>
    </w:p>
    <w:p>
      <w:pPr>
        <w:spacing w:line="288" w:lineRule="auto"/>
        <w:rPr>
          <w:rFonts w:ascii="Lato" w:eastAsia="Lato" w:hAnsi="Lato" w:cs="Lato"/>
          <w:i w:val="0"/>
          <w:sz w:val="22"/>
        </w:rPr>
      </w:pPr>
    </w:p>
    <w:p>
      <w:pPr>
        <w:pStyle w:val="Heading2"/>
        <w:numPr>
          <w:ilvl w:val="1"/>
          <w:numId w:val="1"/>
        </w:numPr>
        <w:spacing w:line="288" w:lineRule="auto"/>
        <w:rPr>
          <w:rFonts w:ascii="Lato" w:eastAsia="Lato" w:hAnsi="Lato" w:cs="Lato"/>
          <w:i w:val="0"/>
          <w:sz w:val="22"/>
        </w:rPr>
      </w:pPr>
      <w:r>
        <w:rPr>
          <w:rFonts w:ascii="Lato" w:eastAsia="Lato" w:hAnsi="Lato" w:cs="Lato"/>
          <w:i w:val="0"/>
          <w:sz w:val="24"/>
        </w:rPr>
        <w:t>Acceptance</w:t>
      </w:r>
    </w:p>
    <w:p>
      <w:pPr>
        <w:spacing w:line="288" w:lineRule="auto"/>
        <w:rPr>
          <w:rFonts w:ascii="Lato" w:eastAsia="Lato" w:hAnsi="Lato" w:cs="Lato"/>
          <w:i w:val="0"/>
          <w:sz w:val="22"/>
        </w:rPr>
      </w:pPr>
      <w:r>
        <w:rPr>
          <w:rFonts w:ascii="Lato" w:eastAsia="Lato" w:hAnsi="Lato" w:cs="Lato"/>
          <w:i w:val="0"/>
          <w:sz w:val="22"/>
        </w:rPr>
        <w:t xml:space="preserve">If in </w:t>
      </w:r>
      <w:sdt>
        <w:sdtPr>
          <w:tag w:val="#PARTY B#"/>
          <w:id w:val="1527918566"/>
          <w:placeholder>
            <w:docPart w:val="#PARTY B#"/>
          </w:placeholder>
          <w:showingPlcHdr/>
          <w:text/>
          <w15:color w:val="FFFF00"/>
        </w:sdtPr>
        <w:sdtContent>
          <w:r>
            <w:rPr>
              <w:rStyle w:val="PlaceholderText"/>
            </w:rPr>
            <w:t>#PARTY B#</w:t>
          </w:r>
        </w:sdtContent>
      </w:sdt>
      <w:r>
        <w:rPr>
          <w:rFonts w:ascii="Lato" w:eastAsia="Lato" w:hAnsi="Lato" w:cs="Lato"/>
          <w:i w:val="0"/>
          <w:sz w:val="22"/>
        </w:rPr>
        <w:t xml:space="preserve">'s opinion the </w:t>
      </w:r>
      <w:sdt>
        <w:sdtPr>
          <w:tag w:val="#DELIVERABLES#"/>
          <w:id w:val="2050015254"/>
          <w:placeholder>
            <w:docPart w:val="#DELIVERABLES#"/>
          </w:placeholder>
          <w:showingPlcHdr/>
          <w:text/>
          <w15:color w:val="FFFF00"/>
        </w:sdtPr>
        <w:sdtContent>
          <w:r>
            <w:rPr>
              <w:rStyle w:val="PlaceholderText"/>
            </w:rPr>
            <w:t>#DELIVERABLES#</w:t>
          </w:r>
        </w:sdtContent>
      </w:sdt>
      <w:r>
        <w:rPr>
          <w:rFonts w:ascii="Lato" w:eastAsia="Lato" w:hAnsi="Lato" w:cs="Lato"/>
          <w:i w:val="0"/>
          <w:sz w:val="22"/>
        </w:rPr>
        <w:t xml:space="preserve"> meets the acceptance criteria, </w:t>
      </w:r>
      <w:sdt>
        <w:sdtPr>
          <w:tag w:val="#PARTY B#"/>
          <w:id w:val="1697004735"/>
          <w:placeholder>
            <w:docPart w:val="#PARTY B#"/>
          </w:placeholder>
          <w:showingPlcHdr/>
          <w:text/>
          <w15:color w:val="FFFF00"/>
        </w:sdtPr>
        <w:sdtContent>
          <w:r>
            <w:rPr>
              <w:rStyle w:val="PlaceholderText"/>
            </w:rPr>
            <w:t>#PARTY B#</w:t>
          </w:r>
        </w:sdtContent>
      </w:sdt>
      <w:r>
        <w:rPr>
          <w:rFonts w:ascii="Lato" w:eastAsia="Lato" w:hAnsi="Lato" w:cs="Lato"/>
          <w:i w:val="0"/>
          <w:sz w:val="22"/>
        </w:rPr>
        <w:t xml:space="preserve"> shall accept the </w:t>
      </w:r>
      <w:sdt>
        <w:sdtPr>
          <w:tag w:val="#DELIVERABLES#"/>
          <w:id w:val="695515680"/>
          <w:placeholder>
            <w:docPart w:val="#DELIVERABLES#"/>
          </w:placeholder>
          <w:showingPlcHdr/>
          <w:text/>
          <w15:color w:val="FFFF00"/>
        </w:sdtPr>
        <w:sdtContent>
          <w:r>
            <w:rPr>
              <w:rStyle w:val="PlaceholderText"/>
            </w:rPr>
            <w:t>#DELIVERABLES#</w:t>
          </w:r>
        </w:sdtContent>
      </w:sdt>
      <w:r>
        <w:rPr>
          <w:rFonts w:ascii="Lato" w:eastAsia="Lato" w:hAnsi="Lato" w:cs="Lato"/>
          <w:i w:val="0"/>
          <w:sz w:val="22"/>
        </w:rPr>
        <w:t xml:space="preserve"> and notify </w:t>
      </w:r>
      <w:sdt>
        <w:sdtPr>
          <w:tag w:val="#PARTY A#"/>
          <w:id w:val="547683476"/>
          <w:placeholder>
            <w:docPart w:val="#PARTY A#"/>
          </w:placeholder>
          <w:showingPlcHdr/>
          <w:text/>
          <w15:color w:val="FFFF00"/>
        </w:sdtPr>
        <w:sdtContent>
          <w:r>
            <w:rPr>
              <w:rStyle w:val="PlaceholderText"/>
            </w:rPr>
            <w:t>#PARTY A#</w:t>
          </w:r>
        </w:sdtContent>
      </w:sdt>
      <w:r>
        <w:rPr>
          <w:rFonts w:ascii="Lato" w:eastAsia="Lato" w:hAnsi="Lato" w:cs="Lato"/>
          <w:i w:val="0"/>
          <w:sz w:val="22"/>
        </w:rPr>
        <w:t xml:space="preserve"> that it is accepting the </w:t>
      </w:r>
      <w:sdt>
        <w:sdtPr>
          <w:tag w:val="#DELIVERABLES#"/>
          <w:id w:val="1439563755"/>
          <w:placeholder>
            <w:docPart w:val="#DELIVERABLES#"/>
          </w:placeholder>
          <w:showingPlcHdr/>
          <w:text/>
          <w15:color w:val="FFFF00"/>
        </w:sdtPr>
        <w:sdtContent>
          <w:r>
            <w:rPr>
              <w:rStyle w:val="PlaceholderText"/>
            </w:rPr>
            <w:t>#DELIVERABLES#</w:t>
          </w:r>
        </w:sdtContent>
      </w:sdt>
      <w:r>
        <w:rPr>
          <w:rFonts w:ascii="Lato" w:eastAsia="Lato" w:hAnsi="Lato" w:cs="Lato"/>
          <w:i w:val="0"/>
          <w:sz w:val="22"/>
        </w:rPr>
        <w:t>.</w:t>
      </w:r>
    </w:p>
    <w:p>
      <w:pPr>
        <w:spacing w:line="288" w:lineRule="auto"/>
        <w:rPr>
          <w:rFonts w:ascii="Lato" w:eastAsia="Lato" w:hAnsi="Lato" w:cs="Lato"/>
          <w:i w:val="0"/>
          <w:sz w:val="22"/>
        </w:rPr>
      </w:pPr>
    </w:p>
    <w:p>
      <w:pPr>
        <w:pStyle w:val="Heading2"/>
        <w:numPr>
          <w:ilvl w:val="1"/>
          <w:numId w:val="1"/>
        </w:numPr>
        <w:spacing w:line="288" w:lineRule="auto"/>
        <w:rPr>
          <w:rFonts w:ascii="Lato" w:eastAsia="Lato" w:hAnsi="Lato" w:cs="Lato"/>
          <w:i w:val="0"/>
          <w:sz w:val="22"/>
        </w:rPr>
      </w:pPr>
      <w:r>
        <w:rPr>
          <w:rFonts w:ascii="Lato" w:eastAsia="Lato" w:hAnsi="Lato" w:cs="Lato"/>
          <w:i w:val="0"/>
          <w:sz w:val="24"/>
        </w:rPr>
        <w:t>Deemed Acceptance</w:t>
      </w:r>
    </w:p>
    <w:p>
      <w:pPr>
        <w:spacing w:line="288" w:lineRule="auto"/>
        <w:rPr>
          <w:rFonts w:ascii="Lato" w:eastAsia="Lato" w:hAnsi="Lato" w:cs="Lato"/>
          <w:i w:val="0"/>
          <w:sz w:val="22"/>
        </w:rPr>
      </w:pPr>
      <w:sdt>
        <w:sdtPr>
          <w:tag w:val="#PARTY B#"/>
          <w:id w:val="1769757338"/>
          <w:placeholder>
            <w:docPart w:val="#PARTY B#"/>
          </w:placeholder>
          <w:showingPlcHdr/>
          <w:text/>
          <w15:color w:val="FFFF00"/>
        </w:sdtPr>
        <w:sdtContent>
          <w:r>
            <w:rPr>
              <w:rStyle w:val="PlaceholderText"/>
            </w:rPr>
            <w:t>#PARTY B#</w:t>
          </w:r>
        </w:sdtContent>
      </w:sdt>
      <w:r>
        <w:rPr>
          <w:rFonts w:ascii="Lato" w:eastAsia="Lato" w:hAnsi="Lato" w:cs="Lato"/>
          <w:i w:val="0"/>
          <w:sz w:val="22"/>
        </w:rPr>
        <w:t xml:space="preserve"> will be deemed to have accepted the </w:t>
      </w:r>
      <w:sdt>
        <w:sdtPr>
          <w:tag w:val="#DELIVERABLES#"/>
          <w:id w:val="296105140"/>
          <w:placeholder>
            <w:docPart w:val="#DELIVERABLES#"/>
          </w:placeholder>
          <w:showingPlcHdr/>
          <w:text/>
          <w15:color w:val="FFFF00"/>
        </w:sdtPr>
        <w:sdtContent>
          <w:r>
            <w:rPr>
              <w:rStyle w:val="PlaceholderText"/>
            </w:rPr>
            <w:t>#DELIVERABLES#</w:t>
          </w:r>
        </w:sdtContent>
      </w:sdt>
      <w:r>
        <w:rPr>
          <w:rFonts w:ascii="Lato" w:eastAsia="Lato" w:hAnsi="Lato" w:cs="Lato"/>
          <w:i w:val="0"/>
          <w:sz w:val="22"/>
        </w:rPr>
        <w:t xml:space="preserve"> if</w:t>
      </w:r>
    </w:p>
    <w:p>
      <w:pPr>
        <w:numPr>
          <w:numId w:val="5"/>
        </w:numPr>
        <w:spacing w:line="288" w:lineRule="auto"/>
        <w:rPr>
          <w:rFonts w:ascii="Lato" w:eastAsia="Lato" w:hAnsi="Lato" w:cs="Lato"/>
          <w:i w:val="0"/>
          <w:sz w:val="22"/>
        </w:rPr>
      </w:pPr>
      <w:sdt>
        <w:sdtPr>
          <w:tag w:val="#PARTY B#"/>
          <w:id w:val="817236301"/>
          <w:placeholder>
            <w:docPart w:val="#PARTY B#"/>
          </w:placeholder>
          <w:showingPlcHdr/>
          <w:text/>
          <w15:color w:val="FFFF00"/>
        </w:sdtPr>
        <w:sdtContent>
          <w:r>
            <w:rPr>
              <w:rStyle w:val="PlaceholderText"/>
            </w:rPr>
            <w:t>#PARTY B#</w:t>
          </w:r>
        </w:sdtContent>
      </w:sdt>
      <w:r>
        <w:rPr>
          <w:rFonts w:ascii="Lato" w:eastAsia="Lato" w:hAnsi="Lato" w:cs="Lato"/>
          <w:i w:val="0"/>
          <w:sz w:val="22"/>
        </w:rPr>
        <w:t xml:space="preserve"> fails to notify </w:t>
      </w:r>
      <w:sdt>
        <w:sdtPr>
          <w:tag w:val="#PARTY A#"/>
          <w:id w:val="113311903"/>
          <w:placeholder>
            <w:docPart w:val="#PARTY A#"/>
          </w:placeholder>
          <w:showingPlcHdr/>
          <w:text/>
          <w15:color w:val="FFFF00"/>
        </w:sdtPr>
        <w:sdtContent>
          <w:r>
            <w:rPr>
              <w:rStyle w:val="PlaceholderText"/>
            </w:rPr>
            <w:t>#PARTY A#</w:t>
          </w:r>
        </w:sdtContent>
      </w:sdt>
      <w:r>
        <w:rPr>
          <w:rFonts w:ascii="Lato" w:eastAsia="Lato" w:hAnsi="Lato" w:cs="Lato"/>
          <w:i w:val="0"/>
          <w:sz w:val="22"/>
        </w:rPr>
        <w:t xml:space="preserve"> on or before the expiration of the Inspection Period, or</w:t>
      </w:r>
    </w:p>
    <w:p>
      <w:pPr>
        <w:numPr>
          <w:numId w:val="5"/>
        </w:numPr>
        <w:spacing w:line="288" w:lineRule="auto"/>
        <w:rPr>
          <w:rFonts w:ascii="Lato" w:eastAsia="Lato" w:hAnsi="Lato" w:cs="Lato"/>
          <w:i w:val="0"/>
          <w:sz w:val="22"/>
        </w:rPr>
      </w:pPr>
      <w:r>
        <w:rPr>
          <w:rFonts w:ascii="Lato" w:eastAsia="Lato" w:hAnsi="Lato" w:cs="Lato"/>
          <w:i w:val="0"/>
          <w:sz w:val="22"/>
        </w:rPr>
        <w:t xml:space="preserve">if during the Inspection Period, </w:t>
      </w:r>
      <w:sdt>
        <w:sdtPr>
          <w:tag w:val="#PARTY B#"/>
          <w:id w:val="1112043042"/>
          <w:placeholder>
            <w:docPart w:val="#PARTY B#"/>
          </w:placeholder>
          <w:showingPlcHdr/>
          <w:text/>
          <w15:color w:val="FFFF00"/>
        </w:sdtPr>
        <w:sdtContent>
          <w:r>
            <w:rPr>
              <w:rStyle w:val="PlaceholderText"/>
            </w:rPr>
            <w:t>#PARTY B#</w:t>
          </w:r>
        </w:sdtContent>
      </w:sdt>
      <w:r>
        <w:rPr>
          <w:rFonts w:ascii="Lato" w:eastAsia="Lato" w:hAnsi="Lato" w:cs="Lato"/>
          <w:i w:val="0"/>
          <w:sz w:val="22"/>
        </w:rPr>
        <w:t xml:space="preserve"> uses or attempts to use the </w:t>
      </w:r>
      <w:sdt>
        <w:sdtPr>
          <w:tag w:val="#DELIVERABLES#"/>
          <w:id w:val="153863606"/>
          <w:placeholder>
            <w:docPart w:val="#DELIVERABLES#"/>
          </w:placeholder>
          <w:showingPlcHdr/>
          <w:text/>
          <w15:color w:val="FFFF00"/>
        </w:sdtPr>
        <w:sdtContent>
          <w:r>
            <w:rPr>
              <w:rStyle w:val="PlaceholderText"/>
            </w:rPr>
            <w:t>#DELIVERABLES#</w:t>
          </w:r>
        </w:sdtContent>
      </w:sdt>
      <w:r>
        <w:rPr>
          <w:rFonts w:ascii="Lato" w:eastAsia="Lato" w:hAnsi="Lato" w:cs="Lato"/>
          <w:i w:val="0"/>
          <w:sz w:val="22"/>
        </w:rPr>
        <w:t xml:space="preserve"> beyond what is necessary for inspection and testing and in a way a reasonable person would consider consistent with </w:t>
      </w:r>
      <w:sdt>
        <w:sdtPr>
          <w:tag w:val="#PARTY B#"/>
          <w:id w:val="230540372"/>
          <w:placeholder>
            <w:docPart w:val="#PARTY B#"/>
          </w:placeholder>
          <w:showingPlcHdr/>
          <w:text/>
          <w15:color w:val="FFFF00"/>
        </w:sdtPr>
        <w:sdtContent>
          <w:r>
            <w:rPr>
              <w:rStyle w:val="PlaceholderText"/>
            </w:rPr>
            <w:t>#PARTY B#</w:t>
          </w:r>
        </w:sdtContent>
      </w:sdt>
      <w:r>
        <w:rPr>
          <w:rFonts w:ascii="Lato" w:eastAsia="Lato" w:hAnsi="Lato" w:cs="Lato"/>
          <w:i w:val="0"/>
          <w:sz w:val="22"/>
        </w:rPr>
        <w:t xml:space="preserve"> having accepted the </w:t>
      </w:r>
      <w:sdt>
        <w:sdtPr>
          <w:tag w:val="#DELIVERABLES#"/>
          <w:id w:val="1471356892"/>
          <w:placeholder>
            <w:docPart w:val="#DELIVERABLES#"/>
          </w:placeholder>
          <w:showingPlcHdr/>
          <w:text/>
          <w15:color w:val="FFFF00"/>
        </w:sdtPr>
        <w:sdtContent>
          <w:r>
            <w:rPr>
              <w:rStyle w:val="PlaceholderText"/>
            </w:rPr>
            <w:t>#DELIVERABLES#</w:t>
          </w:r>
        </w:sdtContent>
      </w:sdt>
      <w:r>
        <w:rPr>
          <w:rFonts w:ascii="Lato" w:eastAsia="Lato" w:hAnsi="Lato" w:cs="Lato"/>
          <w:i w:val="0"/>
          <w:sz w:val="22"/>
        </w:rPr>
        <w:t xml:space="preserve"> from </w:t>
      </w:r>
      <w:sdt>
        <w:sdtPr>
          <w:tag w:val="#PARTY A#"/>
          <w:id w:val="1908669382"/>
          <w:placeholder>
            <w:docPart w:val="#PARTY A#"/>
          </w:placeholder>
          <w:showingPlcHdr/>
          <w:text/>
          <w15:color w:val="FFFF00"/>
        </w:sdtPr>
        <w:sdtContent>
          <w:r>
            <w:rPr>
              <w:rStyle w:val="PlaceholderText"/>
            </w:rPr>
            <w:t>#PARTY A#</w:t>
          </w:r>
        </w:sdtContent>
      </w:sdt>
      <w:r>
        <w:rPr>
          <w:rFonts w:ascii="Lato" w:eastAsia="Lato" w:hAnsi="Lato" w:cs="Lato"/>
          <w:i w:val="0"/>
          <w:sz w:val="22"/>
        </w:rPr>
        <w:t>.</w:t>
      </w:r>
    </w:p>
    <w:p>
      <w:pPr>
        <w:numPr>
          <w:ilvl w:val="0"/>
          <w:numId w:val="0"/>
        </w:numPr>
        <w:spacing w:line="288" w:lineRule="auto"/>
        <w:rPr>
          <w:rFonts w:ascii="Lato" w:eastAsia="Lato" w:hAnsi="Lato" w:cs="Lato"/>
          <w:i w:val="0"/>
          <w:sz w:val="22"/>
        </w:rPr>
      </w:pPr>
    </w:p>
    <w:p>
      <w:pPr>
        <w:pStyle w:val="Heading2"/>
        <w:numPr>
          <w:ilvl w:val="1"/>
          <w:numId w:val="1"/>
        </w:numPr>
        <w:spacing w:line="288" w:lineRule="auto"/>
        <w:rPr>
          <w:rFonts w:ascii="Lato" w:eastAsia="Lato" w:hAnsi="Lato" w:cs="Lato"/>
          <w:i w:val="0"/>
          <w:sz w:val="22"/>
        </w:rPr>
      </w:pPr>
      <w:r>
        <w:rPr>
          <w:rFonts w:ascii="Lato" w:eastAsia="Lato" w:hAnsi="Lato" w:cs="Lato"/>
          <w:i w:val="0"/>
          <w:sz w:val="24"/>
        </w:rPr>
        <w:t>Rejection</w:t>
      </w:r>
    </w:p>
    <w:p>
      <w:pPr>
        <w:spacing w:line="288" w:lineRule="auto"/>
        <w:rPr>
          <w:rFonts w:ascii="Lato" w:eastAsia="Lato" w:hAnsi="Lato" w:cs="Lato"/>
          <w:i w:val="0"/>
          <w:sz w:val="22"/>
        </w:rPr>
      </w:pPr>
      <w:r>
        <w:rPr>
          <w:rFonts w:ascii="Lato" w:eastAsia="Lato" w:hAnsi="Lato" w:cs="Lato"/>
          <w:i w:val="0"/>
          <w:sz w:val="22"/>
        </w:rPr>
        <w:t xml:space="preserve">If in </w:t>
      </w:r>
      <w:sdt>
        <w:sdtPr>
          <w:tag w:val="#PARTY B#"/>
          <w:id w:val="1670934451"/>
          <w:placeholder>
            <w:docPart w:val="#PARTY B#"/>
          </w:placeholder>
          <w:showingPlcHdr/>
          <w:text/>
          <w15:color w:val="FFFF00"/>
        </w:sdtPr>
        <w:sdtContent>
          <w:r>
            <w:rPr>
              <w:rStyle w:val="PlaceholderText"/>
            </w:rPr>
            <w:t>#PARTY B#</w:t>
          </w:r>
        </w:sdtContent>
      </w:sdt>
      <w:r>
        <w:rPr>
          <w:rFonts w:ascii="Lato" w:eastAsia="Lato" w:hAnsi="Lato" w:cs="Lato"/>
          <w:i w:val="0"/>
          <w:sz w:val="22"/>
        </w:rPr>
        <w:t xml:space="preserve">'s opinion, the </w:t>
      </w:r>
      <w:sdt>
        <w:sdtPr>
          <w:tag w:val="#DELIVERABLES#"/>
          <w:id w:val="1396975851"/>
          <w:placeholder>
            <w:docPart w:val="#DELIVERABLES#"/>
          </w:placeholder>
          <w:showingPlcHdr/>
          <w:text/>
          <w15:color w:val="FFFF00"/>
        </w:sdtPr>
        <w:sdtContent>
          <w:r>
            <w:rPr>
              <w:rStyle w:val="PlaceholderText"/>
            </w:rPr>
            <w:t>#DELIVERABLES#</w:t>
          </w:r>
        </w:sdtContent>
      </w:sdt>
      <w:r>
        <w:rPr>
          <w:rFonts w:ascii="Lato" w:eastAsia="Lato" w:hAnsi="Lato" w:cs="Lato"/>
          <w:i w:val="0"/>
          <w:sz w:val="22"/>
        </w:rPr>
        <w:t xml:space="preserve"> fails in a material way to meet the acceptance criteria, </w:t>
      </w:r>
      <w:sdt>
        <w:sdtPr>
          <w:tag w:val="#PARTY B#"/>
          <w:id w:val="972842744"/>
          <w:placeholder>
            <w:docPart w:val="#PARTY B#"/>
          </w:placeholder>
          <w:showingPlcHdr/>
          <w:text/>
          <w15:color w:val="FFFF00"/>
        </w:sdtPr>
        <w:sdtContent>
          <w:r>
            <w:rPr>
              <w:rStyle w:val="PlaceholderText"/>
            </w:rPr>
            <w:t>#PARTY B#</w:t>
          </w:r>
        </w:sdtContent>
      </w:sdt>
      <w:r>
        <w:rPr>
          <w:rFonts w:ascii="Lato" w:eastAsia="Lato" w:hAnsi="Lato" w:cs="Lato"/>
          <w:i w:val="0"/>
          <w:sz w:val="22"/>
        </w:rPr>
        <w:t xml:space="preserve"> may reject the </w:t>
      </w:r>
      <w:sdt>
        <w:sdtPr>
          <w:tag w:val="#DELIVERABLES#"/>
          <w:id w:val="1850444331"/>
          <w:placeholder>
            <w:docPart w:val="#DELIVERABLES#"/>
          </w:placeholder>
          <w:showingPlcHdr/>
          <w:text/>
          <w15:color w:val="FFFF00"/>
        </w:sdtPr>
        <w:sdtContent>
          <w:r>
            <w:rPr>
              <w:rStyle w:val="PlaceholderText"/>
            </w:rPr>
            <w:t>#DELIVERABLES#</w:t>
          </w:r>
        </w:sdtContent>
      </w:sdt>
      <w:r>
        <w:rPr>
          <w:rFonts w:ascii="Lato" w:eastAsia="Lato" w:hAnsi="Lato" w:cs="Lato"/>
          <w:i w:val="0"/>
          <w:sz w:val="22"/>
        </w:rPr>
        <w:t xml:space="preserve"> by delivering to </w:t>
      </w:r>
      <w:sdt>
        <w:sdtPr>
          <w:tag w:val="#PARTY B#"/>
          <w:id w:val="29647709"/>
          <w:placeholder>
            <w:docPart w:val="#PARTY B#"/>
          </w:placeholder>
          <w:showingPlcHdr/>
          <w:text/>
          <w15:color w:val="FFFF00"/>
        </w:sdtPr>
        <w:sdtContent>
          <w:r>
            <w:rPr>
              <w:rStyle w:val="PlaceholderText"/>
            </w:rPr>
            <w:t>#PARTY B#</w:t>
          </w:r>
        </w:sdtContent>
      </w:sdt>
      <w:r>
        <w:rPr>
          <w:rFonts w:ascii="Lato" w:eastAsia="Lato" w:hAnsi="Lato" w:cs="Lato"/>
          <w:i w:val="0"/>
          <w:sz w:val="22"/>
        </w:rPr>
        <w:t xml:space="preserve"> a written list detailing each failure to satisfy the acceptance criteria.</w:t>
      </w:r>
    </w:p>
    <w:p>
      <w:pPr>
        <w:spacing w:line="288" w:lineRule="auto"/>
        <w:rPr>
          <w:rFonts w:ascii="Lato" w:eastAsia="Lato" w:hAnsi="Lato" w:cs="Lato"/>
          <w:i w:val="0"/>
          <w:sz w:val="22"/>
        </w:rPr>
      </w:pPr>
    </w:p>
    <w:p>
      <w:pPr>
        <w:pStyle w:val="Heading2"/>
        <w:numPr>
          <w:ilvl w:val="1"/>
          <w:numId w:val="1"/>
        </w:numPr>
        <w:spacing w:line="288" w:lineRule="auto"/>
        <w:rPr>
          <w:rFonts w:ascii="Lato" w:eastAsia="Lato" w:hAnsi="Lato" w:cs="Lato"/>
          <w:i w:val="0"/>
          <w:sz w:val="22"/>
        </w:rPr>
      </w:pPr>
      <w:r>
        <w:rPr>
          <w:rFonts w:ascii="Lato" w:eastAsia="Lato" w:hAnsi="Lato" w:cs="Lato"/>
          <w:i w:val="0"/>
          <w:sz w:val="24"/>
        </w:rPr>
        <w:t>Opportunity to Cure</w:t>
      </w:r>
    </w:p>
    <w:p>
      <w:pPr>
        <w:spacing w:line="288" w:lineRule="auto"/>
        <w:rPr>
          <w:rFonts w:ascii="Lato" w:eastAsia="Lato" w:hAnsi="Lato" w:cs="Lato"/>
          <w:i w:val="0"/>
          <w:sz w:val="22"/>
        </w:rPr>
      </w:pPr>
      <w:r>
        <w:rPr>
          <w:rFonts w:ascii="Lato" w:eastAsia="Lato" w:hAnsi="Lato" w:cs="Lato"/>
          <w:i w:val="0"/>
          <w:sz w:val="22"/>
        </w:rPr>
        <w:t xml:space="preserve">If </w:t>
      </w:r>
      <w:sdt>
        <w:sdtPr>
          <w:tag w:val="#PARTY B#"/>
          <w:id w:val="648821710"/>
          <w:placeholder>
            <w:docPart w:val="#PARTY B#"/>
          </w:placeholder>
          <w:showingPlcHdr/>
          <w:text/>
          <w15:color w:val="FFFF00"/>
        </w:sdtPr>
        <w:sdtContent>
          <w:r>
            <w:rPr>
              <w:rStyle w:val="PlaceholderText"/>
            </w:rPr>
            <w:t>#PARTY B#</w:t>
          </w:r>
        </w:sdtContent>
      </w:sdt>
      <w:r>
        <w:rPr>
          <w:rFonts w:ascii="Lato" w:eastAsia="Lato" w:hAnsi="Lato" w:cs="Lato"/>
          <w:i w:val="0"/>
          <w:sz w:val="22"/>
        </w:rPr>
        <w:t xml:space="preserve"> rejects the </w:t>
      </w:r>
      <w:sdt>
        <w:sdtPr>
          <w:tag w:val="#DELIVERABLES#"/>
          <w:id w:val="2048665253"/>
          <w:placeholder>
            <w:docPart w:val="#DELIVERABLES#"/>
          </w:placeholder>
          <w:showingPlcHdr/>
          <w:text/>
          <w15:color w:val="FFFF00"/>
        </w:sdtPr>
        <w:sdtContent>
          <w:r>
            <w:rPr>
              <w:rStyle w:val="PlaceholderText"/>
            </w:rPr>
            <w:t>#DELIVERABLES#</w:t>
          </w:r>
        </w:sdtContent>
      </w:sdt>
      <w:r>
        <w:rPr>
          <w:rFonts w:ascii="Lato" w:eastAsia="Lato" w:hAnsi="Lato" w:cs="Lato"/>
          <w:i w:val="0"/>
          <w:sz w:val="22"/>
        </w:rPr>
        <w:t xml:space="preserve">, </w:t>
      </w:r>
      <w:sdt>
        <w:sdtPr>
          <w:tag w:val="#PARTY A#"/>
          <w:id w:val="1853169472"/>
          <w:placeholder>
            <w:docPart w:val="#PARTY A#"/>
          </w:placeholder>
          <w:showingPlcHdr/>
          <w:text/>
          <w15:color w:val="FFFF00"/>
        </w:sdtPr>
        <w:sdtContent>
          <w:r>
            <w:rPr>
              <w:rStyle w:val="PlaceholderText"/>
            </w:rPr>
            <w:t>#PARTY A#</w:t>
          </w:r>
        </w:sdtContent>
      </w:sdt>
      <w:r>
        <w:rPr>
          <w:rFonts w:ascii="Lato" w:eastAsia="Lato" w:hAnsi="Lato" w:cs="Lato"/>
          <w:i w:val="0"/>
          <w:sz w:val="22"/>
        </w:rPr>
        <w:t xml:space="preserve"> will have </w:t>
      </w:r>
      <w:sdt>
        <w:sdtPr>
          <w:tag w:val="#NUMBER OF OPPORTUNITIES TO CURE#"/>
          <w:id w:val="814024182"/>
          <w:placeholder>
            <w:docPart w:val="#NUMBER OF OPPORTUNITIES TO CURE#"/>
          </w:placeholder>
          <w:showingPlcHdr/>
          <w:text/>
          <w15:color w:val="FFFF00"/>
        </w:sdtPr>
        <w:sdtContent>
          <w:r>
            <w:rPr>
              <w:rStyle w:val="PlaceholderText"/>
            </w:rPr>
            <w:t>#NUMBER OF OPPORTUNITIES TO CURE#</w:t>
          </w:r>
        </w:sdtContent>
      </w:sdt>
      <w:r>
        <w:rPr>
          <w:rFonts w:ascii="Lato" w:eastAsia="Lato" w:hAnsi="Lato" w:cs="Lato"/>
          <w:i w:val="0"/>
          <w:sz w:val="22"/>
        </w:rPr>
        <w:t xml:space="preserve"> opportunities to promptly cure each failure in the </w:t>
      </w:r>
      <w:sdt>
        <w:sdtPr>
          <w:tag w:val="#DELIVERABLES#"/>
          <w:id w:val="1435208049"/>
          <w:placeholder>
            <w:docPart w:val="#DELIVERABLES#"/>
          </w:placeholder>
          <w:showingPlcHdr/>
          <w:text/>
          <w15:color w:val="FFFF00"/>
        </w:sdtPr>
        <w:sdtContent>
          <w:r>
            <w:rPr>
              <w:rStyle w:val="PlaceholderText"/>
            </w:rPr>
            <w:t>#DELIVERABLES#</w:t>
          </w:r>
        </w:sdtContent>
      </w:sdt>
      <w:r>
        <w:rPr>
          <w:rFonts w:ascii="Lato" w:eastAsia="Lato" w:hAnsi="Lato" w:cs="Lato"/>
          <w:i w:val="0"/>
          <w:sz w:val="22"/>
        </w:rPr>
        <w:t xml:space="preserve"> and re-deliver the </w:t>
      </w:r>
      <w:sdt>
        <w:sdtPr>
          <w:tag w:val="#DELIVERABLES#"/>
          <w:id w:val="228309891"/>
          <w:placeholder>
            <w:docPart w:val="#DELIVERABLES#"/>
          </w:placeholder>
          <w:showingPlcHdr/>
          <w:text/>
          <w15:color w:val="FFFF00"/>
        </w:sdtPr>
        <w:sdtContent>
          <w:r>
            <w:rPr>
              <w:rStyle w:val="PlaceholderText"/>
            </w:rPr>
            <w:t>#DELIVERABLES#</w:t>
          </w:r>
        </w:sdtContent>
      </w:sdt>
      <w:r>
        <w:rPr>
          <w:rFonts w:ascii="Lato" w:eastAsia="Lato" w:hAnsi="Lato" w:cs="Lato"/>
          <w:i w:val="0"/>
          <w:sz w:val="22"/>
        </w:rPr>
        <w:t xml:space="preserve"> to </w:t>
      </w:r>
      <w:sdt>
        <w:sdtPr>
          <w:tag w:val="#PARTY B#"/>
          <w:id w:val="913700844"/>
          <w:placeholder>
            <w:docPart w:val="#PARTY B#"/>
          </w:placeholder>
          <w:showingPlcHdr/>
          <w:text/>
          <w15:color w:val="FFFF00"/>
        </w:sdtPr>
        <w:sdtContent>
          <w:r>
            <w:rPr>
              <w:rStyle w:val="PlaceholderText"/>
            </w:rPr>
            <w:t>#PARTY B#</w:t>
          </w:r>
        </w:sdtContent>
      </w:sdt>
      <w:r>
        <w:rPr>
          <w:rFonts w:ascii="Lato" w:eastAsia="Lato" w:hAnsi="Lato" w:cs="Lato"/>
          <w:i w:val="0"/>
          <w:sz w:val="22"/>
        </w:rPr>
        <w:t xml:space="preserve"> to re-inspect and test.</w:t>
      </w:r>
    </w:p>
    <w:p>
      <w:pPr>
        <w:spacing w:line="288" w:lineRule="auto"/>
        <w:rPr>
          <w:rFonts w:ascii="Lato" w:eastAsia="Lato" w:hAnsi="Lato" w:cs="Lato"/>
          <w:i w:val="0"/>
          <w:sz w:val="22"/>
        </w:rPr>
      </w:pPr>
    </w:p>
    <w:p>
      <w:pPr>
        <w:pStyle w:val="Heading2"/>
        <w:numPr>
          <w:ilvl w:val="1"/>
          <w:numId w:val="1"/>
        </w:numPr>
        <w:spacing w:line="288" w:lineRule="auto"/>
        <w:rPr>
          <w:rFonts w:ascii="Lato" w:eastAsia="Lato" w:hAnsi="Lato" w:cs="Lato"/>
          <w:i w:val="0"/>
          <w:sz w:val="22"/>
        </w:rPr>
      </w:pPr>
      <w:r>
        <w:rPr>
          <w:rFonts w:ascii="Lato" w:eastAsia="Lato" w:hAnsi="Lato" w:cs="Lato"/>
          <w:i w:val="0"/>
          <w:sz w:val="24"/>
        </w:rPr>
        <w:t>Continued Failure to Cure</w:t>
      </w:r>
    </w:p>
    <w:p>
      <w:pPr>
        <w:spacing w:line="288" w:lineRule="auto"/>
        <w:rPr>
          <w:rFonts w:ascii="Lato" w:eastAsia="Lato" w:hAnsi="Lato" w:cs="Lato"/>
          <w:i w:val="0"/>
          <w:sz w:val="22"/>
        </w:rPr>
      </w:pPr>
      <w:r>
        <w:rPr>
          <w:rFonts w:ascii="Lato" w:eastAsia="Lato" w:hAnsi="Lato" w:cs="Lato"/>
          <w:i w:val="0"/>
          <w:sz w:val="22"/>
        </w:rPr>
        <w:t xml:space="preserve">If in </w:t>
      </w:r>
      <w:sdt>
        <w:sdtPr>
          <w:tag w:val="#PARTY B#"/>
          <w:id w:val="584499224"/>
          <w:placeholder>
            <w:docPart w:val="#PARTY B#"/>
          </w:placeholder>
          <w:showingPlcHdr/>
          <w:text/>
          <w15:color w:val="FFFF00"/>
        </w:sdtPr>
        <w:sdtContent>
          <w:r>
            <w:rPr>
              <w:rStyle w:val="PlaceholderText"/>
            </w:rPr>
            <w:t>#PARTY B#</w:t>
          </w:r>
        </w:sdtContent>
      </w:sdt>
      <w:r>
        <w:rPr>
          <w:rFonts w:ascii="Lato" w:eastAsia="Lato" w:hAnsi="Lato" w:cs="Lato"/>
          <w:i w:val="0"/>
          <w:sz w:val="22"/>
        </w:rPr>
        <w:t xml:space="preserve">'s opinion, </w:t>
      </w:r>
      <w:sdt>
        <w:sdtPr>
          <w:tag w:val="#PARTY A#"/>
          <w:id w:val="2059507196"/>
          <w:placeholder>
            <w:docPart w:val="#PARTY A#"/>
          </w:placeholder>
          <w:showingPlcHdr/>
          <w:text/>
          <w15:color w:val="FFFF00"/>
        </w:sdtPr>
        <w:sdtContent>
          <w:r>
            <w:rPr>
              <w:rStyle w:val="PlaceholderText"/>
            </w:rPr>
            <w:t>#PARTY A#</w:t>
          </w:r>
        </w:sdtContent>
      </w:sdt>
      <w:r>
        <w:rPr>
          <w:rFonts w:ascii="Lato" w:eastAsia="Lato" w:hAnsi="Lato" w:cs="Lato"/>
          <w:i w:val="0"/>
          <w:sz w:val="22"/>
        </w:rPr>
        <w:t xml:space="preserve">'s corrections fail to satisfy the acceptance criteria </w:t>
      </w:r>
      <w:sdt>
        <w:sdtPr>
          <w:tag w:val="#NUMBER OF OPPORTUNITIES TO CURE#"/>
          <w:id w:val="1006966293"/>
          <w:placeholder>
            <w:docPart w:val="#NUMBER OF OPPORTUNITIES TO CURE#"/>
          </w:placeholder>
          <w:showingPlcHdr/>
          <w:text/>
          <w15:color w:val="FFFF00"/>
        </w:sdtPr>
        <w:sdtContent>
          <w:r>
            <w:rPr>
              <w:rStyle w:val="PlaceholderText"/>
            </w:rPr>
            <w:t>#NUMBER OF OPPORTUNITIES TO CURE#</w:t>
          </w:r>
        </w:sdtContent>
      </w:sdt>
      <w:r>
        <w:rPr>
          <w:rFonts w:ascii="Lato" w:eastAsia="Lato" w:hAnsi="Lato" w:cs="Lato"/>
          <w:i w:val="0"/>
          <w:sz w:val="22"/>
        </w:rPr>
        <w:t xml:space="preserve"> times, </w:t>
      </w:r>
      <w:sdt>
        <w:sdtPr>
          <w:tag w:val="#PARTY B#"/>
          <w:id w:val="1108029686"/>
          <w:placeholder>
            <w:docPart w:val="#PARTY B#"/>
          </w:placeholder>
          <w:showingPlcHdr/>
          <w:text/>
          <w15:color w:val="FFFF00"/>
        </w:sdtPr>
        <w:sdtContent>
          <w:r>
            <w:rPr>
              <w:rStyle w:val="PlaceholderText"/>
            </w:rPr>
            <w:t>#PARTY B#</w:t>
          </w:r>
        </w:sdtContent>
      </w:sdt>
      <w:r>
        <w:rPr>
          <w:rFonts w:ascii="Lato" w:eastAsia="Lato" w:hAnsi="Lato" w:cs="Lato"/>
          <w:i w:val="0"/>
          <w:sz w:val="22"/>
        </w:rPr>
        <w:t xml:space="preserve"> may either</w:t>
      </w:r>
    </w:p>
    <w:p>
      <w:pPr>
        <w:numPr>
          <w:numId w:val="6"/>
        </w:numPr>
        <w:spacing w:line="288" w:lineRule="auto"/>
        <w:rPr>
          <w:rFonts w:ascii="Lato" w:eastAsia="Lato" w:hAnsi="Lato" w:cs="Lato"/>
          <w:i w:val="0"/>
          <w:sz w:val="22"/>
        </w:rPr>
      </w:pPr>
      <w:r>
        <w:rPr>
          <w:rFonts w:ascii="Lato" w:eastAsia="Lato" w:hAnsi="Lato" w:cs="Lato"/>
          <w:i w:val="0"/>
          <w:sz w:val="22"/>
        </w:rPr>
        <w:t>terminate this agreement, or</w:t>
      </w:r>
    </w:p>
    <w:p>
      <w:pPr>
        <w:numPr>
          <w:numId w:val="6"/>
        </w:numPr>
        <w:spacing w:line="288" w:lineRule="auto"/>
        <w:rPr>
          <w:rFonts w:ascii="Lato" w:eastAsia="Lato" w:hAnsi="Lato" w:cs="Lato"/>
          <w:i w:val="0"/>
          <w:sz w:val="22"/>
        </w:rPr>
      </w:pPr>
      <w:r>
        <w:rPr>
          <w:rFonts w:ascii="Lato" w:eastAsia="Lato" w:hAnsi="Lato" w:cs="Lato"/>
          <w:i w:val="0"/>
          <w:sz w:val="22"/>
        </w:rPr>
        <w:t xml:space="preserve">adjust the acceptance criteria for that </w:t>
      </w:r>
      <w:sdt>
        <w:sdtPr>
          <w:tag w:val="#DELIVERABLES#"/>
          <w:id w:val="489700075"/>
          <w:placeholder>
            <w:docPart w:val="#DELIVERABLES#"/>
          </w:placeholder>
          <w:showingPlcHdr/>
          <w:text/>
          <w15:color w:val="FFFF00"/>
        </w:sdtPr>
        <w:sdtContent>
          <w:r>
            <w:rPr>
              <w:rStyle w:val="PlaceholderText"/>
            </w:rPr>
            <w:t>#DELIVERABLES#</w:t>
          </w:r>
        </w:sdtContent>
      </w:sdt>
      <w:r>
        <w:rPr>
          <w:rFonts w:ascii="Lato" w:eastAsia="Lato" w:hAnsi="Lato" w:cs="Lato"/>
          <w:i w:val="0"/>
          <w:sz w:val="22"/>
        </w:rPr>
        <w:t>, and</w:t>
      </w:r>
    </w:p>
    <w:p>
      <w:pPr>
        <w:numPr>
          <w:numId w:val="6"/>
        </w:numPr>
        <w:spacing w:line="288" w:lineRule="auto"/>
        <w:rPr>
          <w:rFonts w:ascii="Lato" w:eastAsia="Lato" w:hAnsi="Lato" w:cs="Lato"/>
          <w:i w:val="0"/>
          <w:sz w:val="22"/>
        </w:rPr>
      </w:pPr>
      <w:r>
        <w:rPr>
          <w:rFonts w:ascii="Lato" w:eastAsia="Lato" w:hAnsi="Lato" w:cs="Lato"/>
          <w:i w:val="0"/>
          <w:sz w:val="22"/>
        </w:rPr>
        <w:t xml:space="preserve">require </w:t>
      </w:r>
      <w:sdt>
        <w:sdtPr>
          <w:tag w:val="#PARTY A#"/>
          <w:id w:val="474994172"/>
          <w:placeholder>
            <w:docPart w:val="#PARTY A#"/>
          </w:placeholder>
          <w:showingPlcHdr/>
          <w:text/>
          <w15:color w:val="FFFF00"/>
        </w:sdtPr>
        <w:sdtContent>
          <w:r>
            <w:rPr>
              <w:rStyle w:val="PlaceholderText"/>
            </w:rPr>
            <w:t>#PARTY A#</w:t>
          </w:r>
        </w:sdtContent>
      </w:sdt>
      <w:r>
        <w:rPr>
          <w:rFonts w:ascii="Lato" w:eastAsia="Lato" w:hAnsi="Lato" w:cs="Lato"/>
          <w:i w:val="0"/>
          <w:sz w:val="22"/>
        </w:rPr>
        <w:t xml:space="preserve"> to pay the Adjustment Fee.</w:t>
      </w:r>
    </w:p>
    <w:p>
      <w:pPr>
        <w:numPr>
          <w:ilvl w:val="0"/>
          <w:numId w:val="0"/>
        </w:numPr>
        <w:spacing w:line="288" w:lineRule="auto"/>
        <w:rPr>
          <w:rFonts w:ascii="Lato" w:eastAsia="Lato" w:hAnsi="Lato" w:cs="Lato"/>
          <w:i w:val="0"/>
          <w:sz w:val="22"/>
        </w:rPr>
      </w:pPr>
    </w:p>
    <w:p>
      <w:pPr>
        <w:pStyle w:val="Heading2"/>
        <w:numPr>
          <w:ilvl w:val="1"/>
          <w:numId w:val="1"/>
        </w:numPr>
        <w:spacing w:line="288" w:lineRule="auto"/>
        <w:rPr>
          <w:rFonts w:ascii="Lato" w:eastAsia="Lato" w:hAnsi="Lato" w:cs="Lato"/>
          <w:i w:val="0"/>
          <w:sz w:val="22"/>
        </w:rPr>
      </w:pPr>
      <w:r>
        <w:rPr>
          <w:rFonts w:ascii="Lato" w:eastAsia="Lato" w:hAnsi="Lato" w:cs="Lato"/>
          <w:i w:val="0"/>
          <w:sz w:val="24"/>
        </w:rPr>
        <w:t>Adjustment Fee</w:t>
      </w:r>
    </w:p>
    <w:p>
      <w:pPr>
        <w:spacing w:line="288" w:lineRule="auto"/>
        <w:rPr>
          <w:rFonts w:ascii="Lato" w:eastAsia="Lato" w:hAnsi="Lato" w:cs="Lato"/>
          <w:i w:val="0"/>
          <w:sz w:val="22"/>
        </w:rPr>
      </w:pPr>
      <w:r>
        <w:rPr>
          <w:rFonts w:ascii="Lato" w:eastAsia="Lato" w:hAnsi="Lato" w:cs="Lato"/>
          <w:i w:val="0"/>
          <w:sz w:val="22"/>
        </w:rPr>
        <w:t xml:space="preserve">"Adjustment Fee" means </w:t>
      </w:r>
      <w:sdt>
        <w:sdtPr>
          <w:tag w:val="#ADJUSTMENT FEE#"/>
          <w:id w:val="1448909666"/>
          <w:placeholder>
            <w:docPart w:val="#ADJUSTMENT FEE#"/>
          </w:placeholder>
          <w:showingPlcHdr/>
          <w:text/>
          <w15:color w:val="FFFF00"/>
        </w:sdtPr>
        <w:sdtContent>
          <w:r>
            <w:rPr>
              <w:rStyle w:val="PlaceholderText"/>
            </w:rPr>
            <w:t>#ADJUSTMENT FEE#</w:t>
          </w:r>
        </w:sdtContent>
      </w:sdt>
      <w:r>
        <w:rPr>
          <w:rFonts w:ascii="Lato" w:eastAsia="Lato" w:hAnsi="Lato" w:cs="Lato"/>
          <w:i w:val="0"/>
          <w:sz w:val="22"/>
        </w:rPr>
        <w:t>.</w:t>
      </w:r>
    </w:p>
    <w:p>
      <w:pPr>
        <w:spacing w:line="288" w:lineRule="auto"/>
        <w:rPr>
          <w:rFonts w:ascii="Lato" w:eastAsia="Lato" w:hAnsi="Lato" w:cs="Lato"/>
          <w:i w:val="0"/>
          <w:sz w:val="22"/>
        </w:rPr>
      </w:pPr>
    </w:p>
    <w:p>
      <w:pPr>
        <w:pStyle w:val="Heading2"/>
        <w:numPr>
          <w:ilvl w:val="1"/>
          <w:numId w:val="1"/>
        </w:numPr>
        <w:spacing w:line="288" w:lineRule="auto"/>
        <w:rPr>
          <w:rFonts w:ascii="Lato" w:eastAsia="Lato" w:hAnsi="Lato" w:cs="Lato"/>
          <w:i w:val="0"/>
          <w:sz w:val="22"/>
        </w:rPr>
      </w:pPr>
      <w:r>
        <w:rPr>
          <w:rFonts w:ascii="Lato" w:eastAsia="Lato" w:hAnsi="Lato" w:cs="Lato"/>
          <w:i w:val="0"/>
          <w:sz w:val="24"/>
        </w:rPr>
        <w:t>Liquidated Damages Statement</w:t>
      </w:r>
    </w:p>
    <w:p>
      <w:pPr>
        <w:spacing w:line="288" w:lineRule="auto"/>
        <w:rPr>
          <w:rFonts w:ascii="Lato" w:eastAsia="Lato" w:hAnsi="Lato" w:cs="Lato"/>
          <w:i w:val="0"/>
          <w:sz w:val="22"/>
        </w:rPr>
      </w:pPr>
      <w:sdt>
        <w:sdtPr>
          <w:tag w:val="#PARTY A#"/>
          <w:id w:val="1779464279"/>
          <w:placeholder>
            <w:docPart w:val="#PARTY A#"/>
          </w:placeholder>
          <w:showingPlcHdr/>
          <w:text/>
          <w15:color w:val="FFFF00"/>
        </w:sdtPr>
        <w:sdtContent>
          <w:r>
            <w:rPr>
              <w:rStyle w:val="PlaceholderText"/>
            </w:rPr>
            <w:t>#PARTY A#</w:t>
          </w:r>
        </w:sdtContent>
      </w:sdt>
      <w:r>
        <w:rPr>
          <w:rFonts w:ascii="Lato" w:eastAsia="Lato" w:hAnsi="Lato" w:cs="Lato"/>
          <w:i w:val="0"/>
          <w:sz w:val="22"/>
        </w:rPr>
        <w:t xml:space="preserve"> acknowledges that</w:t>
      </w:r>
    </w:p>
    <w:p>
      <w:pPr>
        <w:numPr>
          <w:numId w:val="7"/>
        </w:numPr>
        <w:spacing w:line="288" w:lineRule="auto"/>
        <w:rPr>
          <w:rFonts w:ascii="Lato" w:eastAsia="Lato" w:hAnsi="Lato" w:cs="Lato"/>
          <w:i w:val="0"/>
          <w:sz w:val="22"/>
        </w:rPr>
      </w:pPr>
      <w:r>
        <w:rPr>
          <w:rFonts w:ascii="Lato" w:eastAsia="Lato" w:hAnsi="Lato" w:cs="Lato"/>
          <w:i w:val="0"/>
          <w:sz w:val="22"/>
        </w:rPr>
        <w:t xml:space="preserve">the actual damages likely to result from the late delivery of a </w:t>
      </w:r>
      <w:sdt>
        <w:sdtPr>
          <w:tag w:val="#DELIVERABLES#"/>
          <w:id w:val="815669589"/>
          <w:placeholder>
            <w:docPart w:val="#DELIVERABLES#"/>
          </w:placeholder>
          <w:showingPlcHdr/>
          <w:text/>
          <w15:color w:val="FFFF00"/>
        </w:sdtPr>
        <w:sdtContent>
          <w:r>
            <w:rPr>
              <w:rStyle w:val="PlaceholderText"/>
            </w:rPr>
            <w:t>#DELIVERABLES#</w:t>
          </w:r>
        </w:sdtContent>
      </w:sdt>
      <w:r>
        <w:rPr>
          <w:rFonts w:ascii="Lato" w:eastAsia="Lato" w:hAnsi="Lato" w:cs="Lato"/>
          <w:i w:val="0"/>
          <w:sz w:val="22"/>
        </w:rPr>
        <w:t xml:space="preserve">, due to </w:t>
      </w:r>
      <w:sdt>
        <w:sdtPr>
          <w:tag w:val="#PARTY A#"/>
          <w:id w:val="560612678"/>
          <w:placeholder>
            <w:docPart w:val="#PARTY A#"/>
          </w:placeholder>
          <w:showingPlcHdr/>
          <w:text/>
          <w15:color w:val="FFFF00"/>
        </w:sdtPr>
        <w:sdtContent>
          <w:r>
            <w:rPr>
              <w:rStyle w:val="PlaceholderText"/>
            </w:rPr>
            <w:t>#PARTY A#</w:t>
          </w:r>
        </w:sdtContent>
      </w:sdt>
      <w:r>
        <w:rPr>
          <w:rFonts w:ascii="Lato" w:eastAsia="Lato" w:hAnsi="Lato" w:cs="Lato"/>
          <w:i w:val="0"/>
          <w:sz w:val="22"/>
        </w:rPr>
        <w:t xml:space="preserve">'s failure to comply with the Acceptance Criteria, are difficult to estimate when entering this agreement and would be difficult for </w:t>
      </w:r>
      <w:sdt>
        <w:sdtPr>
          <w:tag w:val="#PARTY B#"/>
          <w:id w:val="1858018803"/>
          <w:placeholder>
            <w:docPart w:val="#PARTY B#"/>
          </w:placeholder>
          <w:showingPlcHdr/>
          <w:text/>
          <w15:color w:val="FFFF00"/>
        </w:sdtPr>
        <w:sdtContent>
          <w:r>
            <w:rPr>
              <w:rStyle w:val="PlaceholderText"/>
            </w:rPr>
            <w:t>#PARTY B#</w:t>
          </w:r>
        </w:sdtContent>
      </w:sdt>
      <w:r>
        <w:rPr>
          <w:rFonts w:ascii="Lato" w:eastAsia="Lato" w:hAnsi="Lato" w:cs="Lato"/>
          <w:i w:val="0"/>
          <w:sz w:val="22"/>
        </w:rPr>
        <w:t xml:space="preserve"> to prove,</w:t>
      </w:r>
    </w:p>
    <w:p>
      <w:pPr>
        <w:numPr>
          <w:numId w:val="7"/>
        </w:numPr>
        <w:spacing w:line="288" w:lineRule="auto"/>
        <w:rPr>
          <w:rFonts w:ascii="Lato" w:eastAsia="Lato" w:hAnsi="Lato" w:cs="Lato"/>
          <w:i w:val="0"/>
          <w:sz w:val="22"/>
        </w:rPr>
      </w:pPr>
      <w:r>
        <w:rPr>
          <w:rFonts w:ascii="Lato" w:eastAsia="Lato" w:hAnsi="Lato" w:cs="Lato"/>
          <w:i w:val="0"/>
          <w:sz w:val="22"/>
        </w:rPr>
        <w:t xml:space="preserve">the parties intend that </w:t>
      </w:r>
      <w:sdt>
        <w:sdtPr>
          <w:tag w:val="#PARTY A#"/>
          <w:id w:val="150651358"/>
          <w:placeholder>
            <w:docPart w:val="#PARTY A#"/>
          </w:placeholder>
          <w:showingPlcHdr/>
          <w:text/>
          <w15:color w:val="FFFF00"/>
        </w:sdtPr>
        <w:sdtContent>
          <w:r>
            <w:rPr>
              <w:rStyle w:val="PlaceholderText"/>
            </w:rPr>
            <w:t>#PARTY A#</w:t>
          </w:r>
        </w:sdtContent>
      </w:sdt>
      <w:r>
        <w:rPr>
          <w:rFonts w:ascii="Lato" w:eastAsia="Lato" w:hAnsi="Lato" w:cs="Lato"/>
          <w:i w:val="0"/>
          <w:sz w:val="22"/>
        </w:rPr>
        <w:t xml:space="preserve">'s payment of the Adjustment Fees would serve to compensate </w:t>
      </w:r>
      <w:sdt>
        <w:sdtPr>
          <w:tag w:val="#PARTY B#"/>
          <w:id w:val="1476207845"/>
          <w:placeholder>
            <w:docPart w:val="#PARTY B#"/>
          </w:placeholder>
          <w:showingPlcHdr/>
          <w:text/>
          <w15:color w:val="FFFF00"/>
        </w:sdtPr>
        <w:sdtContent>
          <w:r>
            <w:rPr>
              <w:rStyle w:val="PlaceholderText"/>
            </w:rPr>
            <w:t>#PARTY B#</w:t>
          </w:r>
        </w:sdtContent>
      </w:sdt>
      <w:r>
        <w:rPr>
          <w:rFonts w:ascii="Lato" w:eastAsia="Lato" w:hAnsi="Lato" w:cs="Lato"/>
          <w:i w:val="0"/>
          <w:sz w:val="22"/>
        </w:rPr>
        <w:t xml:space="preserve"> for </w:t>
      </w:r>
      <w:sdt>
        <w:sdtPr>
          <w:tag w:val="#PARTY A#"/>
          <w:id w:val="654431281"/>
          <w:placeholder>
            <w:docPart w:val="#PARTY A#"/>
          </w:placeholder>
          <w:showingPlcHdr/>
          <w:text/>
          <w15:color w:val="FFFF00"/>
        </w:sdtPr>
        <w:sdtContent>
          <w:r>
            <w:rPr>
              <w:rStyle w:val="PlaceholderText"/>
            </w:rPr>
            <w:t>#PARTY A#</w:t>
          </w:r>
        </w:sdtContent>
      </w:sdt>
      <w:r>
        <w:rPr>
          <w:rFonts w:ascii="Lato" w:eastAsia="Lato" w:hAnsi="Lato" w:cs="Lato"/>
          <w:i w:val="0"/>
          <w:sz w:val="22"/>
        </w:rPr>
        <w:t xml:space="preserve">'s failure to timely deliver a </w:t>
      </w:r>
      <w:sdt>
        <w:sdtPr>
          <w:tag w:val="#DELIVERABLES#"/>
          <w:id w:val="153655895"/>
          <w:placeholder>
            <w:docPart w:val="#DELIVERABLES#"/>
          </w:placeholder>
          <w:showingPlcHdr/>
          <w:text/>
          <w15:color w:val="FFFF00"/>
        </w:sdtPr>
        <w:sdtContent>
          <w:r>
            <w:rPr>
              <w:rStyle w:val="PlaceholderText"/>
            </w:rPr>
            <w:t>#DELIVERABLES#</w:t>
          </w:r>
        </w:sdtContent>
      </w:sdt>
      <w:r>
        <w:rPr>
          <w:rFonts w:ascii="Lato" w:eastAsia="Lato" w:hAnsi="Lato" w:cs="Lato"/>
          <w:i w:val="0"/>
          <w:sz w:val="22"/>
        </w:rPr>
        <w:t xml:space="preserve"> that complies with its acceptance criteria, not to serve as punishment for any such breach by </w:t>
      </w:r>
      <w:sdt>
        <w:sdtPr>
          <w:tag w:val="#PARTY A#"/>
          <w:id w:val="1242693877"/>
          <w:placeholder>
            <w:docPart w:val="#PARTY A#"/>
          </w:placeholder>
          <w:showingPlcHdr/>
          <w:text/>
          <w15:color w:val="FFFF00"/>
        </w:sdtPr>
        <w:sdtContent>
          <w:r>
            <w:rPr>
              <w:rStyle w:val="PlaceholderText"/>
            </w:rPr>
            <w:t>#PARTY A#</w:t>
          </w:r>
        </w:sdtContent>
      </w:sdt>
      <w:r>
        <w:rPr>
          <w:rFonts w:ascii="Lato" w:eastAsia="Lato" w:hAnsi="Lato" w:cs="Lato"/>
          <w:i w:val="0"/>
          <w:sz w:val="22"/>
        </w:rPr>
        <w:t>.</w:t>
      </w:r>
    </w:p>
    <w:p>
      <w:pPr>
        <w:numPr>
          <w:ilvl w:val="0"/>
          <w:numId w:val="0"/>
        </w:numPr>
        <w:spacing w:line="288" w:lineRule="auto"/>
        <w:rPr>
          <w:rFonts w:ascii="Lato" w:eastAsia="Lato" w:hAnsi="Lato" w:cs="Lato"/>
          <w:i w:val="0"/>
          <w:sz w:val="22"/>
        </w:rPr>
      </w:pPr>
    </w:p>
    <w:p>
      <w:pPr>
        <w:pStyle w:val="Heading1"/>
        <w:numPr>
          <w:numId w:val="1"/>
        </w:numPr>
        <w:spacing w:line="288" w:lineRule="auto"/>
        <w:rPr>
          <w:rFonts w:ascii="Lato" w:eastAsia="Lato" w:hAnsi="Lato" w:cs="Lato"/>
          <w:i w:val="0"/>
          <w:sz w:val="22"/>
        </w:rPr>
      </w:pPr>
      <w:r>
        <w:rPr>
          <w:rFonts w:ascii="Lato" w:eastAsia="Lato" w:hAnsi="Lato" w:cs="Lato"/>
          <w:i w:val="0"/>
          <w:sz w:val="28"/>
        </w:rPr>
        <w:t>Compensation</w:t>
      </w:r>
    </w:p>
    <w:p>
      <w:pPr>
        <w:spacing w:line="288" w:lineRule="auto"/>
        <w:rPr>
          <w:rFonts w:ascii="Lato" w:eastAsia="Lato" w:hAnsi="Lato" w:cs="Lato"/>
          <w:i w:val="0"/>
          <w:sz w:val="22"/>
        </w:rPr>
      </w:pPr>
      <w:sdt>
        <w:sdtPr>
          <w:tag w:val="#PARTY B#"/>
          <w:id w:val="478918200"/>
          <w:placeholder>
            <w:docPart w:val="#PARTY B#"/>
          </w:placeholder>
          <w:showingPlcHdr/>
          <w:text/>
          <w15:color w:val="FFFF00"/>
        </w:sdtPr>
        <w:sdtContent>
          <w:r>
            <w:rPr>
              <w:rStyle w:val="PlaceholderText"/>
            </w:rPr>
            <w:t>#PARTY B#</w:t>
          </w:r>
        </w:sdtContent>
      </w:sdt>
      <w:r>
        <w:rPr>
          <w:rFonts w:ascii="Lato" w:eastAsia="Lato" w:hAnsi="Lato" w:cs="Lato"/>
          <w:i w:val="0"/>
          <w:sz w:val="22"/>
        </w:rPr>
        <w:t xml:space="preserve"> shall pay to </w:t>
      </w:r>
      <w:sdt>
        <w:sdtPr>
          <w:tag w:val="#PARTY A#"/>
          <w:id w:val="2081689909"/>
          <w:placeholder>
            <w:docPart w:val="#PARTY A#"/>
          </w:placeholder>
          <w:showingPlcHdr/>
          <w:text/>
          <w15:color w:val="FFFF00"/>
        </w:sdtPr>
        <w:sdtContent>
          <w:r>
            <w:rPr>
              <w:rStyle w:val="PlaceholderText"/>
            </w:rPr>
            <w:t>#PARTY A#</w:t>
          </w:r>
        </w:sdtContent>
      </w:sdt>
      <w:r>
        <w:rPr>
          <w:rFonts w:ascii="Lato" w:eastAsia="Lato" w:hAnsi="Lato" w:cs="Lato"/>
          <w:i w:val="0"/>
          <w:sz w:val="22"/>
        </w:rPr>
        <w:t xml:space="preserve"> compensation for each </w:t>
      </w:r>
      <w:sdt>
        <w:sdtPr>
          <w:tag w:val="#DELIVERABLES#"/>
          <w:id w:val="602654979"/>
          <w:placeholder>
            <w:docPart w:val="#DELIVERABLES#"/>
          </w:placeholder>
          <w:showingPlcHdr/>
          <w:text/>
          <w15:color w:val="FFFF00"/>
        </w:sdtPr>
        <w:sdtContent>
          <w:r>
            <w:rPr>
              <w:rStyle w:val="PlaceholderText"/>
            </w:rPr>
            <w:t>#DELIVERABLES#</w:t>
          </w:r>
        </w:sdtContent>
      </w:sdt>
      <w:r>
        <w:rPr>
          <w:rFonts w:ascii="Lato" w:eastAsia="Lato" w:hAnsi="Lato" w:cs="Lato"/>
          <w:i w:val="0"/>
          <w:sz w:val="22"/>
        </w:rPr>
        <w:t xml:space="preserve"> according to the fee schedules listed in the applicable Statements of Work (the "Compensation").</w:t>
      </w:r>
    </w:p>
    <w:p>
      <w:pPr>
        <w:spacing w:line="288" w:lineRule="auto"/>
        <w:rPr>
          <w:rFonts w:ascii="Lato" w:eastAsia="Lato" w:hAnsi="Lato" w:cs="Lato"/>
          <w:i w:val="0"/>
          <w:sz w:val="22"/>
        </w:rPr>
      </w:pPr>
    </w:p>
    <w:p>
      <w:pPr>
        <w:pStyle w:val="Heading1"/>
        <w:numPr>
          <w:numId w:val="1"/>
        </w:numPr>
        <w:spacing w:line="288" w:lineRule="auto"/>
        <w:rPr>
          <w:rFonts w:ascii="Lato" w:eastAsia="Lato" w:hAnsi="Lato" w:cs="Lato"/>
          <w:i w:val="0"/>
          <w:sz w:val="22"/>
        </w:rPr>
      </w:pPr>
      <w:r>
        <w:rPr>
          <w:rFonts w:ascii="Lato" w:eastAsia="Lato" w:hAnsi="Lato" w:cs="Lato"/>
          <w:i w:val="0"/>
          <w:sz w:val="28"/>
        </w:rPr>
        <w:t>Payment of Compensation</w:t>
      </w:r>
    </w:p>
    <w:p>
      <w:pPr>
        <w:pStyle w:val="Heading2"/>
        <w:numPr>
          <w:ilvl w:val="1"/>
          <w:numId w:val="1"/>
        </w:numPr>
        <w:spacing w:line="288" w:lineRule="auto"/>
        <w:rPr>
          <w:rFonts w:ascii="Lato" w:eastAsia="Lato" w:hAnsi="Lato" w:cs="Lato"/>
          <w:i w:val="0"/>
          <w:sz w:val="22"/>
        </w:rPr>
      </w:pPr>
      <w:r>
        <w:rPr>
          <w:rFonts w:ascii="Lato" w:eastAsia="Lato" w:hAnsi="Lato" w:cs="Lato"/>
          <w:i w:val="0"/>
          <w:sz w:val="24"/>
        </w:rPr>
        <w:t>Invoice Delivery</w:t>
      </w:r>
    </w:p>
    <w:p>
      <w:pPr>
        <w:spacing w:line="288" w:lineRule="auto"/>
        <w:rPr>
          <w:rFonts w:ascii="Lato" w:eastAsia="Lato" w:hAnsi="Lato" w:cs="Lato"/>
          <w:i w:val="0"/>
          <w:sz w:val="22"/>
        </w:rPr>
      </w:pPr>
      <w:sdt>
        <w:sdtPr>
          <w:tag w:val="#PARTY A#"/>
          <w:id w:val="253851145"/>
          <w:placeholder>
            <w:docPart w:val="#PARTY A#"/>
          </w:placeholder>
          <w:showingPlcHdr/>
          <w:text/>
          <w15:color w:val="FFFF00"/>
        </w:sdtPr>
        <w:sdtContent>
          <w:r>
            <w:rPr>
              <w:rStyle w:val="PlaceholderText"/>
            </w:rPr>
            <w:t>#PARTY A#</w:t>
          </w:r>
        </w:sdtContent>
      </w:sdt>
      <w:r>
        <w:rPr>
          <w:rFonts w:ascii="Lato" w:eastAsia="Lato" w:hAnsi="Lato" w:cs="Lato"/>
          <w:i w:val="0"/>
          <w:sz w:val="22"/>
        </w:rPr>
        <w:t xml:space="preserve"> shall invoice </w:t>
      </w:r>
      <w:sdt>
        <w:sdtPr>
          <w:tag w:val="#PARTY B#"/>
          <w:id w:val="1850668920"/>
          <w:placeholder>
            <w:docPart w:val="#PARTY B#"/>
          </w:placeholder>
          <w:showingPlcHdr/>
          <w:text/>
          <w15:color w:val="FFFF00"/>
        </w:sdtPr>
        <w:sdtContent>
          <w:r>
            <w:rPr>
              <w:rStyle w:val="PlaceholderText"/>
            </w:rPr>
            <w:t>#PARTY B#</w:t>
          </w:r>
        </w:sdtContent>
      </w:sdt>
      <w:r>
        <w:rPr>
          <w:rFonts w:ascii="Lato" w:eastAsia="Lato" w:hAnsi="Lato" w:cs="Lato"/>
          <w:i w:val="0"/>
          <w:sz w:val="22"/>
        </w:rPr>
        <w:t xml:space="preserve"> [ bi-weekly / monthly].</w:t>
      </w:r>
    </w:p>
    <w:p>
      <w:pPr>
        <w:spacing w:line="288" w:lineRule="auto"/>
        <w:rPr>
          <w:rFonts w:ascii="Lato" w:eastAsia="Lato" w:hAnsi="Lato" w:cs="Lato"/>
          <w:i w:val="0"/>
          <w:sz w:val="22"/>
        </w:rPr>
      </w:pPr>
    </w:p>
    <w:p>
      <w:pPr>
        <w:pStyle w:val="Heading2"/>
        <w:numPr>
          <w:ilvl w:val="1"/>
          <w:numId w:val="1"/>
        </w:numPr>
        <w:spacing w:line="288" w:lineRule="auto"/>
        <w:rPr>
          <w:rFonts w:ascii="Lato" w:eastAsia="Lato" w:hAnsi="Lato" w:cs="Lato"/>
          <w:i w:val="0"/>
          <w:sz w:val="22"/>
        </w:rPr>
      </w:pPr>
      <w:r>
        <w:rPr>
          <w:rFonts w:ascii="Lato" w:eastAsia="Lato" w:hAnsi="Lato" w:cs="Lato"/>
          <w:i w:val="0"/>
          <w:sz w:val="24"/>
        </w:rPr>
        <w:t>Payment</w:t>
      </w:r>
    </w:p>
    <w:p>
      <w:pPr>
        <w:spacing w:line="288" w:lineRule="auto"/>
        <w:rPr>
          <w:rFonts w:ascii="Lato" w:eastAsia="Lato" w:hAnsi="Lato" w:cs="Lato"/>
          <w:i w:val="0"/>
          <w:sz w:val="22"/>
        </w:rPr>
      </w:pPr>
      <w:sdt>
        <w:sdtPr>
          <w:tag w:val="#PARTY B#"/>
          <w:id w:val="144283969"/>
          <w:placeholder>
            <w:docPart w:val="#PARTY B#"/>
          </w:placeholder>
          <w:showingPlcHdr/>
          <w:text/>
          <w15:color w:val="FFFF00"/>
        </w:sdtPr>
        <w:sdtContent>
          <w:r>
            <w:rPr>
              <w:rStyle w:val="PlaceholderText"/>
            </w:rPr>
            <w:t>#PARTY B#</w:t>
          </w:r>
        </w:sdtContent>
      </w:sdt>
      <w:r>
        <w:rPr>
          <w:rFonts w:ascii="Lato" w:eastAsia="Lato" w:hAnsi="Lato" w:cs="Lato"/>
          <w:i w:val="0"/>
          <w:sz w:val="22"/>
        </w:rPr>
        <w:t xml:space="preserve"> shall pay each invoice to </w:t>
      </w:r>
      <w:sdt>
        <w:sdtPr>
          <w:tag w:val="#PARTY A#"/>
          <w:id w:val="293601965"/>
          <w:placeholder>
            <w:docPart w:val="#PARTY A#"/>
          </w:placeholder>
          <w:showingPlcHdr/>
          <w:text/>
          <w15:color w:val="FFFF00"/>
        </w:sdtPr>
        <w:sdtContent>
          <w:r>
            <w:rPr>
              <w:rStyle w:val="PlaceholderText"/>
            </w:rPr>
            <w:t>#PARTY A#</w:t>
          </w:r>
        </w:sdtContent>
      </w:sdt>
    </w:p>
    <w:p>
      <w:pPr>
        <w:numPr>
          <w:numId w:val="8"/>
        </w:numPr>
        <w:spacing w:line="288" w:lineRule="auto"/>
        <w:rPr>
          <w:rFonts w:ascii="Lato" w:eastAsia="Lato" w:hAnsi="Lato" w:cs="Lato"/>
          <w:i w:val="0"/>
          <w:sz w:val="22"/>
        </w:rPr>
      </w:pPr>
      <w:r>
        <w:rPr>
          <w:rFonts w:ascii="Lato" w:eastAsia="Lato" w:hAnsi="Lato" w:cs="Lato"/>
          <w:i w:val="0"/>
          <w:sz w:val="22"/>
        </w:rPr>
        <w:t xml:space="preserve">within </w:t>
      </w:r>
      <w:sdt>
        <w:sdtPr>
          <w:tag w:val="#PAYMENT DEADLINE#"/>
          <w:id w:val="281795643"/>
          <w:placeholder>
            <w:docPart w:val="#PAYMENT DEADLINE#"/>
          </w:placeholder>
          <w:showingPlcHdr/>
          <w:text/>
          <w15:color w:val="FFFF00"/>
        </w:sdtPr>
        <w:sdtContent>
          <w:r>
            <w:rPr>
              <w:rStyle w:val="PlaceholderText"/>
            </w:rPr>
            <w:t>#PAYMENT DEADLINE#</w:t>
          </w:r>
        </w:sdtContent>
      </w:sdt>
      <w:r>
        <w:rPr>
          <w:rFonts w:ascii="Lato" w:eastAsia="Lato" w:hAnsi="Lato" w:cs="Lato"/>
          <w:i w:val="0"/>
          <w:sz w:val="22"/>
        </w:rPr>
        <w:t xml:space="preserve"> Business Days' after receiving each invoice, </w:t>
      </w:r>
    </w:p>
    <w:p>
      <w:pPr>
        <w:numPr>
          <w:numId w:val="8"/>
        </w:numPr>
        <w:spacing w:line="288" w:lineRule="auto"/>
        <w:rPr>
          <w:rFonts w:ascii="Lato" w:eastAsia="Lato" w:hAnsi="Lato" w:cs="Lato"/>
          <w:i w:val="0"/>
          <w:sz w:val="22"/>
        </w:rPr>
      </w:pPr>
      <w:r>
        <w:rPr>
          <w:rFonts w:ascii="Lato" w:eastAsia="Lato" w:hAnsi="Lato" w:cs="Lato"/>
          <w:i w:val="0"/>
          <w:sz w:val="22"/>
        </w:rPr>
        <w:t>in immediately available funds, and</w:t>
      </w:r>
    </w:p>
    <w:p>
      <w:pPr>
        <w:numPr>
          <w:numId w:val="8"/>
        </w:numPr>
        <w:spacing w:line="288" w:lineRule="auto"/>
        <w:rPr>
          <w:rFonts w:ascii="Lato" w:eastAsia="Lato" w:hAnsi="Lato" w:cs="Lato"/>
          <w:i w:val="0"/>
          <w:sz w:val="22"/>
        </w:rPr>
      </w:pPr>
      <w:r>
        <w:rPr>
          <w:rFonts w:ascii="Lato" w:eastAsia="Lato" w:hAnsi="Lato" w:cs="Lato"/>
          <w:i w:val="0"/>
          <w:sz w:val="22"/>
        </w:rPr>
        <w:t xml:space="preserve">to the account number </w:t>
      </w:r>
      <w:sdt>
        <w:sdtPr>
          <w:tag w:val="#PARTY A#"/>
          <w:id w:val="466939481"/>
          <w:placeholder>
            <w:docPart w:val="#PARTY A#"/>
          </w:placeholder>
          <w:showingPlcHdr/>
          <w:text/>
          <w15:color w:val="FFFF00"/>
        </w:sdtPr>
        <w:sdtContent>
          <w:r>
            <w:rPr>
              <w:rStyle w:val="PlaceholderText"/>
            </w:rPr>
            <w:t>#PARTY A#</w:t>
          </w:r>
        </w:sdtContent>
      </w:sdt>
      <w:r>
        <w:rPr>
          <w:rFonts w:ascii="Lato" w:eastAsia="Lato" w:hAnsi="Lato" w:cs="Lato"/>
          <w:i w:val="0"/>
          <w:sz w:val="22"/>
        </w:rPr>
        <w:t xml:space="preserve"> specifies below.</w:t>
      </w:r>
    </w:p>
    <w:p>
      <w:pPr>
        <w:numPr>
          <w:ilvl w:val="0"/>
          <w:numId w:val="0"/>
        </w:numPr>
        <w:spacing w:line="288" w:lineRule="auto"/>
        <w:rPr>
          <w:rFonts w:ascii="Lato" w:eastAsia="Lato" w:hAnsi="Lato" w:cs="Lato"/>
          <w:i w:val="0"/>
          <w:sz w:val="22"/>
        </w:rPr>
      </w:pPr>
    </w:p>
    <w:p>
      <w:pPr>
        <w:pStyle w:val="Heading2"/>
        <w:numPr>
          <w:ilvl w:val="1"/>
          <w:numId w:val="1"/>
        </w:numPr>
        <w:spacing w:line="288" w:lineRule="auto"/>
        <w:rPr>
          <w:rFonts w:ascii="Lato" w:eastAsia="Lato" w:hAnsi="Lato" w:cs="Lato"/>
          <w:i w:val="0"/>
          <w:sz w:val="22"/>
        </w:rPr>
      </w:pPr>
      <w:r>
        <w:rPr>
          <w:rFonts w:ascii="Lato" w:eastAsia="Lato" w:hAnsi="Lato" w:cs="Lato"/>
          <w:i w:val="0"/>
          <w:sz w:val="24"/>
        </w:rPr>
        <w:t>Accounting</w:t>
      </w:r>
    </w:p>
    <w:p>
      <w:pPr>
        <w:spacing w:line="288" w:lineRule="auto"/>
        <w:rPr>
          <w:rFonts w:ascii="Lato" w:eastAsia="Lato" w:hAnsi="Lato" w:cs="Lato"/>
          <w:i w:val="0"/>
          <w:sz w:val="22"/>
        </w:rPr>
      </w:pPr>
      <w:sdt>
        <w:sdtPr>
          <w:tag w:val="#PARTY A#"/>
          <w:id w:val="1215908303"/>
          <w:placeholder>
            <w:docPart w:val="#PARTY A#"/>
          </w:placeholder>
          <w:showingPlcHdr/>
          <w:text/>
          <w15:color w:val="FFFF00"/>
        </w:sdtPr>
        <w:sdtContent>
          <w:r>
            <w:rPr>
              <w:rStyle w:val="PlaceholderText"/>
            </w:rPr>
            <w:t>#PARTY A#</w:t>
          </w:r>
        </w:sdtContent>
      </w:sdt>
      <w:r>
        <w:rPr>
          <w:rFonts w:ascii="Lato" w:eastAsia="Lato" w:hAnsi="Lato" w:cs="Lato"/>
          <w:i w:val="0"/>
          <w:sz w:val="22"/>
        </w:rPr>
        <w:t xml:space="preserve"> shall</w:t>
      </w:r>
    </w:p>
    <w:p>
      <w:pPr>
        <w:numPr>
          <w:numId w:val="9"/>
        </w:numPr>
        <w:spacing w:line="288" w:lineRule="auto"/>
        <w:rPr>
          <w:rFonts w:ascii="Lato" w:eastAsia="Lato" w:hAnsi="Lato" w:cs="Lato"/>
          <w:i w:val="0"/>
          <w:sz w:val="22"/>
        </w:rPr>
      </w:pPr>
      <w:r>
        <w:rPr>
          <w:rFonts w:ascii="Lato" w:eastAsia="Lato" w:hAnsi="Lato" w:cs="Lato"/>
          <w:i w:val="0"/>
          <w:sz w:val="22"/>
        </w:rPr>
        <w:t xml:space="preserve">maintain records of its Services to </w:t>
      </w:r>
      <w:sdt>
        <w:sdtPr>
          <w:tag w:val="#PARTY B#"/>
          <w:id w:val="906310058"/>
          <w:placeholder>
            <w:docPart w:val="#PARTY B#"/>
          </w:placeholder>
          <w:showingPlcHdr/>
          <w:text/>
          <w15:color w:val="FFFF00"/>
        </w:sdtPr>
        <w:sdtContent>
          <w:r>
            <w:rPr>
              <w:rStyle w:val="PlaceholderText"/>
            </w:rPr>
            <w:t>#PARTY B#</w:t>
          </w:r>
        </w:sdtContent>
      </w:sdt>
      <w:r>
        <w:rPr>
          <w:rFonts w:ascii="Lato" w:eastAsia="Lato" w:hAnsi="Lato" w:cs="Lato"/>
          <w:i w:val="0"/>
          <w:sz w:val="22"/>
        </w:rPr>
        <w:t>, and</w:t>
      </w:r>
    </w:p>
    <w:p>
      <w:pPr>
        <w:numPr>
          <w:numId w:val="9"/>
        </w:numPr>
        <w:spacing w:line="288" w:lineRule="auto"/>
        <w:rPr>
          <w:rFonts w:ascii="Lato" w:eastAsia="Lato" w:hAnsi="Lato" w:cs="Lato"/>
          <w:i w:val="0"/>
          <w:sz w:val="22"/>
        </w:rPr>
      </w:pPr>
      <w:r>
        <w:rPr>
          <w:rFonts w:ascii="Lato" w:eastAsia="Lato" w:hAnsi="Lato" w:cs="Lato"/>
          <w:i w:val="0"/>
          <w:sz w:val="22"/>
        </w:rPr>
        <w:t xml:space="preserve">make these records available to </w:t>
      </w:r>
      <w:sdt>
        <w:sdtPr>
          <w:tag w:val="#PARTY B#"/>
          <w:id w:val="1466948804"/>
          <w:placeholder>
            <w:docPart w:val="#PARTY B#"/>
          </w:placeholder>
          <w:showingPlcHdr/>
          <w:text/>
          <w15:color w:val="FFFF00"/>
        </w:sdtPr>
        <w:sdtContent>
          <w:r>
            <w:rPr>
              <w:rStyle w:val="PlaceholderText"/>
            </w:rPr>
            <w:t>#PARTY B#</w:t>
          </w:r>
        </w:sdtContent>
      </w:sdt>
      <w:r>
        <w:rPr>
          <w:rFonts w:ascii="Lato" w:eastAsia="Lato" w:hAnsi="Lato" w:cs="Lato"/>
          <w:i w:val="0"/>
          <w:sz w:val="22"/>
        </w:rPr>
        <w:t xml:space="preserve"> on request.</w:t>
      </w:r>
    </w:p>
    <w:p>
      <w:pPr>
        <w:numPr>
          <w:ilvl w:val="0"/>
          <w:numId w:val="0"/>
        </w:numPr>
        <w:spacing w:line="288" w:lineRule="auto"/>
        <w:rPr>
          <w:rFonts w:ascii="Lato" w:eastAsia="Lato" w:hAnsi="Lato" w:cs="Lato"/>
          <w:i w:val="0"/>
          <w:sz w:val="22"/>
        </w:rPr>
      </w:pPr>
    </w:p>
    <w:p>
      <w:pPr>
        <w:pStyle w:val="Heading2"/>
        <w:numPr>
          <w:ilvl w:val="1"/>
          <w:numId w:val="1"/>
        </w:numPr>
        <w:spacing w:line="288" w:lineRule="auto"/>
        <w:rPr>
          <w:rFonts w:ascii="Lato" w:eastAsia="Lato" w:hAnsi="Lato" w:cs="Lato"/>
          <w:i w:val="0"/>
          <w:sz w:val="22"/>
        </w:rPr>
      </w:pPr>
      <w:r>
        <w:rPr>
          <w:rFonts w:ascii="Lato" w:eastAsia="Lato" w:hAnsi="Lato" w:cs="Lato"/>
          <w:i w:val="0"/>
          <w:sz w:val="24"/>
        </w:rPr>
        <w:t>Invoice Procedure and Requirements</w:t>
      </w:r>
    </w:p>
    <w:p>
      <w:pPr>
        <w:spacing w:line="288" w:lineRule="auto"/>
        <w:rPr>
          <w:rFonts w:ascii="Lato" w:eastAsia="Lato" w:hAnsi="Lato" w:cs="Lato"/>
          <w:i w:val="0"/>
          <w:sz w:val="22"/>
        </w:rPr>
      </w:pPr>
      <w:r>
        <w:rPr>
          <w:rFonts w:ascii="Lato" w:eastAsia="Lato" w:hAnsi="Lato" w:cs="Lato"/>
          <w:i w:val="0"/>
          <w:sz w:val="22"/>
        </w:rPr>
        <w:t xml:space="preserve">  </w:t>
      </w:r>
      <w:sdt>
        <w:sdtPr>
          <w:tag w:val="#PARTY A#"/>
          <w:id w:val="145848742"/>
          <w:placeholder>
            <w:docPart w:val="#PARTY A#"/>
          </w:placeholder>
          <w:showingPlcHdr/>
          <w:text/>
          <w15:color w:val="FFFF00"/>
        </w:sdtPr>
        <w:sdtContent>
          <w:r>
            <w:rPr>
              <w:rStyle w:val="PlaceholderText"/>
            </w:rPr>
            <w:t>#PARTY A#</w:t>
          </w:r>
        </w:sdtContent>
      </w:sdt>
      <w:r>
        <w:rPr>
          <w:rFonts w:ascii="Lato" w:eastAsia="Lato" w:hAnsi="Lato" w:cs="Lato"/>
          <w:i w:val="0"/>
          <w:sz w:val="22"/>
        </w:rPr>
        <w:t xml:space="preserve"> shall </w:t>
      </w:r>
    </w:p>
    <w:p>
      <w:pPr>
        <w:numPr>
          <w:numId w:val="10"/>
        </w:numPr>
        <w:spacing w:line="288" w:lineRule="auto"/>
        <w:rPr>
          <w:rFonts w:ascii="Lato" w:eastAsia="Lato" w:hAnsi="Lato" w:cs="Lato"/>
          <w:i w:val="0"/>
          <w:sz w:val="22"/>
        </w:rPr>
      </w:pPr>
      <w:r>
        <w:rPr>
          <w:rFonts w:ascii="Lato" w:eastAsia="Lato" w:hAnsi="Lato" w:cs="Lato"/>
          <w:i w:val="0"/>
          <w:sz w:val="22"/>
        </w:rPr>
        <w:t xml:space="preserve">make each invoice to </w:t>
      </w:r>
      <w:sdt>
        <w:sdtPr>
          <w:tag w:val="#PARTY B#"/>
          <w:id w:val="1030312242"/>
          <w:placeholder>
            <w:docPart w:val="#PARTY B#"/>
          </w:placeholder>
          <w:showingPlcHdr/>
          <w:text/>
          <w15:color w:val="FFFF00"/>
        </w:sdtPr>
        <w:sdtContent>
          <w:r>
            <w:rPr>
              <w:rStyle w:val="PlaceholderText"/>
            </w:rPr>
            <w:t>#PARTY B#</w:t>
          </w:r>
        </w:sdtContent>
      </w:sdt>
      <w:r>
        <w:rPr>
          <w:rFonts w:ascii="Lato" w:eastAsia="Lato" w:hAnsi="Lato" w:cs="Lato"/>
          <w:i w:val="0"/>
          <w:sz w:val="22"/>
        </w:rPr>
        <w:t xml:space="preserve"> in writing, including</w:t>
      </w:r>
    </w:p>
    <w:p>
      <w:pPr>
        <w:numPr>
          <w:ilvl w:val="1"/>
          <w:numId w:val="10"/>
        </w:numPr>
        <w:spacing w:line="288" w:lineRule="auto"/>
        <w:rPr>
          <w:rFonts w:ascii="Lato" w:eastAsia="Lato" w:hAnsi="Lato" w:cs="Lato"/>
          <w:i w:val="0"/>
          <w:sz w:val="22"/>
        </w:rPr>
      </w:pPr>
      <w:r>
        <w:rPr>
          <w:rFonts w:ascii="Lato" w:eastAsia="Lato" w:hAnsi="Lato" w:cs="Lato"/>
          <w:i w:val="0"/>
          <w:sz w:val="22"/>
        </w:rPr>
        <w:t xml:space="preserve"> an invoice number,</w:t>
      </w:r>
    </w:p>
    <w:p>
      <w:pPr>
        <w:numPr>
          <w:ilvl w:val="1"/>
          <w:numId w:val="10"/>
        </w:numPr>
        <w:spacing w:line="288" w:lineRule="auto"/>
        <w:rPr>
          <w:rFonts w:ascii="Lato" w:eastAsia="Lato" w:hAnsi="Lato" w:cs="Lato"/>
          <w:i w:val="0"/>
          <w:sz w:val="22"/>
        </w:rPr>
      </w:pPr>
      <w:r>
        <w:rPr>
          <w:rFonts w:ascii="Lato" w:eastAsia="Lato" w:hAnsi="Lato" w:cs="Lato"/>
          <w:i w:val="0"/>
          <w:sz w:val="22"/>
        </w:rPr>
        <w:t xml:space="preserve"> the invoice date and accounting period,</w:t>
      </w:r>
    </w:p>
    <w:p>
      <w:pPr>
        <w:numPr>
          <w:ilvl w:val="1"/>
          <w:numId w:val="10"/>
        </w:numPr>
        <w:spacing w:line="288" w:lineRule="auto"/>
        <w:rPr>
          <w:rFonts w:ascii="Lato" w:eastAsia="Lato" w:hAnsi="Lato" w:cs="Lato"/>
          <w:i w:val="0"/>
          <w:sz w:val="22"/>
        </w:rPr>
      </w:pPr>
      <w:r>
        <w:rPr>
          <w:rFonts w:ascii="Lato" w:eastAsia="Lato" w:hAnsi="Lato" w:cs="Lato"/>
          <w:i w:val="0"/>
          <w:sz w:val="22"/>
        </w:rPr>
        <w:t xml:space="preserve"> the total amount due,</w:t>
      </w:r>
    </w:p>
    <w:p>
      <w:pPr>
        <w:numPr>
          <w:ilvl w:val="1"/>
          <w:numId w:val="10"/>
        </w:numPr>
        <w:spacing w:line="288" w:lineRule="auto"/>
        <w:rPr>
          <w:rFonts w:ascii="Lato" w:eastAsia="Lato" w:hAnsi="Lato" w:cs="Lato"/>
          <w:i w:val="0"/>
          <w:sz w:val="22"/>
        </w:rPr>
      </w:pPr>
      <w:r>
        <w:rPr>
          <w:rFonts w:ascii="Lato" w:eastAsia="Lato" w:hAnsi="Lato" w:cs="Lato"/>
          <w:i w:val="0"/>
          <w:sz w:val="22"/>
        </w:rPr>
        <w:t xml:space="preserve"> the routing number, direct deposit number, or address the payment should be made to, and</w:t>
      </w:r>
    </w:p>
    <w:p>
      <w:pPr>
        <w:numPr>
          <w:ilvl w:val="1"/>
          <w:numId w:val="10"/>
        </w:numPr>
        <w:spacing w:line="288" w:lineRule="auto"/>
        <w:rPr>
          <w:rFonts w:ascii="Lato" w:eastAsia="Lato" w:hAnsi="Lato" w:cs="Lato"/>
          <w:i w:val="0"/>
          <w:sz w:val="22"/>
        </w:rPr>
      </w:pPr>
      <w:r>
        <w:rPr>
          <w:rFonts w:ascii="Lato" w:eastAsia="Lato" w:hAnsi="Lato" w:cs="Lato"/>
          <w:i w:val="0"/>
          <w:sz w:val="22"/>
        </w:rPr>
        <w:t xml:space="preserve"> the accounting that details the specific </w:t>
      </w:r>
      <w:sdt>
        <w:sdtPr>
          <w:tag w:val="#DELIVERABLES#"/>
          <w:id w:val="595666571"/>
          <w:placeholder>
            <w:docPart w:val="#DELIVERABLES#"/>
          </w:placeholder>
          <w:showingPlcHdr/>
          <w:text/>
          <w15:color w:val="FFFF00"/>
        </w:sdtPr>
        <w:sdtContent>
          <w:r>
            <w:rPr>
              <w:rStyle w:val="PlaceholderText"/>
            </w:rPr>
            <w:t>#DELIVERABLES#</w:t>
          </w:r>
        </w:sdtContent>
      </w:sdt>
      <w:r>
        <w:rPr>
          <w:rFonts w:ascii="Lato" w:eastAsia="Lato" w:hAnsi="Lato" w:cs="Lato"/>
          <w:i w:val="0"/>
          <w:sz w:val="22"/>
        </w:rPr>
        <w:t xml:space="preserve"> the invoice is for, and</w:t>
      </w:r>
    </w:p>
    <w:p>
      <w:pPr>
        <w:numPr>
          <w:ilvl w:val="0"/>
          <w:numId w:val="10"/>
        </w:numPr>
        <w:spacing w:line="288" w:lineRule="auto"/>
        <w:rPr>
          <w:rFonts w:ascii="Lato" w:eastAsia="Lato" w:hAnsi="Lato" w:cs="Lato"/>
          <w:i w:val="0"/>
          <w:sz w:val="22"/>
        </w:rPr>
      </w:pPr>
      <w:r>
        <w:rPr>
          <w:rFonts w:ascii="Lato" w:eastAsia="Lato" w:hAnsi="Lato" w:cs="Lato"/>
          <w:i w:val="0"/>
          <w:sz w:val="22"/>
        </w:rPr>
        <w:t xml:space="preserve">send each invoice to the recipient </w:t>
      </w:r>
      <w:sdt>
        <w:sdtPr>
          <w:tag w:val="#PARTY B#"/>
          <w:id w:val="197490128"/>
          <w:placeholder>
            <w:docPart w:val="#PARTY B#"/>
          </w:placeholder>
          <w:showingPlcHdr/>
          <w:text/>
          <w15:color w:val="FFFF00"/>
        </w:sdtPr>
        <w:sdtContent>
          <w:r>
            <w:rPr>
              <w:rStyle w:val="PlaceholderText"/>
            </w:rPr>
            <w:t>#PARTY B#</w:t>
          </w:r>
        </w:sdtContent>
      </w:sdt>
      <w:r>
        <w:rPr>
          <w:rFonts w:ascii="Lato" w:eastAsia="Lato" w:hAnsi="Lato" w:cs="Lato"/>
          <w:i w:val="0"/>
          <w:sz w:val="22"/>
        </w:rPr>
        <w:t xml:space="preserve"> specifies directly below:</w:t>
      </w:r>
      <w:r>
        <w:rPr>
          <w:rFonts w:ascii="Lato" w:eastAsia="Lato" w:hAnsi="Lato" w:cs="Lato"/>
          <w:i w:val="0"/>
          <w:sz w:val="22"/>
        </w:rPr>
        <w:br/>
      </w:r>
      <w:r>
        <w:rPr>
          <w:rFonts w:ascii="Lato" w:eastAsia="Lato" w:hAnsi="Lato" w:cs="Lato"/>
          <w:i w:val="0"/>
          <w:sz w:val="22"/>
        </w:rPr>
        <w:t>Name:</w:t>
      </w:r>
      <w:r>
        <w:rPr>
          <w:rFonts w:ascii="Lato" w:eastAsia="Lato" w:hAnsi="Lato" w:cs="Lato"/>
          <w:i w:val="0"/>
          <w:sz w:val="22"/>
        </w:rPr>
        <w:br/>
      </w:r>
      <w:r>
        <w:rPr>
          <w:rFonts w:ascii="Lato" w:eastAsia="Lato" w:hAnsi="Lato" w:cs="Lato"/>
          <w:i w:val="0"/>
          <w:sz w:val="22"/>
        </w:rPr>
        <w:t>Title:</w:t>
      </w:r>
      <w:r>
        <w:rPr>
          <w:rFonts w:ascii="Lato" w:eastAsia="Lato" w:hAnsi="Lato" w:cs="Lato"/>
          <w:i w:val="0"/>
          <w:sz w:val="22"/>
        </w:rPr>
        <w:br/>
      </w:r>
      <w:r>
        <w:rPr>
          <w:rFonts w:ascii="Lato" w:eastAsia="Lato" w:hAnsi="Lato" w:cs="Lato"/>
          <w:i w:val="0"/>
          <w:sz w:val="22"/>
        </w:rPr>
        <w:t>Mailing Address:</w:t>
      </w:r>
      <w:r>
        <w:rPr>
          <w:rFonts w:ascii="Lato" w:eastAsia="Lato" w:hAnsi="Lato" w:cs="Lato"/>
          <w:i w:val="0"/>
          <w:sz w:val="22"/>
        </w:rPr>
        <w:br/>
      </w:r>
      <w:r>
        <w:rPr>
          <w:rFonts w:ascii="Lato" w:eastAsia="Lato" w:hAnsi="Lato" w:cs="Lato"/>
          <w:i w:val="0"/>
          <w:sz w:val="22"/>
        </w:rPr>
        <w:t>Email Address:</w:t>
      </w:r>
    </w:p>
    <w:p>
      <w:pPr>
        <w:numPr>
          <w:ilvl w:val="0"/>
          <w:numId w:val="0"/>
        </w:numPr>
        <w:spacing w:line="288" w:lineRule="auto"/>
        <w:rPr>
          <w:rFonts w:ascii="Lato" w:eastAsia="Lato" w:hAnsi="Lato" w:cs="Lato"/>
          <w:i w:val="0"/>
          <w:sz w:val="22"/>
        </w:rPr>
      </w:pPr>
    </w:p>
    <w:p>
      <w:pPr>
        <w:pStyle w:val="Heading1"/>
        <w:numPr>
          <w:numId w:val="1"/>
        </w:numPr>
        <w:spacing w:line="288" w:lineRule="auto"/>
        <w:rPr>
          <w:rFonts w:ascii="Lato" w:eastAsia="Lato" w:hAnsi="Lato" w:cs="Lato"/>
          <w:i w:val="0"/>
          <w:sz w:val="22"/>
        </w:rPr>
      </w:pPr>
      <w:r>
        <w:rPr>
          <w:rFonts w:ascii="Lato" w:eastAsia="Lato" w:hAnsi="Lato" w:cs="Lato"/>
          <w:i w:val="0"/>
          <w:sz w:val="28"/>
        </w:rPr>
        <w:t>Taxes</w:t>
      </w:r>
    </w:p>
    <w:p>
      <w:pPr>
        <w:spacing w:line="288" w:lineRule="auto"/>
        <w:rPr>
          <w:rFonts w:ascii="Lato" w:eastAsia="Lato" w:hAnsi="Lato" w:cs="Lato"/>
          <w:i w:val="0"/>
          <w:sz w:val="22"/>
        </w:rPr>
      </w:pPr>
      <w:r>
        <w:rPr>
          <w:rFonts w:ascii="Lato" w:eastAsia="Lato" w:hAnsi="Lato" w:cs="Lato"/>
          <w:i w:val="0"/>
          <w:sz w:val="22"/>
        </w:rPr>
        <w:t xml:space="preserve">Payment amounts under this agreement do not include taxes, and </w:t>
      </w:r>
      <w:sdt>
        <w:sdtPr>
          <w:tag w:val="#PARTY A#"/>
          <w:id w:val="594296308"/>
          <w:placeholder>
            <w:docPart w:val="#PARTY A#"/>
          </w:placeholder>
          <w:showingPlcHdr/>
          <w:text/>
          <w15:color w:val="FFFF00"/>
        </w:sdtPr>
        <w:sdtContent>
          <w:r>
            <w:rPr>
              <w:rStyle w:val="PlaceholderText"/>
            </w:rPr>
            <w:t>#PARTY A#</w:t>
          </w:r>
        </w:sdtContent>
      </w:sdt>
      <w:r>
        <w:rPr>
          <w:rFonts w:ascii="Lato" w:eastAsia="Lato" w:hAnsi="Lato" w:cs="Lato"/>
          <w:i w:val="0"/>
          <w:sz w:val="22"/>
        </w:rPr>
        <w:t xml:space="preserve"> shall pay all Taxes applicable to payments between the parties under this agreement.</w:t>
      </w:r>
    </w:p>
    <w:p>
      <w:pPr>
        <w:spacing w:line="288" w:lineRule="auto"/>
        <w:rPr>
          <w:rFonts w:ascii="Lato" w:eastAsia="Lato" w:hAnsi="Lato" w:cs="Lato"/>
          <w:i w:val="0"/>
          <w:sz w:val="22"/>
        </w:rPr>
      </w:pPr>
    </w:p>
    <w:p>
      <w:pPr>
        <w:pStyle w:val="Heading1"/>
        <w:numPr>
          <w:numId w:val="1"/>
        </w:numPr>
        <w:spacing w:line="288" w:lineRule="auto"/>
        <w:rPr>
          <w:rFonts w:ascii="Lato" w:eastAsia="Lato" w:hAnsi="Lato" w:cs="Lato"/>
          <w:i w:val="0"/>
          <w:sz w:val="22"/>
        </w:rPr>
      </w:pPr>
      <w:r>
        <w:rPr>
          <w:rFonts w:ascii="Lato" w:eastAsia="Lato" w:hAnsi="Lato" w:cs="Lato"/>
          <w:i w:val="0"/>
          <w:sz w:val="28"/>
        </w:rPr>
        <w:t>Interest on Late Payments</w:t>
      </w:r>
    </w:p>
    <w:p>
      <w:pPr>
        <w:spacing w:line="288" w:lineRule="auto"/>
        <w:rPr>
          <w:rFonts w:ascii="Lato" w:eastAsia="Lato" w:hAnsi="Lato" w:cs="Lato"/>
          <w:i w:val="0"/>
          <w:sz w:val="22"/>
        </w:rPr>
      </w:pPr>
      <w:r>
        <w:rPr>
          <w:rFonts w:ascii="Lato" w:eastAsia="Lato" w:hAnsi="Lato" w:cs="Lato"/>
          <w:i w:val="0"/>
          <w:sz w:val="22"/>
        </w:rPr>
        <w:t>Any amount not paid when due will bear interest from the due date until paid at a rate equal to [1]% per month ([12.68]% annually) or the maximum allowed by Law, whichever is less.</w:t>
      </w:r>
    </w:p>
    <w:p>
      <w:pPr>
        <w:spacing w:line="288" w:lineRule="auto"/>
        <w:rPr>
          <w:rFonts w:ascii="Lato" w:eastAsia="Lato" w:hAnsi="Lato" w:cs="Lato"/>
          <w:i w:val="0"/>
          <w:sz w:val="22"/>
        </w:rPr>
      </w:pPr>
    </w:p>
    <w:p>
      <w:pPr>
        <w:pStyle w:val="Heading1"/>
        <w:numPr>
          <w:numId w:val="1"/>
        </w:numPr>
        <w:spacing w:line="288" w:lineRule="auto"/>
        <w:rPr>
          <w:rFonts w:ascii="Lato" w:eastAsia="Lato" w:hAnsi="Lato" w:cs="Lato"/>
          <w:i w:val="0"/>
          <w:sz w:val="22"/>
        </w:rPr>
      </w:pPr>
      <w:r>
        <w:rPr>
          <w:rFonts w:ascii="Lato" w:eastAsia="Lato" w:hAnsi="Lato" w:cs="Lato"/>
          <w:i w:val="0"/>
          <w:sz w:val="28"/>
        </w:rPr>
        <w:t>Term</w:t>
      </w:r>
    </w:p>
    <w:p>
      <w:pPr>
        <w:spacing w:line="288" w:lineRule="auto"/>
        <w:rPr>
          <w:rFonts w:ascii="Lato" w:eastAsia="Lato" w:hAnsi="Lato" w:cs="Lato"/>
          <w:i w:val="0"/>
          <w:sz w:val="22"/>
        </w:rPr>
      </w:pPr>
      <w:r>
        <w:rPr>
          <w:rFonts w:ascii="Lato" w:eastAsia="Lato" w:hAnsi="Lato" w:cs="Lato"/>
          <w:i w:val="0"/>
          <w:sz w:val="22"/>
        </w:rPr>
        <w:t xml:space="preserve">This agreement will commence on the Effective Date, and will continue for </w:t>
      </w:r>
      <w:sdt>
        <w:sdtPr>
          <w:tag w:val="#TERM PERIOD#"/>
          <w:id w:val="412561997"/>
          <w:placeholder>
            <w:docPart w:val="#TERM PERIOD#"/>
          </w:placeholder>
          <w:text/>
          <w15:color w:val="FFFF00"/>
        </w:sdtPr>
        <w:sdtContent>
          <w:r>
            <w:rPr>
              <w:rStyle w:val="PlaceholderText"/>
            </w:rPr>
            <w:t>#TERM PERIOD#</w:t>
          </w:r>
        </w:sdtContent>
      </w:sdt>
      <w:r>
        <w:rPr>
          <w:rFonts w:ascii="Lato" w:eastAsia="Lato" w:hAnsi="Lato" w:cs="Lato"/>
          <w:i w:val="0"/>
          <w:sz w:val="22"/>
        </w:rPr>
        <w:t xml:space="preserve"> months/years unless terminated earlier (the "Term").</w:t>
      </w:r>
    </w:p>
    <w:p>
      <w:pPr>
        <w:spacing w:line="288" w:lineRule="auto"/>
        <w:rPr>
          <w:rFonts w:ascii="Lato" w:eastAsia="Lato" w:hAnsi="Lato" w:cs="Lato"/>
          <w:i w:val="0"/>
          <w:sz w:val="22"/>
        </w:rPr>
      </w:pPr>
    </w:p>
    <w:p>
      <w:pPr>
        <w:pStyle w:val="Heading1"/>
        <w:numPr>
          <w:numId w:val="1"/>
        </w:numPr>
        <w:spacing w:line="288" w:lineRule="auto"/>
        <w:rPr>
          <w:rFonts w:ascii="Lato" w:eastAsia="Lato" w:hAnsi="Lato" w:cs="Lato"/>
          <w:i w:val="0"/>
          <w:sz w:val="22"/>
        </w:rPr>
      </w:pPr>
      <w:r>
        <w:rPr>
          <w:rFonts w:ascii="Lato" w:eastAsia="Lato" w:hAnsi="Lato" w:cs="Lato"/>
          <w:i w:val="0"/>
          <w:sz w:val="28"/>
        </w:rPr>
        <w:t>Mutual Representations</w:t>
      </w:r>
    </w:p>
    <w:p>
      <w:pPr>
        <w:pStyle w:val="Heading2"/>
        <w:numPr>
          <w:ilvl w:val="1"/>
          <w:numId w:val="1"/>
        </w:numPr>
        <w:spacing w:line="288" w:lineRule="auto"/>
        <w:rPr>
          <w:rFonts w:ascii="Lato" w:eastAsia="Lato" w:hAnsi="Lato" w:cs="Lato"/>
          <w:i w:val="0"/>
          <w:sz w:val="22"/>
        </w:rPr>
      </w:pPr>
      <w:r>
        <w:rPr>
          <w:rFonts w:ascii="Lato" w:eastAsia="Lato" w:hAnsi="Lato" w:cs="Lato"/>
          <w:i w:val="0"/>
          <w:sz w:val="24"/>
        </w:rPr>
        <w:t>Authority and Capacity</w:t>
      </w:r>
    </w:p>
    <w:p>
      <w:pPr>
        <w:spacing w:line="288" w:lineRule="auto"/>
        <w:rPr>
          <w:rFonts w:ascii="Lato" w:eastAsia="Lato" w:hAnsi="Lato" w:cs="Lato"/>
          <w:i w:val="0"/>
          <w:sz w:val="22"/>
        </w:rPr>
      </w:pPr>
      <w:r>
        <w:rPr>
          <w:rFonts w:ascii="Lato" w:eastAsia="Lato" w:hAnsi="Lato" w:cs="Lato"/>
          <w:i w:val="0"/>
          <w:sz w:val="22"/>
        </w:rPr>
        <w:t>The parties have the authority and capacity to enter into this agreement.</w:t>
      </w:r>
    </w:p>
    <w:p>
      <w:pPr>
        <w:spacing w:line="288" w:lineRule="auto"/>
        <w:rPr>
          <w:rFonts w:ascii="Lato" w:eastAsia="Lato" w:hAnsi="Lato" w:cs="Lato"/>
          <w:i w:val="0"/>
          <w:sz w:val="22"/>
        </w:rPr>
      </w:pPr>
    </w:p>
    <w:p>
      <w:pPr>
        <w:pStyle w:val="Heading2"/>
        <w:numPr>
          <w:ilvl w:val="1"/>
          <w:numId w:val="1"/>
        </w:numPr>
        <w:spacing w:line="288" w:lineRule="auto"/>
        <w:rPr>
          <w:rFonts w:ascii="Lato" w:eastAsia="Lato" w:hAnsi="Lato" w:cs="Lato"/>
          <w:i w:val="0"/>
          <w:sz w:val="22"/>
        </w:rPr>
      </w:pPr>
      <w:r>
        <w:rPr>
          <w:rFonts w:ascii="Lato" w:eastAsia="Lato" w:hAnsi="Lato" w:cs="Lato"/>
          <w:i w:val="0"/>
          <w:sz w:val="24"/>
        </w:rPr>
        <w:t>Execution and Delivery</w:t>
      </w:r>
    </w:p>
    <w:p>
      <w:pPr>
        <w:spacing w:line="288" w:lineRule="auto"/>
        <w:rPr>
          <w:rFonts w:ascii="Lato" w:eastAsia="Lato" w:hAnsi="Lato" w:cs="Lato"/>
          <w:i w:val="0"/>
          <w:sz w:val="22"/>
        </w:rPr>
      </w:pPr>
      <w:r>
        <w:rPr>
          <w:rFonts w:ascii="Lato" w:eastAsia="Lato" w:hAnsi="Lato" w:cs="Lato"/>
          <w:i w:val="0"/>
          <w:sz w:val="22"/>
        </w:rPr>
        <w:t>The parties have executed and delivered this agreement.</w:t>
      </w:r>
    </w:p>
    <w:p>
      <w:pPr>
        <w:spacing w:line="288" w:lineRule="auto"/>
        <w:rPr>
          <w:rFonts w:ascii="Lato" w:eastAsia="Lato" w:hAnsi="Lato" w:cs="Lato"/>
          <w:i w:val="0"/>
          <w:sz w:val="22"/>
        </w:rPr>
      </w:pPr>
    </w:p>
    <w:p>
      <w:pPr>
        <w:pStyle w:val="Heading2"/>
        <w:numPr>
          <w:ilvl w:val="1"/>
          <w:numId w:val="1"/>
        </w:numPr>
        <w:spacing w:line="288" w:lineRule="auto"/>
        <w:rPr>
          <w:rFonts w:ascii="Lato" w:eastAsia="Lato" w:hAnsi="Lato" w:cs="Lato"/>
          <w:i w:val="0"/>
          <w:sz w:val="22"/>
        </w:rPr>
      </w:pPr>
      <w:r>
        <w:rPr>
          <w:rFonts w:ascii="Lato" w:eastAsia="Lato" w:hAnsi="Lato" w:cs="Lato"/>
          <w:i w:val="0"/>
          <w:sz w:val="24"/>
        </w:rPr>
        <w:t>Enforceability</w:t>
      </w:r>
    </w:p>
    <w:p>
      <w:pPr>
        <w:spacing w:line="288" w:lineRule="auto"/>
        <w:rPr>
          <w:rFonts w:ascii="Lato" w:eastAsia="Lato" w:hAnsi="Lato" w:cs="Lato"/>
          <w:i w:val="0"/>
          <w:sz w:val="22"/>
        </w:rPr>
      </w:pPr>
      <w:r>
        <w:rPr>
          <w:rFonts w:ascii="Lato" w:eastAsia="Lato" w:hAnsi="Lato" w:cs="Lato"/>
          <w:i w:val="0"/>
          <w:sz w:val="22"/>
        </w:rPr>
        <w:t>This agreement constitutes a legal, valid, and binding obligation, enforceable against the parties according to its terms.</w:t>
      </w:r>
    </w:p>
    <w:p>
      <w:pPr>
        <w:spacing w:line="288" w:lineRule="auto"/>
        <w:rPr>
          <w:rFonts w:ascii="Lato" w:eastAsia="Lato" w:hAnsi="Lato" w:cs="Lato"/>
          <w:i w:val="0"/>
          <w:sz w:val="22"/>
        </w:rPr>
      </w:pPr>
    </w:p>
    <w:p>
      <w:pPr>
        <w:pStyle w:val="Heading2"/>
        <w:numPr>
          <w:ilvl w:val="1"/>
          <w:numId w:val="1"/>
        </w:numPr>
        <w:spacing w:line="288" w:lineRule="auto"/>
        <w:rPr>
          <w:rFonts w:ascii="Lato" w:eastAsia="Lato" w:hAnsi="Lato" w:cs="Lato"/>
          <w:i w:val="0"/>
          <w:sz w:val="22"/>
        </w:rPr>
      </w:pPr>
      <w:r>
        <w:rPr>
          <w:rFonts w:ascii="Lato" w:eastAsia="Lato" w:hAnsi="Lato" w:cs="Lato"/>
          <w:i w:val="0"/>
          <w:sz w:val="24"/>
        </w:rPr>
        <w:t>No Conflicts</w:t>
      </w:r>
    </w:p>
    <w:p>
      <w:pPr>
        <w:spacing w:line="288" w:lineRule="auto"/>
        <w:rPr>
          <w:rFonts w:ascii="Lato" w:eastAsia="Lato" w:hAnsi="Lato" w:cs="Lato"/>
          <w:i w:val="0"/>
          <w:sz w:val="22"/>
        </w:rPr>
      </w:pPr>
      <w:r>
        <w:rPr>
          <w:rFonts w:ascii="Lato" w:eastAsia="Lato" w:hAnsi="Lato" w:cs="Lato"/>
          <w:i w:val="0"/>
          <w:sz w:val="22"/>
        </w:rPr>
        <w:t>Neither party is under any restriction or obligation that may affect the performance of its obligations under this agreement.</w:t>
      </w:r>
    </w:p>
    <w:p>
      <w:pPr>
        <w:spacing w:line="288" w:lineRule="auto"/>
        <w:rPr>
          <w:rFonts w:ascii="Lato" w:eastAsia="Lato" w:hAnsi="Lato" w:cs="Lato"/>
          <w:i w:val="0"/>
          <w:sz w:val="22"/>
        </w:rPr>
      </w:pPr>
    </w:p>
    <w:p>
      <w:pPr>
        <w:pStyle w:val="Heading1"/>
        <w:numPr>
          <w:numId w:val="1"/>
        </w:numPr>
        <w:spacing w:line="288" w:lineRule="auto"/>
        <w:rPr>
          <w:rFonts w:ascii="Lato" w:eastAsia="Lato" w:hAnsi="Lato" w:cs="Lato"/>
          <w:i w:val="0"/>
          <w:sz w:val="22"/>
        </w:rPr>
      </w:pPr>
      <w:r>
        <w:rPr>
          <w:rFonts w:ascii="Lato" w:eastAsia="Lato" w:hAnsi="Lato" w:cs="Lato"/>
          <w:i w:val="0"/>
          <w:sz w:val="28"/>
        </w:rPr>
        <w:t>No Warranty</w:t>
      </w:r>
    </w:p>
    <w:p>
      <w:pPr>
        <w:pStyle w:val="Heading2"/>
        <w:numPr>
          <w:ilvl w:val="1"/>
          <w:numId w:val="1"/>
        </w:numPr>
        <w:spacing w:line="288" w:lineRule="auto"/>
        <w:rPr>
          <w:rFonts w:ascii="Lato" w:eastAsia="Lato" w:hAnsi="Lato" w:cs="Lato"/>
          <w:i w:val="0"/>
          <w:sz w:val="22"/>
        </w:rPr>
      </w:pPr>
      <w:r>
        <w:rPr>
          <w:rFonts w:ascii="Lato" w:eastAsia="Lato" w:hAnsi="Lato" w:cs="Lato"/>
          <w:i w:val="0"/>
          <w:sz w:val="24"/>
        </w:rPr>
        <w:t>"As-Is"</w:t>
      </w:r>
    </w:p>
    <w:p>
      <w:pPr>
        <w:spacing w:line="288" w:lineRule="auto"/>
        <w:rPr>
          <w:rFonts w:ascii="Lato" w:eastAsia="Lato" w:hAnsi="Lato" w:cs="Lato"/>
          <w:i w:val="0"/>
          <w:sz w:val="22"/>
        </w:rPr>
      </w:pPr>
      <w:r>
        <w:rPr>
          <w:rFonts w:ascii="Lato" w:eastAsia="Lato" w:hAnsi="Lato" w:cs="Lato"/>
          <w:i w:val="0"/>
          <w:sz w:val="22"/>
        </w:rPr>
        <w:t xml:space="preserve">Unless otherwise listed in this agreement, the </w:t>
      </w:r>
      <w:sdt>
        <w:sdtPr>
          <w:tag w:val="#DELIVERABLES#"/>
          <w:id w:val="7527173"/>
          <w:placeholder>
            <w:docPart w:val="#DELIVERABLES#"/>
          </w:placeholder>
          <w:showingPlcHdr/>
          <w:text/>
          <w15:color w:val="FFFF00"/>
        </w:sdtPr>
        <w:sdtContent>
          <w:r>
            <w:rPr>
              <w:rStyle w:val="PlaceholderText"/>
            </w:rPr>
            <w:t>#DELIVERABLES#</w:t>
          </w:r>
        </w:sdtContent>
      </w:sdt>
      <w:r>
        <w:rPr>
          <w:rFonts w:ascii="Lato" w:eastAsia="Lato" w:hAnsi="Lato" w:cs="Lato"/>
          <w:i w:val="0"/>
          <w:sz w:val="22"/>
        </w:rPr>
        <w:t xml:space="preserve"> are provided "as is," with all faults, defects, bugs, and errors.</w:t>
      </w:r>
    </w:p>
    <w:p>
      <w:pPr>
        <w:spacing w:line="288" w:lineRule="auto"/>
        <w:rPr>
          <w:rFonts w:ascii="Lato" w:eastAsia="Lato" w:hAnsi="Lato" w:cs="Lato"/>
          <w:i w:val="0"/>
          <w:sz w:val="22"/>
        </w:rPr>
      </w:pPr>
    </w:p>
    <w:p>
      <w:pPr>
        <w:pStyle w:val="Heading2"/>
        <w:numPr>
          <w:ilvl w:val="1"/>
          <w:numId w:val="1"/>
        </w:numPr>
        <w:spacing w:line="288" w:lineRule="auto"/>
        <w:rPr>
          <w:rFonts w:ascii="Lato" w:eastAsia="Lato" w:hAnsi="Lato" w:cs="Lato"/>
          <w:i w:val="0"/>
          <w:sz w:val="22"/>
        </w:rPr>
      </w:pPr>
      <w:r>
        <w:rPr>
          <w:rFonts w:ascii="Lato" w:eastAsia="Lato" w:hAnsi="Lato" w:cs="Lato"/>
          <w:i w:val="0"/>
          <w:sz w:val="24"/>
        </w:rPr>
        <w:t>No Warranty</w:t>
      </w:r>
    </w:p>
    <w:p>
      <w:pPr>
        <w:spacing w:line="288" w:lineRule="auto"/>
        <w:rPr>
          <w:rFonts w:ascii="Lato" w:eastAsia="Lato" w:hAnsi="Lato" w:cs="Lato"/>
          <w:i w:val="0"/>
          <w:sz w:val="22"/>
        </w:rPr>
      </w:pPr>
      <w:r>
        <w:rPr>
          <w:rFonts w:ascii="Lato" w:eastAsia="Lato" w:hAnsi="Lato" w:cs="Lato"/>
          <w:i w:val="0"/>
          <w:sz w:val="22"/>
        </w:rPr>
        <w:t>Unless otherwise listed in this agreement,</w:t>
      </w:r>
    </w:p>
    <w:p>
      <w:pPr>
        <w:numPr>
          <w:numId w:val="11"/>
        </w:numPr>
        <w:spacing w:line="288" w:lineRule="auto"/>
        <w:rPr>
          <w:rFonts w:ascii="Lato" w:eastAsia="Lato" w:hAnsi="Lato" w:cs="Lato"/>
          <w:sz w:val="22"/>
        </w:rPr>
      </w:pPr>
      <w:sdt>
        <w:sdtPr>
          <w:tag w:val="#PARTY A#"/>
          <w:id w:val="1013357132"/>
          <w:placeholder>
            <w:docPart w:val="#PARTY A#"/>
          </w:placeholder>
          <w:showingPlcHdr/>
          <w:text/>
          <w15:color w:val="FFFF00"/>
        </w:sdtPr>
        <w:sdtContent>
          <w:r>
            <w:rPr>
              <w:rStyle w:val="PlaceholderText"/>
            </w:rPr>
            <w:t>#PARTY A#</w:t>
          </w:r>
        </w:sdtContent>
      </w:sdt>
      <w:r>
        <w:rPr>
          <w:rFonts w:ascii="Lato" w:eastAsia="Lato" w:hAnsi="Lato" w:cs="Lato"/>
          <w:i w:val="0"/>
          <w:sz w:val="22"/>
        </w:rPr>
        <w:t xml:space="preserve"> does not make any warranty regarding the </w:t>
      </w:r>
      <w:sdt>
        <w:sdtPr>
          <w:tag w:val="#DELIVERABLES#"/>
          <w:id w:val="22508589"/>
          <w:placeholder>
            <w:docPart w:val="#DELIVERABLES#"/>
          </w:placeholder>
          <w:showingPlcHdr/>
          <w:text/>
          <w15:color w:val="FFFF00"/>
        </w:sdtPr>
        <w:sdtContent>
          <w:r>
            <w:rPr>
              <w:rStyle w:val="PlaceholderText"/>
            </w:rPr>
            <w:t>#DELIVERABLES#</w:t>
          </w:r>
        </w:sdtContent>
      </w:sdt>
      <w:r>
        <w:rPr>
          <w:rFonts w:ascii="Lato" w:eastAsia="Lato" w:hAnsi="Lato" w:cs="Lato"/>
          <w:i w:val="0"/>
          <w:sz w:val="22"/>
        </w:rPr>
        <w:t>, which includes that</w:t>
      </w:r>
      <w:r>
        <w:rPr>
          <w:rFonts w:ascii="Lato" w:eastAsia="Lato" w:hAnsi="Lato" w:cs="Lato"/>
          <w:b/>
          <w:i w:val="0"/>
          <w:sz w:val="22"/>
          <w:em w:val="underDot"/>
        </w:rPr>
        <w:t xml:space="preserve"> </w:t>
      </w:r>
    </w:p>
    <w:p>
      <w:pPr>
        <w:numPr>
          <w:numId w:val="11"/>
        </w:numPr>
        <w:spacing w:line="288" w:lineRule="auto"/>
        <w:rPr>
          <w:rFonts w:ascii="Lato" w:eastAsia="Lato" w:hAnsi="Lato" w:cs="Lato"/>
          <w:sz w:val="22"/>
          <w:em w:val="underDot"/>
        </w:rPr>
      </w:pPr>
      <w:sdt>
        <w:sdtPr>
          <w:tag w:val="#PARTY A#"/>
          <w:id w:val="1329618572"/>
          <w:placeholder>
            <w:docPart w:val="#PARTY A#"/>
          </w:placeholder>
          <w:showingPlcHdr/>
          <w:text/>
          <w15:color w:val="FFFF00"/>
        </w:sdtPr>
        <w:sdtContent>
          <w:r>
            <w:rPr>
              <w:rStyle w:val="PlaceholderText"/>
            </w:rPr>
            <w:t>#PARTY A#</w:t>
          </w:r>
        </w:sdtContent>
      </w:sdt>
      <w:r>
        <w:rPr>
          <w:rFonts w:ascii="Lato" w:eastAsia="Lato" w:hAnsi="Lato" w:cs="Lato"/>
          <w:sz w:val="22"/>
          <w:em w:val="underDot"/>
        </w:rPr>
        <w:t xml:space="preserve"> disclaims to the [fullest] extent authorized by Law any and all [other] warranties, whether express or implied, including any implied warranties of [title, non-infringement, quiet enjoyment, integration,] merchantability or fitness for a particular purpose.</w:t>
      </w:r>
    </w:p>
    <w:p>
      <w:pPr>
        <w:numPr>
          <w:ilvl w:val="0"/>
          <w:numId w:val="0"/>
        </w:numPr>
        <w:spacing w:line="288" w:lineRule="auto"/>
        <w:rPr>
          <w:rFonts w:ascii="Lato" w:eastAsia="Lato" w:hAnsi="Lato" w:cs="Lato"/>
          <w:sz w:val="22"/>
          <w:em w:val="underDot"/>
        </w:rPr>
      </w:pPr>
    </w:p>
    <w:p>
      <w:pPr>
        <w:pStyle w:val="Heading1"/>
        <w:numPr>
          <w:numId w:val="1"/>
        </w:numPr>
        <w:spacing w:line="288" w:lineRule="auto"/>
        <w:rPr>
          <w:rFonts w:ascii="Lato" w:eastAsia="Lato" w:hAnsi="Lato" w:cs="Lato"/>
          <w:i w:val="0"/>
          <w:sz w:val="22"/>
          <w:em w:val="underDot"/>
        </w:rPr>
      </w:pPr>
      <w:r>
        <w:rPr>
          <w:rFonts w:ascii="Lato" w:eastAsia="Lato" w:hAnsi="Lato" w:cs="Lato"/>
          <w:i w:val="0"/>
          <w:sz w:val="28"/>
          <w:em w:val="underDot"/>
        </w:rPr>
        <w:t>Management</w:t>
      </w:r>
    </w:p>
    <w:p>
      <w:pPr>
        <w:pStyle w:val="Heading2"/>
        <w:numPr>
          <w:ilvl w:val="1"/>
          <w:numId w:val="1"/>
        </w:numPr>
        <w:spacing w:line="288" w:lineRule="auto"/>
        <w:rPr>
          <w:rFonts w:ascii="Lato" w:eastAsia="Lato" w:hAnsi="Lato" w:cs="Lato"/>
          <w:i w:val="0"/>
          <w:sz w:val="22"/>
          <w:em w:val="underDot"/>
        </w:rPr>
      </w:pPr>
      <w:r>
        <w:rPr>
          <w:rFonts w:ascii="Lato" w:eastAsia="Lato" w:hAnsi="Lato" w:cs="Lato"/>
          <w:i w:val="0"/>
          <w:sz w:val="24"/>
          <w:em w:val="underDot"/>
        </w:rPr>
        <w:t>Project Managers</w:t>
      </w:r>
    </w:p>
    <w:p>
      <w:pPr>
        <w:spacing w:line="288" w:lineRule="auto"/>
        <w:rPr>
          <w:rFonts w:ascii="Lato" w:eastAsia="Lato" w:hAnsi="Lato" w:cs="Lato"/>
          <w:i w:val="0"/>
          <w:sz w:val="22"/>
          <w:em w:val="underDot"/>
        </w:rPr>
      </w:pPr>
      <w:r>
        <w:rPr>
          <w:rFonts w:ascii="Lato" w:eastAsia="Lato" w:hAnsi="Lato" w:cs="Lato"/>
          <w:i w:val="0"/>
          <w:sz w:val="22"/>
          <w:em w:val="underDot"/>
        </w:rPr>
        <w:t>Each party shall appoint a relationship manager to manage the relationship established by this agreement (each a "Project Manager") who will</w:t>
      </w:r>
    </w:p>
    <w:p>
      <w:pPr>
        <w:numPr>
          <w:numId w:val="12"/>
        </w:numPr>
        <w:spacing w:line="288" w:lineRule="auto"/>
        <w:rPr>
          <w:rFonts w:ascii="Lato" w:eastAsia="Lato" w:hAnsi="Lato" w:cs="Lato"/>
          <w:i w:val="0"/>
          <w:sz w:val="22"/>
          <w:em w:val="underDot"/>
        </w:rPr>
      </w:pPr>
      <w:r>
        <w:rPr>
          <w:rFonts w:ascii="Lato" w:eastAsia="Lato" w:hAnsi="Lato" w:cs="Lato"/>
          <w:i w:val="0"/>
          <w:sz w:val="22"/>
          <w:em w:val="underDot"/>
        </w:rPr>
        <w:t xml:space="preserve">have overall managerial responsibility for the party's responsibilities under this agreement, including for </w:t>
      </w:r>
      <w:sdt>
        <w:sdtPr>
          <w:tag w:val="#PARTY A#"/>
          <w:id w:val="1415827245"/>
          <w:placeholder>
            <w:docPart w:val="#PARTY A#"/>
          </w:placeholder>
          <w:showingPlcHdr/>
          <w:text/>
          <w15:color w:val="FFFF00"/>
        </w:sdtPr>
        <w:sdtContent>
          <w:r>
            <w:rPr>
              <w:rStyle w:val="PlaceholderText"/>
            </w:rPr>
            <w:t>#PARTY A#</w:t>
          </w:r>
        </w:sdtContent>
      </w:sdt>
      <w:r>
        <w:rPr>
          <w:rFonts w:ascii="Lato" w:eastAsia="Lato" w:hAnsi="Lato" w:cs="Lato"/>
          <w:i w:val="0"/>
          <w:sz w:val="22"/>
          <w:em w:val="underDot"/>
        </w:rPr>
        <w:t xml:space="preserve">'s Project Manager, coordinating, overseeing, and monitoring the </w:t>
      </w:r>
      <w:sdt>
        <w:sdtPr>
          <w:tag w:val="#PARTY A#"/>
          <w:id w:val="313022988"/>
          <w:placeholder>
            <w:docPart w:val="#PARTY A#"/>
          </w:placeholder>
          <w:showingPlcHdr/>
          <w:text/>
          <w15:color w:val="FFFF00"/>
        </w:sdtPr>
        <w:sdtContent>
          <w:r>
            <w:rPr>
              <w:rStyle w:val="PlaceholderText"/>
            </w:rPr>
            <w:t>#PARTY A#</w:t>
          </w:r>
        </w:sdtContent>
      </w:sdt>
      <w:r>
        <w:rPr>
          <w:rFonts w:ascii="Lato" w:eastAsia="Lato" w:hAnsi="Lato" w:cs="Lato"/>
          <w:i w:val="0"/>
          <w:sz w:val="22"/>
          <w:em w:val="underDot"/>
        </w:rPr>
        <w:t xml:space="preserve">'s performance of each </w:t>
      </w:r>
      <w:sdt>
        <w:sdtPr>
          <w:tag w:val="#DELIVERABLES#"/>
          <w:id w:val="1928053768"/>
          <w:placeholder>
            <w:docPart w:val="#DELIVERABLES#"/>
          </w:placeholder>
          <w:showingPlcHdr/>
          <w:text/>
          <w15:color w:val="FFFF00"/>
        </w:sdtPr>
        <w:sdtContent>
          <w:r>
            <w:rPr>
              <w:rStyle w:val="PlaceholderText"/>
            </w:rPr>
            <w:t>#DELIVERABLES#</w:t>
          </w:r>
        </w:sdtContent>
      </w:sdt>
      <w:r>
        <w:rPr>
          <w:rFonts w:ascii="Lato" w:eastAsia="Lato" w:hAnsi="Lato" w:cs="Lato"/>
          <w:i w:val="0"/>
          <w:sz w:val="22"/>
          <w:em w:val="underDot"/>
        </w:rPr>
        <w:t>,</w:t>
      </w:r>
    </w:p>
    <w:p>
      <w:pPr>
        <w:numPr>
          <w:numId w:val="12"/>
        </w:numPr>
        <w:spacing w:line="288" w:lineRule="auto"/>
        <w:rPr>
          <w:rFonts w:ascii="Lato" w:eastAsia="Lato" w:hAnsi="Lato" w:cs="Lato"/>
          <w:i w:val="0"/>
          <w:sz w:val="22"/>
          <w:em w:val="underDot"/>
        </w:rPr>
      </w:pPr>
      <w:r>
        <w:rPr>
          <w:rFonts w:ascii="Lato" w:eastAsia="Lato" w:hAnsi="Lato" w:cs="Lato"/>
          <w:i w:val="0"/>
          <w:sz w:val="22"/>
          <w:em w:val="underDot"/>
        </w:rPr>
        <w:t>on the other party's request, attend the other party's regularly scheduled executive level meetings and planning sessions in connection with this agreement,</w:t>
      </w:r>
    </w:p>
    <w:p>
      <w:pPr>
        <w:numPr>
          <w:numId w:val="12"/>
        </w:numPr>
        <w:spacing w:line="288" w:lineRule="auto"/>
        <w:rPr>
          <w:rFonts w:ascii="Lato" w:eastAsia="Lato" w:hAnsi="Lato" w:cs="Lato"/>
          <w:i w:val="0"/>
          <w:sz w:val="22"/>
          <w:em w:val="underDot"/>
        </w:rPr>
      </w:pPr>
      <w:r>
        <w:rPr>
          <w:rFonts w:ascii="Lato" w:eastAsia="Lato" w:hAnsi="Lato" w:cs="Lato"/>
          <w:i w:val="0"/>
          <w:sz w:val="22"/>
          <w:em w:val="underDot"/>
        </w:rPr>
        <w:t>serve as the primary liaisons between the parties,</w:t>
      </w:r>
    </w:p>
    <w:p>
      <w:pPr>
        <w:numPr>
          <w:numId w:val="12"/>
        </w:numPr>
        <w:spacing w:line="288" w:lineRule="auto"/>
        <w:rPr>
          <w:rFonts w:ascii="Lato" w:eastAsia="Lato" w:hAnsi="Lato" w:cs="Lato"/>
          <w:i w:val="0"/>
          <w:sz w:val="22"/>
          <w:em w:val="underDot"/>
        </w:rPr>
      </w:pPr>
      <w:r>
        <w:rPr>
          <w:rFonts w:ascii="Lato" w:eastAsia="Lato" w:hAnsi="Lato" w:cs="Lato"/>
          <w:i w:val="0"/>
          <w:sz w:val="22"/>
          <w:em w:val="underDot"/>
        </w:rPr>
        <w:t xml:space="preserve">maintain steady communication with each other regarding the performance of each </w:t>
      </w:r>
      <w:sdt>
        <w:sdtPr>
          <w:tag w:val="#DELIVERABLES#"/>
          <w:id w:val="894661847"/>
          <w:placeholder>
            <w:docPart w:val="#DELIVERABLES#"/>
          </w:placeholder>
          <w:showingPlcHdr/>
          <w:text/>
          <w15:color w:val="FFFF00"/>
        </w:sdtPr>
        <w:sdtContent>
          <w:r>
            <w:rPr>
              <w:rStyle w:val="PlaceholderText"/>
            </w:rPr>
            <w:t>#DELIVERABLES#</w:t>
          </w:r>
        </w:sdtContent>
      </w:sdt>
      <w:r>
        <w:rPr>
          <w:rFonts w:ascii="Lato" w:eastAsia="Lato" w:hAnsi="Lato" w:cs="Lato"/>
          <w:i w:val="0"/>
          <w:sz w:val="22"/>
          <w:em w:val="underDot"/>
        </w:rPr>
        <w:t>, and</w:t>
      </w:r>
    </w:p>
    <w:p>
      <w:pPr>
        <w:numPr>
          <w:numId w:val="12"/>
        </w:numPr>
        <w:spacing w:line="288" w:lineRule="auto"/>
        <w:rPr>
          <w:rFonts w:ascii="Lato" w:eastAsia="Lato" w:hAnsi="Lato" w:cs="Lato"/>
          <w:i w:val="0"/>
          <w:sz w:val="22"/>
          <w:em w:val="underDot"/>
        </w:rPr>
      </w:pPr>
      <w:r>
        <w:rPr>
          <w:rFonts w:ascii="Lato" w:eastAsia="Lato" w:hAnsi="Lato" w:cs="Lato"/>
          <w:i w:val="0"/>
          <w:sz w:val="22"/>
          <w:em w:val="underDot"/>
        </w:rPr>
        <w:t>be authorized to call on the experience, expertise, and resources of its respective party as necessary and desirable to properly perform their duties.</w:t>
      </w:r>
    </w:p>
    <w:p>
      <w:pPr>
        <w:numPr>
          <w:ilvl w:val="0"/>
          <w:numId w:val="0"/>
        </w:numPr>
        <w:spacing w:line="288" w:lineRule="auto"/>
        <w:rPr>
          <w:rFonts w:ascii="Lato" w:eastAsia="Lato" w:hAnsi="Lato" w:cs="Lato"/>
          <w:i w:val="0"/>
          <w:sz w:val="22"/>
          <w:em w:val="underDot"/>
        </w:rPr>
      </w:pPr>
    </w:p>
    <w:p>
      <w:pPr>
        <w:pStyle w:val="Heading2"/>
        <w:numPr>
          <w:ilvl w:val="1"/>
          <w:numId w:val="1"/>
        </w:numPr>
        <w:spacing w:line="288" w:lineRule="auto"/>
        <w:rPr>
          <w:rFonts w:ascii="Lato" w:eastAsia="Lato" w:hAnsi="Lato" w:cs="Lato"/>
          <w:i w:val="0"/>
          <w:sz w:val="22"/>
          <w:em w:val="underDot"/>
        </w:rPr>
      </w:pPr>
      <w:r>
        <w:rPr>
          <w:rFonts w:ascii="Lato" w:eastAsia="Lato" w:hAnsi="Lato" w:cs="Lato"/>
          <w:i w:val="0"/>
          <w:sz w:val="24"/>
          <w:em w:val="underDot"/>
        </w:rPr>
        <w:t>Communications Though Project Managers</w:t>
      </w:r>
    </w:p>
    <w:p>
      <w:pPr>
        <w:spacing w:line="288" w:lineRule="auto"/>
        <w:rPr>
          <w:rFonts w:ascii="Lato" w:eastAsia="Lato" w:hAnsi="Lato" w:cs="Lato"/>
          <w:i w:val="0"/>
          <w:sz w:val="22"/>
          <w:em w:val="underDot"/>
        </w:rPr>
      </w:pPr>
      <w:r>
        <w:rPr>
          <w:rFonts w:ascii="Lato" w:eastAsia="Lato" w:hAnsi="Lato" w:cs="Lato"/>
          <w:i w:val="0"/>
          <w:sz w:val="22"/>
          <w:em w:val="underDot"/>
        </w:rPr>
        <w:t xml:space="preserve">The parties shall direct all significant communications between themselves to the other party's Project Manager, except that </w:t>
      </w:r>
      <w:sdt>
        <w:sdtPr>
          <w:tag w:val="#PARTY B#"/>
          <w:id w:val="617619030"/>
          <w:placeholder>
            <w:docPart w:val="#PARTY B#"/>
          </w:placeholder>
          <w:showingPlcHdr/>
          <w:text/>
          <w15:color w:val="FFFF00"/>
        </w:sdtPr>
        <w:sdtContent>
          <w:r>
            <w:rPr>
              <w:rStyle w:val="PlaceholderText"/>
            </w:rPr>
            <w:t>#PARTY B#</w:t>
          </w:r>
        </w:sdtContent>
      </w:sdt>
      <w:r>
        <w:rPr>
          <w:rFonts w:ascii="Lato" w:eastAsia="Lato" w:hAnsi="Lato" w:cs="Lato"/>
          <w:i w:val="0"/>
          <w:sz w:val="22"/>
          <w:em w:val="underDot"/>
        </w:rPr>
        <w:t xml:space="preserve"> may direct communications regarding disruptions, outages, latency, or other issues with a </w:t>
      </w:r>
      <w:sdt>
        <w:sdtPr>
          <w:tag w:val="#DELIVERABLES#"/>
          <w:id w:val="1632913950"/>
          <w:placeholder>
            <w:docPart w:val="#DELIVERABLES#"/>
          </w:placeholder>
          <w:showingPlcHdr/>
          <w:text/>
          <w15:color w:val="FFFF00"/>
        </w:sdtPr>
        <w:sdtContent>
          <w:r>
            <w:rPr>
              <w:rStyle w:val="PlaceholderText"/>
            </w:rPr>
            <w:t>#DELIVERABLES#</w:t>
          </w:r>
        </w:sdtContent>
      </w:sdt>
      <w:r>
        <w:rPr>
          <w:rFonts w:ascii="Lato" w:eastAsia="Lato" w:hAnsi="Lato" w:cs="Lato"/>
          <w:i w:val="0"/>
          <w:sz w:val="22"/>
          <w:em w:val="underDot"/>
        </w:rPr>
        <w:t xml:space="preserve"> to </w:t>
      </w:r>
      <w:sdt>
        <w:sdtPr>
          <w:tag w:val="#PARTY A#"/>
          <w:id w:val="1954873023"/>
          <w:placeholder>
            <w:docPart w:val="#PARTY A#"/>
          </w:placeholder>
          <w:showingPlcHdr/>
          <w:text/>
          <w15:color w:val="FFFF00"/>
        </w:sdtPr>
        <w:sdtContent>
          <w:r>
            <w:rPr>
              <w:rStyle w:val="PlaceholderText"/>
            </w:rPr>
            <w:t>#PARTY A#</w:t>
          </w:r>
        </w:sdtContent>
      </w:sdt>
      <w:r>
        <w:rPr>
          <w:rFonts w:ascii="Lato" w:eastAsia="Lato" w:hAnsi="Lato" w:cs="Lato"/>
          <w:i w:val="0"/>
          <w:sz w:val="22"/>
          <w:em w:val="underDot"/>
        </w:rPr>
        <w:t>'s emergency contact designated under paragraph "EMERGENCY CONTACT".</w:t>
      </w:r>
      <w:r>
        <w:rPr>
          <w:rFonts w:ascii="Lato" w:eastAsia="Lato" w:hAnsi="Lato" w:cs="Lato"/>
          <w:i w:val="0"/>
          <w:sz w:val="22"/>
          <w:em w:val="underDot"/>
        </w:rPr>
        <w:br/>
      </w:r>
    </w:p>
    <w:p>
      <w:pPr>
        <w:spacing w:line="288" w:lineRule="auto"/>
        <w:rPr>
          <w:rFonts w:ascii="Lato" w:eastAsia="Lato" w:hAnsi="Lato" w:cs="Lato"/>
          <w:i w:val="0"/>
          <w:sz w:val="22"/>
          <w:em w:val="underDot"/>
        </w:rPr>
      </w:pPr>
    </w:p>
    <w:p>
      <w:pPr>
        <w:pStyle w:val="Heading2"/>
        <w:numPr>
          <w:ilvl w:val="1"/>
          <w:numId w:val="1"/>
        </w:numPr>
        <w:spacing w:line="288" w:lineRule="auto"/>
        <w:rPr>
          <w:rFonts w:ascii="Lato" w:eastAsia="Lato" w:hAnsi="Lato" w:cs="Lato"/>
          <w:i w:val="0"/>
          <w:sz w:val="22"/>
          <w:em w:val="underDot"/>
        </w:rPr>
      </w:pPr>
      <w:r>
        <w:rPr>
          <w:rFonts w:ascii="Lato" w:eastAsia="Lato" w:hAnsi="Lato" w:cs="Lato"/>
          <w:i w:val="0"/>
          <w:sz w:val="24"/>
          <w:em w:val="underDot"/>
        </w:rPr>
        <w:t>Contact Information</w:t>
      </w:r>
    </w:p>
    <w:p>
      <w:pPr>
        <w:numPr>
          <w:numId w:val="13"/>
        </w:numPr>
        <w:spacing w:line="288" w:lineRule="auto"/>
        <w:rPr>
          <w:rFonts w:ascii="Lato" w:eastAsia="Lato" w:hAnsi="Lato" w:cs="Lato"/>
          <w:sz w:val="22"/>
        </w:rPr>
      </w:pPr>
      <w:r>
        <w:rPr>
          <w:rFonts w:ascii="Lato" w:eastAsia="Lato" w:hAnsi="Lato" w:cs="Lato"/>
          <w:b/>
          <w:i w:val="0"/>
          <w:sz w:val="22"/>
          <w:em w:val="underDot"/>
        </w:rPr>
        <w:t>Project Manager Information</w:t>
      </w:r>
      <w:r>
        <w:rPr>
          <w:rFonts w:ascii="Lato" w:eastAsia="Lato" w:hAnsi="Lato" w:cs="Lato"/>
          <w:sz w:val="22"/>
        </w:rPr>
        <w:t>. Promptly after the Effective Date, each party shall provide the other party with the name, telephone number, facsimile number and e-mail address of its Project Manager.</w:t>
      </w:r>
    </w:p>
    <w:p>
      <w:pPr>
        <w:numPr>
          <w:numId w:val="13"/>
        </w:numPr>
        <w:spacing w:line="288" w:lineRule="auto"/>
        <w:rPr>
          <w:rFonts w:ascii="Lato" w:eastAsia="Lato" w:hAnsi="Lato" w:cs="Lato"/>
          <w:sz w:val="22"/>
        </w:rPr>
      </w:pPr>
      <w:r>
        <w:rPr>
          <w:rFonts w:ascii="Lato" w:eastAsia="Lato" w:hAnsi="Lato" w:cs="Lato"/>
          <w:b/>
          <w:sz w:val="22"/>
        </w:rPr>
        <w:t>Emergency Contact</w:t>
      </w:r>
      <w:r>
        <w:rPr>
          <w:rFonts w:ascii="Lato" w:eastAsia="Lato" w:hAnsi="Lato" w:cs="Lato"/>
          <w:sz w:val="22"/>
        </w:rPr>
        <w:t xml:space="preserve">. In addition to </w:t>
      </w:r>
      <w:sdt>
        <w:sdtPr>
          <w:tag w:val="#PARTY A#"/>
          <w:id w:val="959778287"/>
          <w:placeholder>
            <w:docPart w:val="#PARTY A#"/>
          </w:placeholder>
          <w:showingPlcHdr/>
          <w:text/>
          <w15:color w:val="FFFF00"/>
        </w:sdtPr>
        <w:sdtContent>
          <w:r>
            <w:rPr>
              <w:rStyle w:val="PlaceholderText"/>
            </w:rPr>
            <w:t>#PARTY A#</w:t>
          </w:r>
        </w:sdtContent>
      </w:sdt>
      <w:r>
        <w:rPr>
          <w:rFonts w:ascii="Lato" w:eastAsia="Lato" w:hAnsi="Lato" w:cs="Lato"/>
          <w:sz w:val="22"/>
        </w:rPr>
        <w:t xml:space="preserve"> Project Manager, </w:t>
      </w:r>
      <w:sdt>
        <w:sdtPr>
          <w:tag w:val="#PARTY A#"/>
          <w:id w:val="1051332902"/>
          <w:placeholder>
            <w:docPart w:val="#PARTY A#"/>
          </w:placeholder>
          <w:showingPlcHdr/>
          <w:text/>
          <w15:color w:val="FFFF00"/>
        </w:sdtPr>
        <w:sdtContent>
          <w:r>
            <w:rPr>
              <w:rStyle w:val="PlaceholderText"/>
            </w:rPr>
            <w:t>#PARTY A#</w:t>
          </w:r>
        </w:sdtContent>
      </w:sdt>
      <w:r>
        <w:rPr>
          <w:rFonts w:ascii="Lato" w:eastAsia="Lato" w:hAnsi="Lato" w:cs="Lato"/>
          <w:sz w:val="22"/>
        </w:rPr>
        <w:t xml:space="preserve"> shall provide the name, telephone number, facsimile number and e-mail address of its personnel who </w:t>
      </w:r>
      <w:sdt>
        <w:sdtPr>
          <w:tag w:val="#PARTY B#"/>
          <w:id w:val="1457355955"/>
          <w:placeholder>
            <w:docPart w:val="#PARTY B#"/>
          </w:placeholder>
          <w:showingPlcHdr/>
          <w:text/>
          <w15:color w:val="FFFF00"/>
        </w:sdtPr>
        <w:sdtContent>
          <w:r>
            <w:rPr>
              <w:rStyle w:val="PlaceholderText"/>
            </w:rPr>
            <w:t>#PARTY B#</w:t>
          </w:r>
        </w:sdtContent>
      </w:sdt>
      <w:r>
        <w:rPr>
          <w:rFonts w:ascii="Lato" w:eastAsia="Lato" w:hAnsi="Lato" w:cs="Lato"/>
          <w:sz w:val="22"/>
        </w:rPr>
        <w:t xml:space="preserve"> should contact in case of any disruptions, outages, latency, or other issues with a </w:t>
      </w:r>
      <w:sdt>
        <w:sdtPr>
          <w:tag w:val="#DELIVERABLES#"/>
          <w:id w:val="342175349"/>
          <w:placeholder>
            <w:docPart w:val="#DELIVERABLES#"/>
          </w:placeholder>
          <w:showingPlcHdr/>
          <w:text/>
          <w15:color w:val="FFFF00"/>
        </w:sdtPr>
        <w:sdtContent>
          <w:r>
            <w:rPr>
              <w:rStyle w:val="PlaceholderText"/>
            </w:rPr>
            <w:t>#DELIVERABLES#</w:t>
          </w:r>
        </w:sdtContent>
      </w:sdt>
      <w:r>
        <w:rPr>
          <w:rFonts w:ascii="Lato" w:eastAsia="Lato" w:hAnsi="Lato" w:cs="Lato"/>
          <w:sz w:val="22"/>
        </w:rPr>
        <w:t>.</w:t>
      </w:r>
    </w:p>
    <w:p>
      <w:pPr>
        <w:numPr>
          <w:ilvl w:val="0"/>
          <w:numId w:val="0"/>
        </w:numPr>
        <w:spacing w:line="288" w:lineRule="auto"/>
        <w:rPr>
          <w:rFonts w:ascii="Lato" w:eastAsia="Lato" w:hAnsi="Lato" w:cs="Lato"/>
          <w:sz w:val="22"/>
        </w:rPr>
      </w:pPr>
    </w:p>
    <w:p>
      <w:pPr>
        <w:pStyle w:val="Heading2"/>
        <w:numPr>
          <w:ilvl w:val="1"/>
          <w:numId w:val="1"/>
        </w:numPr>
        <w:spacing w:line="288" w:lineRule="auto"/>
        <w:rPr>
          <w:rFonts w:ascii="Lato" w:eastAsia="Lato" w:hAnsi="Lato" w:cs="Lato"/>
          <w:i w:val="0"/>
          <w:sz w:val="22"/>
        </w:rPr>
      </w:pPr>
      <w:r>
        <w:rPr>
          <w:rFonts w:ascii="Lato" w:eastAsia="Lato" w:hAnsi="Lato" w:cs="Lato"/>
          <w:i w:val="0"/>
          <w:sz w:val="24"/>
        </w:rPr>
        <w:t>Change to Contacts or Contact Information</w:t>
      </w:r>
    </w:p>
    <w:p>
      <w:pPr>
        <w:spacing w:line="288" w:lineRule="auto"/>
        <w:rPr>
          <w:rFonts w:ascii="Lato" w:eastAsia="Lato" w:hAnsi="Lato" w:cs="Lato"/>
          <w:i w:val="0"/>
          <w:sz w:val="22"/>
        </w:rPr>
      </w:pPr>
      <w:r>
        <w:rPr>
          <w:rFonts w:ascii="Lato" w:eastAsia="Lato" w:hAnsi="Lato" w:cs="Lato"/>
          <w:i w:val="0"/>
          <w:sz w:val="22"/>
        </w:rPr>
        <w:t xml:space="preserve">Either party may change their Project Manager or the contact information of their Project Manager, and in </w:t>
      </w:r>
      <w:sdt>
        <w:sdtPr>
          <w:tag w:val="#PARTY A#"/>
          <w:id w:val="1609095419"/>
          <w:placeholder>
            <w:docPart w:val="#PARTY A#"/>
          </w:placeholder>
          <w:showingPlcHdr/>
          <w:text/>
          <w15:color w:val="FFFF00"/>
        </w:sdtPr>
        <w:sdtContent>
          <w:r>
            <w:rPr>
              <w:rStyle w:val="PlaceholderText"/>
            </w:rPr>
            <w:t>#PARTY A#</w:t>
          </w:r>
        </w:sdtContent>
      </w:sdt>
      <w:r>
        <w:rPr>
          <w:rFonts w:ascii="Lato" w:eastAsia="Lato" w:hAnsi="Lato" w:cs="Lato"/>
          <w:i w:val="0"/>
          <w:sz w:val="22"/>
        </w:rPr>
        <w:t>'s case it's emergency contact and the contact information of the emergency contact, by giving written notice to the other party detailing the changes.</w:t>
      </w:r>
    </w:p>
    <w:p>
      <w:pPr>
        <w:spacing w:line="288" w:lineRule="auto"/>
        <w:rPr>
          <w:rFonts w:ascii="Lato" w:eastAsia="Lato" w:hAnsi="Lato" w:cs="Lato"/>
          <w:i w:val="0"/>
          <w:sz w:val="22"/>
        </w:rPr>
      </w:pPr>
    </w:p>
    <w:p>
      <w:pPr>
        <w:pStyle w:val="Heading1"/>
        <w:numPr>
          <w:numId w:val="1"/>
        </w:numPr>
        <w:spacing w:line="288" w:lineRule="auto"/>
        <w:rPr>
          <w:rFonts w:ascii="Lato" w:eastAsia="Lato" w:hAnsi="Lato" w:cs="Lato"/>
          <w:i w:val="0"/>
          <w:sz w:val="22"/>
        </w:rPr>
      </w:pPr>
      <w:r>
        <w:rPr>
          <w:rFonts w:ascii="Lato" w:eastAsia="Lato" w:hAnsi="Lato" w:cs="Lato"/>
          <w:i w:val="0"/>
          <w:sz w:val="28"/>
        </w:rPr>
        <w:t>Personnel</w:t>
      </w:r>
    </w:p>
    <w:p>
      <w:pPr>
        <w:pStyle w:val="Heading2"/>
        <w:numPr>
          <w:ilvl w:val="1"/>
          <w:numId w:val="1"/>
        </w:numPr>
        <w:spacing w:line="288" w:lineRule="auto"/>
        <w:rPr>
          <w:rFonts w:ascii="Lato" w:eastAsia="Lato" w:hAnsi="Lato" w:cs="Lato"/>
          <w:i w:val="0"/>
          <w:sz w:val="22"/>
        </w:rPr>
      </w:pPr>
      <w:r>
        <w:rPr>
          <w:rFonts w:ascii="Lato" w:eastAsia="Lato" w:hAnsi="Lato" w:cs="Lato"/>
          <w:i w:val="0"/>
          <w:sz w:val="24"/>
        </w:rPr>
        <w:t>Skilled Personnel</w:t>
      </w:r>
    </w:p>
    <w:p>
      <w:pPr>
        <w:spacing w:line="288" w:lineRule="auto"/>
        <w:rPr>
          <w:rFonts w:ascii="Lato" w:eastAsia="Lato" w:hAnsi="Lato" w:cs="Lato"/>
          <w:i w:val="0"/>
          <w:sz w:val="22"/>
        </w:rPr>
      </w:pPr>
      <w:sdt>
        <w:sdtPr>
          <w:tag w:val="#PARTY A#"/>
          <w:id w:val="1424004320"/>
          <w:placeholder>
            <w:docPart w:val="#PARTY A#"/>
          </w:placeholder>
          <w:showingPlcHdr/>
          <w:text/>
          <w15:color w:val="FFFF00"/>
        </w:sdtPr>
        <w:sdtContent>
          <w:r>
            <w:rPr>
              <w:rStyle w:val="PlaceholderText"/>
            </w:rPr>
            <w:t>#PARTY A#</w:t>
          </w:r>
        </w:sdtContent>
      </w:sdt>
      <w:r>
        <w:rPr>
          <w:rFonts w:ascii="Lato" w:eastAsia="Lato" w:hAnsi="Lato" w:cs="Lato"/>
          <w:i w:val="0"/>
          <w:sz w:val="22"/>
        </w:rPr>
        <w:t xml:space="preserve"> shall retain and employ personnel, including subcontractors under section "SUBCONTRACTORS" who have the experience, skill, diligence, and expertise necessary and appropriate to perform the </w:t>
      </w:r>
      <w:sdt>
        <w:sdtPr>
          <w:tag w:val="#DELIVERABLES#"/>
          <w:id w:val="1574847171"/>
          <w:placeholder>
            <w:docPart w:val="#DELIVERABLES#"/>
          </w:placeholder>
          <w:showingPlcHdr/>
          <w:text/>
          <w15:color w:val="FFFF00"/>
        </w:sdtPr>
        <w:sdtContent>
          <w:r>
            <w:rPr>
              <w:rStyle w:val="PlaceholderText"/>
            </w:rPr>
            <w:t>#DELIVERABLES#</w:t>
          </w:r>
        </w:sdtContent>
      </w:sdt>
      <w:r>
        <w:rPr>
          <w:rFonts w:ascii="Lato" w:eastAsia="Lato" w:hAnsi="Lato" w:cs="Lato"/>
          <w:i w:val="0"/>
          <w:sz w:val="22"/>
        </w:rPr>
        <w:t xml:space="preserve"> according to standards and service levels required under this agreement.</w:t>
      </w:r>
    </w:p>
    <w:p>
      <w:pPr>
        <w:spacing w:line="288" w:lineRule="auto"/>
        <w:rPr>
          <w:rFonts w:ascii="Lato" w:eastAsia="Lato" w:hAnsi="Lato" w:cs="Lato"/>
          <w:i w:val="0"/>
          <w:sz w:val="22"/>
        </w:rPr>
      </w:pPr>
    </w:p>
    <w:p>
      <w:pPr>
        <w:pStyle w:val="Heading2"/>
        <w:numPr>
          <w:ilvl w:val="1"/>
          <w:numId w:val="1"/>
        </w:numPr>
        <w:spacing w:line="288" w:lineRule="auto"/>
        <w:rPr>
          <w:rFonts w:ascii="Lato" w:eastAsia="Lato" w:hAnsi="Lato" w:cs="Lato"/>
          <w:i w:val="0"/>
          <w:sz w:val="22"/>
        </w:rPr>
      </w:pPr>
      <w:r>
        <w:rPr>
          <w:rFonts w:ascii="Lato" w:eastAsia="Lato" w:hAnsi="Lato" w:cs="Lato"/>
          <w:i w:val="0"/>
          <w:sz w:val="24"/>
        </w:rPr>
        <w:t>Supervision of Personnel</w:t>
      </w:r>
    </w:p>
    <w:p>
      <w:pPr>
        <w:spacing w:line="288" w:lineRule="auto"/>
        <w:rPr>
          <w:rFonts w:ascii="Lato" w:eastAsia="Lato" w:hAnsi="Lato" w:cs="Lato"/>
          <w:i w:val="0"/>
          <w:sz w:val="22"/>
        </w:rPr>
      </w:pPr>
      <w:sdt>
        <w:sdtPr>
          <w:tag w:val="#PARTY A#"/>
          <w:id w:val="1796627917"/>
          <w:placeholder>
            <w:docPart w:val="#PARTY A#"/>
          </w:placeholder>
          <w:showingPlcHdr/>
          <w:text/>
          <w15:color w:val="FFFF00"/>
        </w:sdtPr>
        <w:sdtContent>
          <w:r>
            <w:rPr>
              <w:rStyle w:val="PlaceholderText"/>
            </w:rPr>
            <w:t>#PARTY A#</w:t>
          </w:r>
        </w:sdtContent>
      </w:sdt>
      <w:r>
        <w:rPr>
          <w:rFonts w:ascii="Lato" w:eastAsia="Lato" w:hAnsi="Lato" w:cs="Lato"/>
          <w:i w:val="0"/>
          <w:sz w:val="22"/>
        </w:rPr>
        <w:t xml:space="preserve"> shall be responsible for all personnel assigned to provide the </w:t>
      </w:r>
      <w:sdt>
        <w:sdtPr>
          <w:tag w:val="#DELIVERABLES#"/>
          <w:id w:val="438824084"/>
          <w:placeholder>
            <w:docPart w:val="#DELIVERABLES#"/>
          </w:placeholder>
          <w:showingPlcHdr/>
          <w:text/>
          <w15:color w:val="FFFF00"/>
        </w:sdtPr>
        <w:sdtContent>
          <w:r>
            <w:rPr>
              <w:rStyle w:val="PlaceholderText"/>
            </w:rPr>
            <w:t>#DELIVERABLES#</w:t>
          </w:r>
        </w:sdtContent>
      </w:sdt>
      <w:r>
        <w:rPr>
          <w:rFonts w:ascii="Lato" w:eastAsia="Lato" w:hAnsi="Lato" w:cs="Lato"/>
          <w:i w:val="0"/>
          <w:sz w:val="22"/>
        </w:rPr>
        <w:t xml:space="preserve"> to </w:t>
      </w:r>
      <w:sdt>
        <w:sdtPr>
          <w:tag w:val="#PARTY B#"/>
          <w:id w:val="672432733"/>
          <w:placeholder>
            <w:docPart w:val="#PARTY B#"/>
          </w:placeholder>
          <w:showingPlcHdr/>
          <w:text/>
          <w15:color w:val="FFFF00"/>
        </w:sdtPr>
        <w:sdtContent>
          <w:r>
            <w:rPr>
              <w:rStyle w:val="PlaceholderText"/>
            </w:rPr>
            <w:t>#PARTY B#</w:t>
          </w:r>
        </w:sdtContent>
      </w:sdt>
      <w:r>
        <w:rPr>
          <w:rFonts w:ascii="Lato" w:eastAsia="Lato" w:hAnsi="Lato" w:cs="Lato"/>
          <w:i w:val="0"/>
          <w:sz w:val="22"/>
        </w:rPr>
        <w:t>.</w:t>
      </w:r>
    </w:p>
    <w:p>
      <w:pPr>
        <w:spacing w:line="288" w:lineRule="auto"/>
        <w:rPr>
          <w:rFonts w:ascii="Lato" w:eastAsia="Lato" w:hAnsi="Lato" w:cs="Lato"/>
          <w:i w:val="0"/>
          <w:sz w:val="22"/>
        </w:rPr>
      </w:pPr>
    </w:p>
    <w:p>
      <w:pPr>
        <w:pStyle w:val="Heading2"/>
        <w:numPr>
          <w:ilvl w:val="1"/>
          <w:numId w:val="1"/>
        </w:numPr>
        <w:spacing w:line="288" w:lineRule="auto"/>
        <w:rPr>
          <w:rFonts w:ascii="Lato" w:eastAsia="Lato" w:hAnsi="Lato" w:cs="Lato"/>
          <w:i w:val="0"/>
          <w:sz w:val="22"/>
        </w:rPr>
      </w:pPr>
      <w:r>
        <w:rPr>
          <w:rFonts w:ascii="Lato" w:eastAsia="Lato" w:hAnsi="Lato" w:cs="Lato"/>
          <w:i w:val="0"/>
          <w:sz w:val="24"/>
        </w:rPr>
        <w:t>Security Training</w:t>
      </w:r>
    </w:p>
    <w:p>
      <w:pPr>
        <w:spacing w:line="288" w:lineRule="auto"/>
        <w:rPr>
          <w:rFonts w:ascii="Lato" w:eastAsia="Lato" w:hAnsi="Lato" w:cs="Lato"/>
          <w:i w:val="0"/>
          <w:sz w:val="22"/>
        </w:rPr>
      </w:pPr>
      <w:sdt>
        <w:sdtPr>
          <w:tag w:val="#PARTY A#"/>
          <w:id w:val="1563361799"/>
          <w:placeholder>
            <w:docPart w:val="#PARTY A#"/>
          </w:placeholder>
          <w:showingPlcHdr/>
          <w:text/>
          <w15:color w:val="FFFF00"/>
        </w:sdtPr>
        <w:sdtContent>
          <w:r>
            <w:rPr>
              <w:rStyle w:val="PlaceholderText"/>
            </w:rPr>
            <w:t>#PARTY A#</w:t>
          </w:r>
        </w:sdtContent>
      </w:sdt>
      <w:r>
        <w:rPr>
          <w:rFonts w:ascii="Lato" w:eastAsia="Lato" w:hAnsi="Lato" w:cs="Lato"/>
          <w:i w:val="0"/>
          <w:sz w:val="22"/>
        </w:rPr>
        <w:t xml:space="preserve"> shall ensure that its personnel, on hiring and at least once a year afterwards, participate in security awareness training, including at a minimum, </w:t>
      </w:r>
      <w:sdt>
        <w:sdtPr>
          <w:tag w:val="#PARTY A#"/>
          <w:id w:val="694649207"/>
          <w:placeholder>
            <w:docPart w:val="#PARTY A#"/>
          </w:placeholder>
          <w:showingPlcHdr/>
          <w:text/>
          <w15:color w:val="FFFF00"/>
        </w:sdtPr>
        <w:sdtContent>
          <w:r>
            <w:rPr>
              <w:rStyle w:val="PlaceholderText"/>
            </w:rPr>
            <w:t>#PARTY A#</w:t>
          </w:r>
        </w:sdtContent>
      </w:sdt>
      <w:r>
        <w:rPr>
          <w:rFonts w:ascii="Lato" w:eastAsia="Lato" w:hAnsi="Lato" w:cs="Lato"/>
          <w:i w:val="0"/>
          <w:sz w:val="22"/>
        </w:rPr>
        <w:t>’s security policies, including acceptable use, password protection, data classification, incident and breach reporting, the repercussions of violations, and brief overviews of applicable laws and regulations.</w:t>
      </w:r>
    </w:p>
    <w:p>
      <w:pPr>
        <w:spacing w:line="288" w:lineRule="auto"/>
        <w:rPr>
          <w:rFonts w:ascii="Lato" w:eastAsia="Lato" w:hAnsi="Lato" w:cs="Lato"/>
          <w:i w:val="0"/>
          <w:sz w:val="22"/>
        </w:rPr>
      </w:pPr>
    </w:p>
    <w:p>
      <w:pPr>
        <w:pStyle w:val="Heading2"/>
        <w:numPr>
          <w:ilvl w:val="1"/>
          <w:numId w:val="1"/>
        </w:numPr>
        <w:spacing w:line="288" w:lineRule="auto"/>
        <w:rPr>
          <w:rFonts w:ascii="Lato" w:eastAsia="Lato" w:hAnsi="Lato" w:cs="Lato"/>
          <w:i w:val="0"/>
          <w:sz w:val="22"/>
        </w:rPr>
      </w:pPr>
      <w:r>
        <w:rPr>
          <w:rFonts w:ascii="Lato" w:eastAsia="Lato" w:hAnsi="Lato" w:cs="Lato"/>
          <w:i w:val="0"/>
          <w:sz w:val="24"/>
        </w:rPr>
        <w:t>Key Personnel</w:t>
      </w:r>
    </w:p>
    <w:p>
      <w:pPr>
        <w:spacing w:line="288" w:lineRule="auto"/>
        <w:rPr>
          <w:rFonts w:ascii="Lato" w:eastAsia="Lato" w:hAnsi="Lato" w:cs="Lato"/>
          <w:i w:val="0"/>
          <w:sz w:val="22"/>
        </w:rPr>
      </w:pPr>
      <w:sdt>
        <w:sdtPr>
          <w:tag w:val="#PARTY A#"/>
          <w:id w:val="695342781"/>
          <w:placeholder>
            <w:docPart w:val="#PARTY A#"/>
          </w:placeholder>
          <w:showingPlcHdr/>
          <w:text/>
          <w15:color w:val="FFFF00"/>
        </w:sdtPr>
        <w:sdtContent>
          <w:r>
            <w:rPr>
              <w:rStyle w:val="PlaceholderText"/>
            </w:rPr>
            <w:t>#PARTY A#</w:t>
          </w:r>
        </w:sdtContent>
      </w:sdt>
      <w:r>
        <w:rPr>
          <w:rFonts w:ascii="Lato" w:eastAsia="Lato" w:hAnsi="Lato" w:cs="Lato"/>
          <w:i w:val="0"/>
          <w:sz w:val="22"/>
        </w:rPr>
        <w:t xml:space="preserve"> will not, without good cause, replace any Key Personnel unless </w:t>
      </w:r>
      <w:sdt>
        <w:sdtPr>
          <w:tag w:val="#PARTY B#"/>
          <w:id w:val="1221020374"/>
          <w:placeholder>
            <w:docPart w:val="#PARTY B#"/>
          </w:placeholder>
          <w:showingPlcHdr/>
          <w:text/>
          <w15:color w:val="FFFF00"/>
        </w:sdtPr>
        <w:sdtContent>
          <w:r>
            <w:rPr>
              <w:rStyle w:val="PlaceholderText"/>
            </w:rPr>
            <w:t>#PARTY B#</w:t>
          </w:r>
        </w:sdtContent>
      </w:sdt>
      <w:r>
        <w:rPr>
          <w:rFonts w:ascii="Lato" w:eastAsia="Lato" w:hAnsi="Lato" w:cs="Lato"/>
          <w:i w:val="0"/>
          <w:sz w:val="22"/>
        </w:rPr>
        <w:t xml:space="preserve"> consents in writing.</w:t>
      </w:r>
    </w:p>
    <w:p>
      <w:pPr>
        <w:spacing w:line="288" w:lineRule="auto"/>
        <w:rPr>
          <w:rFonts w:ascii="Lato" w:eastAsia="Lato" w:hAnsi="Lato" w:cs="Lato"/>
          <w:i w:val="0"/>
          <w:sz w:val="22"/>
        </w:rPr>
      </w:pPr>
    </w:p>
    <w:p>
      <w:pPr>
        <w:pStyle w:val="Heading2"/>
        <w:numPr>
          <w:ilvl w:val="1"/>
          <w:numId w:val="1"/>
        </w:numPr>
        <w:spacing w:line="288" w:lineRule="auto"/>
        <w:rPr>
          <w:rFonts w:ascii="Lato" w:eastAsia="Lato" w:hAnsi="Lato" w:cs="Lato"/>
          <w:i w:val="0"/>
          <w:sz w:val="22"/>
        </w:rPr>
      </w:pPr>
      <w:r>
        <w:rPr>
          <w:rFonts w:ascii="Lato" w:eastAsia="Lato" w:hAnsi="Lato" w:cs="Lato"/>
          <w:i w:val="0"/>
          <w:sz w:val="24"/>
        </w:rPr>
        <w:t>Replacement Personnel</w:t>
      </w:r>
    </w:p>
    <w:p>
      <w:pPr>
        <w:numPr>
          <w:numId w:val="14"/>
        </w:numPr>
        <w:spacing w:line="288" w:lineRule="auto"/>
        <w:rPr>
          <w:rFonts w:ascii="Lato" w:eastAsia="Lato" w:hAnsi="Lato" w:cs="Lato"/>
          <w:i w:val="0"/>
          <w:sz w:val="22"/>
        </w:rPr>
      </w:pPr>
      <w:r>
        <w:rPr>
          <w:rFonts w:ascii="Lato" w:eastAsia="Lato" w:hAnsi="Lato" w:cs="Lato"/>
          <w:i w:val="0"/>
          <w:sz w:val="21"/>
        </w:rPr>
        <w:t xml:space="preserve">Request for Good Cause. For good cause, </w:t>
      </w:r>
      <w:sdt>
        <w:sdtPr>
          <w:tag w:val="#PARTY B#"/>
          <w:id w:val="260884810"/>
          <w:placeholder>
            <w:docPart w:val="#PARTY B#"/>
          </w:placeholder>
          <w:showingPlcHdr/>
          <w:text/>
          <w15:color w:val="FFFF00"/>
        </w:sdtPr>
        <w:sdtContent>
          <w:r>
            <w:rPr>
              <w:rStyle w:val="PlaceholderText"/>
            </w:rPr>
            <w:t>#PARTY B#</w:t>
          </w:r>
        </w:sdtContent>
      </w:sdt>
      <w:r>
        <w:rPr>
          <w:rFonts w:ascii="Lato" w:eastAsia="Lato" w:hAnsi="Lato" w:cs="Lato"/>
          <w:i w:val="0"/>
          <w:sz w:val="21"/>
        </w:rPr>
        <w:t xml:space="preserve"> may request replacement of any of </w:t>
      </w:r>
      <w:sdt>
        <w:sdtPr>
          <w:tag w:val="#PARTY A#"/>
          <w:id w:val="2028171456"/>
          <w:placeholder>
            <w:docPart w:val="#PARTY A#"/>
          </w:placeholder>
          <w:showingPlcHdr/>
          <w:text/>
          <w15:color w:val="FFFF00"/>
        </w:sdtPr>
        <w:sdtContent>
          <w:r>
            <w:rPr>
              <w:rStyle w:val="PlaceholderText"/>
            </w:rPr>
            <w:t>#PARTY A#</w:t>
          </w:r>
        </w:sdtContent>
      </w:sdt>
      <w:r>
        <w:rPr>
          <w:rFonts w:ascii="Lato" w:eastAsia="Lato" w:hAnsi="Lato" w:cs="Lato"/>
          <w:i w:val="0"/>
          <w:sz w:val="21"/>
        </w:rPr>
        <w:t>'s personnel.</w:t>
      </w:r>
    </w:p>
    <w:p>
      <w:pPr>
        <w:numPr>
          <w:numId w:val="14"/>
        </w:numPr>
        <w:spacing w:line="288" w:lineRule="auto"/>
        <w:rPr>
          <w:rFonts w:ascii="Lato" w:eastAsia="Lato" w:hAnsi="Lato" w:cs="Lato"/>
          <w:i w:val="0"/>
          <w:sz w:val="22"/>
        </w:rPr>
      </w:pPr>
      <w:r>
        <w:rPr>
          <w:rFonts w:ascii="Lato" w:eastAsia="Lato" w:hAnsi="Lato" w:cs="Lato"/>
          <w:i w:val="0"/>
          <w:sz w:val="21"/>
        </w:rPr>
        <w:t xml:space="preserve">Response to Request. If </w:t>
      </w:r>
      <w:sdt>
        <w:sdtPr>
          <w:tag w:val="#PARTY B#"/>
          <w:id w:val="616123356"/>
          <w:placeholder>
            <w:docPart w:val="#PARTY B#"/>
          </w:placeholder>
          <w:showingPlcHdr/>
          <w:text/>
          <w15:color w:val="FFFF00"/>
        </w:sdtPr>
        <w:sdtContent>
          <w:r>
            <w:rPr>
              <w:rStyle w:val="PlaceholderText"/>
            </w:rPr>
            <w:t>#PARTY B#</w:t>
          </w:r>
        </w:sdtContent>
      </w:sdt>
      <w:r>
        <w:rPr>
          <w:rFonts w:ascii="Lato" w:eastAsia="Lato" w:hAnsi="Lato" w:cs="Lato"/>
          <w:i w:val="0"/>
          <w:sz w:val="21"/>
        </w:rPr>
        <w:t xml:space="preserve"> has good cause to request a replacement, within [five] Business Days' of receiving the request, </w:t>
      </w:r>
      <w:sdt>
        <w:sdtPr>
          <w:tag w:val="#PARTY A#"/>
          <w:id w:val="605027750"/>
          <w:placeholder>
            <w:docPart w:val="#PARTY A#"/>
          </w:placeholder>
          <w:showingPlcHdr/>
          <w:text/>
          <w15:color w:val="FFFF00"/>
        </w:sdtPr>
        <w:sdtContent>
          <w:r>
            <w:rPr>
              <w:rStyle w:val="PlaceholderText"/>
            </w:rPr>
            <w:t>#PARTY A#</w:t>
          </w:r>
        </w:sdtContent>
      </w:sdt>
      <w:r>
        <w:rPr>
          <w:rFonts w:ascii="Lato" w:eastAsia="Lato" w:hAnsi="Lato" w:cs="Lato"/>
          <w:i w:val="0"/>
          <w:sz w:val="21"/>
        </w:rPr>
        <w:t xml:space="preserve"> shall use reasonable efforts to provide substitute personnel of sufficient skill, knowledge, and training, subject to their availability.</w:t>
      </w:r>
    </w:p>
    <w:p>
      <w:pPr>
        <w:numPr>
          <w:ilvl w:val="0"/>
          <w:numId w:val="0"/>
        </w:numPr>
        <w:spacing w:line="288" w:lineRule="auto"/>
        <w:rPr>
          <w:rFonts w:ascii="Lato" w:eastAsia="Lato" w:hAnsi="Lato" w:cs="Lato"/>
          <w:i w:val="0"/>
          <w:sz w:val="22"/>
        </w:rPr>
      </w:pPr>
    </w:p>
    <w:p>
      <w:pPr>
        <w:pStyle w:val="Heading2"/>
        <w:numPr>
          <w:ilvl w:val="1"/>
          <w:numId w:val="1"/>
        </w:numPr>
        <w:spacing w:line="288" w:lineRule="auto"/>
        <w:rPr>
          <w:rFonts w:ascii="Lato" w:eastAsia="Lato" w:hAnsi="Lato" w:cs="Lato"/>
          <w:i w:val="0"/>
          <w:sz w:val="22"/>
        </w:rPr>
      </w:pPr>
      <w:r>
        <w:rPr>
          <w:rFonts w:ascii="Lato" w:eastAsia="Lato" w:hAnsi="Lato" w:cs="Lato"/>
          <w:i w:val="0"/>
          <w:sz w:val="24"/>
        </w:rPr>
        <w:t>Background Checks, Criminal Records Checks, and Credit Checks</w:t>
      </w:r>
    </w:p>
    <w:p>
      <w:pPr>
        <w:spacing w:line="288" w:lineRule="auto"/>
        <w:rPr>
          <w:rFonts w:ascii="Lato" w:eastAsia="Lato" w:hAnsi="Lato" w:cs="Lato"/>
          <w:i w:val="0"/>
          <w:sz w:val="22"/>
        </w:rPr>
      </w:pPr>
      <w:r>
        <w:rPr>
          <w:rFonts w:ascii="Lato" w:eastAsia="Lato" w:hAnsi="Lato" w:cs="Lato"/>
          <w:i w:val="0"/>
          <w:sz w:val="22"/>
        </w:rPr>
        <w:t xml:space="preserve">To the extent permitted by Law and after obtaining the applicable consents from the affected personnel, before assigning any personnel to provide </w:t>
      </w:r>
      <w:sdt>
        <w:sdtPr>
          <w:tag w:val="#DELIVERABLES#"/>
          <w:id w:val="1323241659"/>
          <w:placeholder>
            <w:docPart w:val="#DELIVERABLES#"/>
          </w:placeholder>
          <w:showingPlcHdr/>
          <w:text/>
          <w15:color w:val="FFFF00"/>
        </w:sdtPr>
        <w:sdtContent>
          <w:r>
            <w:rPr>
              <w:rStyle w:val="PlaceholderText"/>
            </w:rPr>
            <w:t>#DELIVERABLES#</w:t>
          </w:r>
        </w:sdtContent>
      </w:sdt>
      <w:r>
        <w:rPr>
          <w:rFonts w:ascii="Lato" w:eastAsia="Lato" w:hAnsi="Lato" w:cs="Lato"/>
          <w:i w:val="0"/>
          <w:sz w:val="22"/>
        </w:rPr>
        <w:t xml:space="preserve"> under this agreement </w:t>
      </w:r>
      <w:sdt>
        <w:sdtPr>
          <w:tag w:val="#PARTY A#"/>
          <w:id w:val="705240892"/>
          <w:placeholder>
            <w:docPart w:val="#PARTY A#"/>
          </w:placeholder>
          <w:showingPlcHdr/>
          <w:text/>
          <w15:color w:val="FFFF00"/>
        </w:sdtPr>
        <w:sdtContent>
          <w:r>
            <w:rPr>
              <w:rStyle w:val="PlaceholderText"/>
            </w:rPr>
            <w:t>#PARTY A#</w:t>
          </w:r>
        </w:sdtContent>
      </w:sdt>
      <w:r>
        <w:rPr>
          <w:rFonts w:ascii="Lato" w:eastAsia="Lato" w:hAnsi="Lato" w:cs="Lato"/>
          <w:i w:val="0"/>
          <w:sz w:val="22"/>
        </w:rPr>
        <w:t xml:space="preserve"> shall</w:t>
      </w:r>
    </w:p>
    <w:p>
      <w:pPr>
        <w:numPr>
          <w:numId w:val="15"/>
        </w:numPr>
        <w:spacing w:line="288" w:lineRule="auto"/>
        <w:rPr>
          <w:rFonts w:ascii="Lato" w:eastAsia="Lato" w:hAnsi="Lato" w:cs="Lato"/>
          <w:i w:val="0"/>
          <w:sz w:val="22"/>
        </w:rPr>
      </w:pPr>
      <w:r>
        <w:rPr>
          <w:rFonts w:ascii="Lato" w:eastAsia="Lato" w:hAnsi="Lato" w:cs="Lato"/>
          <w:i w:val="0"/>
          <w:sz w:val="21"/>
        </w:rPr>
        <w:t>complete background checks on all these personnel, and</w:t>
      </w:r>
    </w:p>
    <w:p>
      <w:pPr>
        <w:numPr>
          <w:numId w:val="15"/>
        </w:numPr>
        <w:spacing w:line="288" w:lineRule="auto"/>
        <w:rPr>
          <w:rFonts w:ascii="Lato" w:eastAsia="Lato" w:hAnsi="Lato" w:cs="Lato"/>
          <w:i w:val="0"/>
          <w:sz w:val="22"/>
        </w:rPr>
      </w:pPr>
      <w:r>
        <w:rPr>
          <w:rFonts w:ascii="Lato" w:eastAsia="Lato" w:hAnsi="Lato" w:cs="Lato"/>
          <w:i w:val="0"/>
          <w:sz w:val="21"/>
        </w:rPr>
        <w:t xml:space="preserve">on </w:t>
      </w:r>
      <w:sdt>
        <w:sdtPr>
          <w:tag w:val="#PARTY B#"/>
          <w:id w:val="2124187129"/>
          <w:placeholder>
            <w:docPart w:val="#PARTY B#"/>
          </w:placeholder>
          <w:showingPlcHdr/>
          <w:text/>
          <w15:color w:val="FFFF00"/>
        </w:sdtPr>
        <w:sdtContent>
          <w:r>
            <w:rPr>
              <w:rStyle w:val="PlaceholderText"/>
            </w:rPr>
            <w:t>#PARTY B#</w:t>
          </w:r>
        </w:sdtContent>
      </w:sdt>
      <w:r>
        <w:rPr>
          <w:rFonts w:ascii="Lato" w:eastAsia="Lato" w:hAnsi="Lato" w:cs="Lato"/>
          <w:i w:val="0"/>
          <w:sz w:val="21"/>
        </w:rPr>
        <w:t>'s reasonable request and sole expense, update any of these checks.</w:t>
      </w:r>
    </w:p>
    <w:p>
      <w:pPr>
        <w:numPr>
          <w:ilvl w:val="0"/>
          <w:numId w:val="0"/>
        </w:numPr>
        <w:spacing w:line="288" w:lineRule="auto"/>
        <w:rPr>
          <w:rFonts w:ascii="Lato" w:eastAsia="Lato" w:hAnsi="Lato" w:cs="Lato"/>
          <w:i w:val="0"/>
          <w:sz w:val="22"/>
        </w:rPr>
      </w:pPr>
    </w:p>
    <w:p>
      <w:pPr>
        <w:pStyle w:val="Heading1"/>
        <w:numPr>
          <w:numId w:val="1"/>
        </w:numPr>
        <w:spacing w:line="288" w:lineRule="auto"/>
        <w:rPr>
          <w:rFonts w:ascii="Lato" w:eastAsia="Lato" w:hAnsi="Lato" w:cs="Lato"/>
          <w:i w:val="0"/>
          <w:sz w:val="22"/>
        </w:rPr>
      </w:pPr>
      <w:r>
        <w:rPr>
          <w:rFonts w:ascii="Lato" w:eastAsia="Lato" w:hAnsi="Lato" w:cs="Lato"/>
          <w:i w:val="0"/>
          <w:sz w:val="28"/>
        </w:rPr>
        <w:t>Subcontractors</w:t>
      </w:r>
    </w:p>
    <w:p>
      <w:pPr>
        <w:pStyle w:val="Heading2"/>
        <w:numPr>
          <w:ilvl w:val="1"/>
          <w:numId w:val="1"/>
        </w:numPr>
        <w:spacing w:line="288" w:lineRule="auto"/>
        <w:rPr>
          <w:rFonts w:ascii="Lato" w:eastAsia="Lato" w:hAnsi="Lato" w:cs="Lato"/>
          <w:i w:val="0"/>
          <w:sz w:val="22"/>
        </w:rPr>
      </w:pPr>
      <w:r>
        <w:rPr>
          <w:rFonts w:ascii="Lato" w:eastAsia="Lato" w:hAnsi="Lato" w:cs="Lato"/>
          <w:i w:val="0"/>
          <w:sz w:val="24"/>
        </w:rPr>
        <w:t>Written Consent Required for Subcontracting</w:t>
      </w:r>
    </w:p>
    <w:p>
      <w:pPr>
        <w:spacing w:line="288" w:lineRule="auto"/>
        <w:rPr>
          <w:rFonts w:ascii="Lato" w:eastAsia="Lato" w:hAnsi="Lato" w:cs="Lato"/>
          <w:i w:val="0"/>
          <w:sz w:val="22"/>
        </w:rPr>
      </w:pPr>
      <w:sdt>
        <w:sdtPr>
          <w:tag w:val="#PARTY A#"/>
          <w:id w:val="1598914326"/>
          <w:placeholder>
            <w:docPart w:val="#PARTY A#"/>
          </w:placeholder>
          <w:showingPlcHdr/>
          <w:text/>
          <w15:color w:val="FFFF00"/>
        </w:sdtPr>
        <w:sdtContent>
          <w:r>
            <w:rPr>
              <w:rStyle w:val="PlaceholderText"/>
            </w:rPr>
            <w:t>#PARTY A#</w:t>
          </w:r>
        </w:sdtContent>
      </w:sdt>
      <w:r>
        <w:rPr>
          <w:rFonts w:ascii="Lato" w:eastAsia="Lato" w:hAnsi="Lato" w:cs="Lato"/>
          <w:i w:val="0"/>
          <w:sz w:val="22"/>
        </w:rPr>
        <w:t xml:space="preserve"> will not subcontract any Work without </w:t>
      </w:r>
      <w:sdt>
        <w:sdtPr>
          <w:tag w:val="#PARTY B#"/>
          <w:id w:val="2048541182"/>
          <w:placeholder>
            <w:docPart w:val="#PARTY B#"/>
          </w:placeholder>
          <w:showingPlcHdr/>
          <w:text/>
          <w15:color w:val="FFFF00"/>
        </w:sdtPr>
        <w:sdtContent>
          <w:r>
            <w:rPr>
              <w:rStyle w:val="PlaceholderText"/>
            </w:rPr>
            <w:t>#PARTY B#</w:t>
          </w:r>
        </w:sdtContent>
      </w:sdt>
      <w:r>
        <w:rPr>
          <w:rFonts w:ascii="Lato" w:eastAsia="Lato" w:hAnsi="Lato" w:cs="Lato"/>
          <w:i w:val="0"/>
          <w:sz w:val="22"/>
        </w:rPr>
        <w:t>'s written consent.</w:t>
      </w:r>
    </w:p>
    <w:p>
      <w:pPr>
        <w:spacing w:line="288" w:lineRule="auto"/>
        <w:rPr>
          <w:rFonts w:ascii="Lato" w:eastAsia="Lato" w:hAnsi="Lato" w:cs="Lato"/>
          <w:i w:val="0"/>
          <w:sz w:val="22"/>
        </w:rPr>
      </w:pPr>
    </w:p>
    <w:p>
      <w:pPr>
        <w:pStyle w:val="Heading2"/>
        <w:numPr>
          <w:ilvl w:val="1"/>
          <w:numId w:val="1"/>
        </w:numPr>
        <w:spacing w:line="288" w:lineRule="auto"/>
        <w:rPr>
          <w:rFonts w:ascii="Lato" w:eastAsia="Lato" w:hAnsi="Lato" w:cs="Lato"/>
          <w:i w:val="0"/>
          <w:sz w:val="22"/>
        </w:rPr>
      </w:pPr>
      <w:sdt>
        <w:sdtPr>
          <w:tag w:val="#PARTY A#"/>
          <w:id w:val="2092146932"/>
          <w:placeholder>
            <w:docPart w:val="#PARTY A#"/>
          </w:placeholder>
          <w:showingPlcHdr/>
          <w:text/>
          <w15:color w:val="FFFF00"/>
        </w:sdtPr>
        <w:sdtContent>
          <w:r>
            <w:rPr>
              <w:rStyle w:val="PlaceholderText"/>
            </w:rPr>
            <w:t>#PARTY A#</w:t>
          </w:r>
        </w:sdtContent>
      </w:sdt>
      <w:r>
        <w:rPr>
          <w:rFonts w:ascii="Lato" w:eastAsia="Lato" w:hAnsi="Lato" w:cs="Lato"/>
          <w:i w:val="0"/>
          <w:sz w:val="24"/>
        </w:rPr>
        <w:t xml:space="preserve"> Remains Responsible</w:t>
      </w:r>
    </w:p>
    <w:p>
      <w:pPr>
        <w:spacing w:line="288" w:lineRule="auto"/>
        <w:rPr>
          <w:rFonts w:ascii="Lato" w:eastAsia="Lato" w:hAnsi="Lato" w:cs="Lato"/>
          <w:i w:val="0"/>
          <w:sz w:val="22"/>
        </w:rPr>
      </w:pPr>
      <w:sdt>
        <w:sdtPr>
          <w:tag w:val="#PARTY A#"/>
          <w:id w:val="1864330347"/>
          <w:placeholder>
            <w:docPart w:val="#PARTY A#"/>
          </w:placeholder>
          <w:showingPlcHdr/>
          <w:text/>
          <w15:color w:val="FFFF00"/>
        </w:sdtPr>
        <w:sdtContent>
          <w:r>
            <w:rPr>
              <w:rStyle w:val="PlaceholderText"/>
            </w:rPr>
            <w:t>#PARTY A#</w:t>
          </w:r>
        </w:sdtContent>
      </w:sdt>
      <w:r>
        <w:rPr>
          <w:rFonts w:ascii="Lato" w:eastAsia="Lato" w:hAnsi="Lato" w:cs="Lato"/>
          <w:i w:val="0"/>
          <w:sz w:val="22"/>
        </w:rPr>
        <w:t xml:space="preserve"> will </w:t>
      </w:r>
    </w:p>
    <w:p>
      <w:pPr>
        <w:numPr>
          <w:numId w:val="16"/>
        </w:numPr>
        <w:spacing w:line="288" w:lineRule="auto"/>
        <w:rPr>
          <w:rFonts w:ascii="Lato" w:eastAsia="Lato" w:hAnsi="Lato" w:cs="Lato"/>
          <w:i w:val="0"/>
          <w:sz w:val="22"/>
        </w:rPr>
      </w:pPr>
      <w:r>
        <w:rPr>
          <w:rFonts w:ascii="Lato" w:eastAsia="Lato" w:hAnsi="Lato" w:cs="Lato"/>
          <w:i w:val="0"/>
          <w:sz w:val="22"/>
        </w:rPr>
        <w:t>be deemed to have performed any Work actually performed by a subcontractor, and</w:t>
      </w:r>
    </w:p>
    <w:p>
      <w:pPr>
        <w:numPr>
          <w:numId w:val="16"/>
        </w:numPr>
        <w:spacing w:line="288" w:lineRule="auto"/>
        <w:rPr>
          <w:rFonts w:ascii="Lato" w:eastAsia="Lato" w:hAnsi="Lato" w:cs="Lato"/>
          <w:i w:val="0"/>
          <w:sz w:val="22"/>
        </w:rPr>
      </w:pPr>
      <w:r>
        <w:rPr>
          <w:rFonts w:ascii="Lato" w:eastAsia="Lato" w:hAnsi="Lato" w:cs="Lato"/>
          <w:i w:val="0"/>
          <w:sz w:val="22"/>
        </w:rPr>
        <w:t xml:space="preserve">remain responsible and liable for any Work performed by a subcontractor as if </w:t>
      </w:r>
      <w:sdt>
        <w:sdtPr>
          <w:tag w:val="#PARTY A#"/>
          <w:id w:val="859491890"/>
          <w:placeholder>
            <w:docPart w:val="#PARTY A#"/>
          </w:placeholder>
          <w:showingPlcHdr/>
          <w:text/>
          <w15:color w:val="FFFF00"/>
        </w:sdtPr>
        <w:sdtContent>
          <w:r>
            <w:rPr>
              <w:rStyle w:val="PlaceholderText"/>
            </w:rPr>
            <w:t>#PARTY A#</w:t>
          </w:r>
        </w:sdtContent>
      </w:sdt>
      <w:r>
        <w:rPr>
          <w:rFonts w:ascii="Lato" w:eastAsia="Lato" w:hAnsi="Lato" w:cs="Lato"/>
          <w:i w:val="0"/>
          <w:sz w:val="22"/>
        </w:rPr>
        <w:t xml:space="preserve"> had provided the Work itself.</w:t>
      </w:r>
    </w:p>
    <w:p>
      <w:pPr>
        <w:numPr>
          <w:ilvl w:val="0"/>
          <w:numId w:val="0"/>
        </w:numPr>
        <w:spacing w:line="288" w:lineRule="auto"/>
        <w:rPr>
          <w:rFonts w:ascii="Lato" w:eastAsia="Lato" w:hAnsi="Lato" w:cs="Lato"/>
          <w:i w:val="0"/>
          <w:sz w:val="22"/>
        </w:rPr>
      </w:pPr>
    </w:p>
    <w:p>
      <w:pPr>
        <w:pStyle w:val="Heading1"/>
        <w:numPr>
          <w:numId w:val="1"/>
        </w:numPr>
        <w:spacing w:line="288" w:lineRule="auto"/>
        <w:rPr>
          <w:rFonts w:ascii="Lato" w:eastAsia="Lato" w:hAnsi="Lato" w:cs="Lato"/>
          <w:i w:val="0"/>
          <w:sz w:val="22"/>
        </w:rPr>
      </w:pPr>
      <w:r>
        <w:rPr>
          <w:rFonts w:ascii="Lato" w:eastAsia="Lato" w:hAnsi="Lato" w:cs="Lato"/>
          <w:i w:val="0"/>
          <w:sz w:val="28"/>
        </w:rPr>
        <w:t>Software Deliverables and License Grant</w:t>
      </w:r>
    </w:p>
    <w:p>
      <w:pPr>
        <w:pStyle w:val="Heading2"/>
        <w:numPr>
          <w:ilvl w:val="1"/>
          <w:numId w:val="1"/>
        </w:numPr>
        <w:spacing w:line="288" w:lineRule="auto"/>
        <w:rPr>
          <w:rFonts w:ascii="Lato" w:eastAsia="Lato" w:hAnsi="Lato" w:cs="Lato"/>
          <w:i w:val="0"/>
          <w:sz w:val="22"/>
        </w:rPr>
      </w:pPr>
      <w:r>
        <w:rPr>
          <w:rFonts w:ascii="Lato" w:eastAsia="Lato" w:hAnsi="Lato" w:cs="Lato"/>
          <w:i w:val="0"/>
          <w:sz w:val="24"/>
        </w:rPr>
        <w:t>Software Provided in Source Code</w:t>
      </w:r>
    </w:p>
    <w:p>
      <w:pPr>
        <w:spacing w:line="288" w:lineRule="auto"/>
        <w:rPr>
          <w:rFonts w:ascii="Lato" w:eastAsia="Lato" w:hAnsi="Lato" w:cs="Lato"/>
          <w:i w:val="0"/>
          <w:sz w:val="22"/>
        </w:rPr>
      </w:pPr>
      <w:r>
        <w:rPr>
          <w:rFonts w:ascii="Lato" w:eastAsia="Lato" w:hAnsi="Lato" w:cs="Lato"/>
          <w:i w:val="0"/>
          <w:sz w:val="22"/>
        </w:rPr>
        <w:t xml:space="preserve">Unless the parties agree otherwise in any Statement of Work or any separate license or technology agreement, if </w:t>
      </w:r>
      <w:sdt>
        <w:sdtPr>
          <w:tag w:val="#PARTY A#"/>
          <w:id w:val="647231842"/>
          <w:placeholder>
            <w:docPart w:val="#PARTY A#"/>
          </w:placeholder>
          <w:showingPlcHdr/>
          <w:text/>
          <w15:color w:val="FFFF00"/>
        </w:sdtPr>
        <w:sdtContent>
          <w:r>
            <w:rPr>
              <w:rStyle w:val="PlaceholderText"/>
            </w:rPr>
            <w:t>#PARTY A#</w:t>
          </w:r>
        </w:sdtContent>
      </w:sdt>
      <w:r>
        <w:rPr>
          <w:rFonts w:ascii="Lato" w:eastAsia="Lato" w:hAnsi="Lato" w:cs="Lato"/>
          <w:i w:val="0"/>
          <w:sz w:val="22"/>
        </w:rPr>
        <w:t xml:space="preserve"> provides </w:t>
      </w:r>
      <w:sdt>
        <w:sdtPr>
          <w:tag w:val="#PARTY B#"/>
          <w:id w:val="1360831901"/>
          <w:placeholder>
            <w:docPart w:val="#PARTY B#"/>
          </w:placeholder>
          <w:showingPlcHdr/>
          <w:text/>
          <w15:color w:val="FFFF00"/>
        </w:sdtPr>
        <w:sdtContent>
          <w:r>
            <w:rPr>
              <w:rStyle w:val="PlaceholderText"/>
            </w:rPr>
            <w:t>#PARTY B#</w:t>
          </w:r>
        </w:sdtContent>
      </w:sdt>
      <w:r>
        <w:rPr>
          <w:rFonts w:ascii="Lato" w:eastAsia="Lato" w:hAnsi="Lato" w:cs="Lato"/>
          <w:i w:val="0"/>
          <w:sz w:val="22"/>
        </w:rPr>
        <w:t xml:space="preserve"> with any </w:t>
      </w:r>
      <w:sdt>
        <w:sdtPr>
          <w:tag w:val="#DELIVERABLES#"/>
          <w:id w:val="1676326161"/>
          <w:placeholder>
            <w:docPart w:val="#DELIVERABLES#"/>
          </w:placeholder>
          <w:showingPlcHdr/>
          <w:text/>
          <w15:color w:val="FFFF00"/>
        </w:sdtPr>
        <w:sdtContent>
          <w:r>
            <w:rPr>
              <w:rStyle w:val="PlaceholderText"/>
            </w:rPr>
            <w:t>#DELIVERABLES#</w:t>
          </w:r>
        </w:sdtContent>
      </w:sdt>
      <w:r>
        <w:rPr>
          <w:rFonts w:ascii="Lato" w:eastAsia="Lato" w:hAnsi="Lato" w:cs="Lato"/>
          <w:i w:val="0"/>
          <w:sz w:val="22"/>
        </w:rPr>
        <w:t xml:space="preserve"> that requires </w:t>
      </w:r>
      <w:sdt>
        <w:sdtPr>
          <w:tag w:val="#PARTY B#"/>
          <w:id w:val="1463253247"/>
          <w:placeholder>
            <w:docPart w:val="#PARTY B#"/>
          </w:placeholder>
          <w:showingPlcHdr/>
          <w:text/>
          <w15:color w:val="FFFF00"/>
        </w:sdtPr>
        <w:sdtContent>
          <w:r>
            <w:rPr>
              <w:rStyle w:val="PlaceholderText"/>
            </w:rPr>
            <w:t>#PARTY B#</w:t>
          </w:r>
        </w:sdtContent>
      </w:sdt>
      <w:r>
        <w:rPr>
          <w:rFonts w:ascii="Lato" w:eastAsia="Lato" w:hAnsi="Lato" w:cs="Lato"/>
          <w:i w:val="0"/>
          <w:sz w:val="22"/>
        </w:rPr>
        <w:t xml:space="preserve">'s use of any </w:t>
      </w:r>
      <w:sdt>
        <w:sdtPr>
          <w:tag w:val="#PARTY A#"/>
          <w:id w:val="132415724"/>
          <w:placeholder>
            <w:docPart w:val="#PARTY A#"/>
          </w:placeholder>
          <w:showingPlcHdr/>
          <w:text/>
          <w15:color w:val="FFFF00"/>
        </w:sdtPr>
        <w:sdtContent>
          <w:r>
            <w:rPr>
              <w:rStyle w:val="PlaceholderText"/>
            </w:rPr>
            <w:t>#PARTY A#</w:t>
          </w:r>
        </w:sdtContent>
      </w:sdt>
      <w:r>
        <w:rPr>
          <w:rFonts w:ascii="Lato" w:eastAsia="Lato" w:hAnsi="Lato" w:cs="Lato"/>
          <w:i w:val="0"/>
          <w:sz w:val="22"/>
        </w:rPr>
        <w:t xml:space="preserve"> software, other than firmware necessary to operate a piece of hardware, (a "Software Deliverable"), </w:t>
      </w:r>
      <w:sdt>
        <w:sdtPr>
          <w:tag w:val="#PARTY A#"/>
          <w:id w:val="1876464320"/>
          <w:placeholder>
            <w:docPart w:val="#PARTY A#"/>
          </w:placeholder>
          <w:showingPlcHdr/>
          <w:text/>
          <w15:color w:val="FFFF00"/>
        </w:sdtPr>
        <w:sdtContent>
          <w:r>
            <w:rPr>
              <w:rStyle w:val="PlaceholderText"/>
            </w:rPr>
            <w:t>#PARTY A#</w:t>
          </w:r>
        </w:sdtContent>
      </w:sdt>
      <w:r>
        <w:rPr>
          <w:rFonts w:ascii="Lato" w:eastAsia="Lato" w:hAnsi="Lato" w:cs="Lato"/>
          <w:i w:val="0"/>
          <w:sz w:val="22"/>
        </w:rPr>
        <w:t xml:space="preserve"> shall provide </w:t>
      </w:r>
      <w:sdt>
        <w:sdtPr>
          <w:tag w:val="#PARTY B#"/>
          <w:id w:val="2022650524"/>
          <w:placeholder>
            <w:docPart w:val="#PARTY B#"/>
          </w:placeholder>
          <w:showingPlcHdr/>
          <w:text/>
          <w15:color w:val="FFFF00"/>
        </w:sdtPr>
        <w:sdtContent>
          <w:r>
            <w:rPr>
              <w:rStyle w:val="PlaceholderText"/>
            </w:rPr>
            <w:t>#PARTY B#</w:t>
          </w:r>
        </w:sdtContent>
      </w:sdt>
      <w:r>
        <w:rPr>
          <w:rFonts w:ascii="Lato" w:eastAsia="Lato" w:hAnsi="Lato" w:cs="Lato"/>
          <w:i w:val="0"/>
          <w:sz w:val="22"/>
        </w:rPr>
        <w:t xml:space="preserve"> with access to or a copy of the Software Deliverable.</w:t>
      </w:r>
    </w:p>
    <w:p>
      <w:pPr>
        <w:spacing w:line="288" w:lineRule="auto"/>
        <w:rPr>
          <w:rFonts w:ascii="Lato" w:eastAsia="Lato" w:hAnsi="Lato" w:cs="Lato"/>
          <w:i w:val="0"/>
          <w:sz w:val="22"/>
        </w:rPr>
      </w:pPr>
    </w:p>
    <w:p>
      <w:pPr>
        <w:pStyle w:val="Heading2"/>
        <w:numPr>
          <w:ilvl w:val="1"/>
          <w:numId w:val="1"/>
        </w:numPr>
        <w:spacing w:line="288" w:lineRule="auto"/>
        <w:rPr>
          <w:rFonts w:ascii="Lato" w:eastAsia="Lato" w:hAnsi="Lato" w:cs="Lato"/>
          <w:i w:val="0"/>
          <w:sz w:val="22"/>
        </w:rPr>
      </w:pPr>
      <w:r>
        <w:rPr>
          <w:rFonts w:ascii="Lato" w:eastAsia="Lato" w:hAnsi="Lato" w:cs="Lato"/>
          <w:i w:val="0"/>
          <w:sz w:val="24"/>
        </w:rPr>
        <w:t>Object Code Only</w:t>
      </w:r>
    </w:p>
    <w:p>
      <w:pPr>
        <w:spacing w:line="288" w:lineRule="auto"/>
        <w:rPr>
          <w:rFonts w:ascii="Lato" w:eastAsia="Lato" w:hAnsi="Lato" w:cs="Lato"/>
          <w:i w:val="0"/>
          <w:sz w:val="22"/>
        </w:rPr>
      </w:pPr>
      <w:r>
        <w:rPr>
          <w:rFonts w:ascii="Lato" w:eastAsia="Lato" w:hAnsi="Lato" w:cs="Lato"/>
          <w:i w:val="0"/>
          <w:sz w:val="22"/>
        </w:rPr>
        <w:t xml:space="preserve">  </w:t>
      </w:r>
      <w:sdt>
        <w:sdtPr>
          <w:tag w:val="#PARTY A#"/>
          <w:id w:val="1811910943"/>
          <w:placeholder>
            <w:docPart w:val="#PARTY A#"/>
          </w:placeholder>
          <w:showingPlcHdr/>
          <w:text/>
          <w15:color w:val="FFFF00"/>
        </w:sdtPr>
        <w:sdtContent>
          <w:r>
            <w:rPr>
              <w:rStyle w:val="PlaceholderText"/>
            </w:rPr>
            <w:t>#PARTY A#</w:t>
          </w:r>
        </w:sdtContent>
      </w:sdt>
      <w:r>
        <w:rPr>
          <w:rFonts w:ascii="Lato" w:eastAsia="Lato" w:hAnsi="Lato" w:cs="Lato"/>
          <w:i w:val="0"/>
          <w:sz w:val="22"/>
        </w:rPr>
        <w:t xml:space="preserve"> will be required to provide Software Deliverables in object code only.</w:t>
      </w:r>
    </w:p>
    <w:p>
      <w:pPr>
        <w:spacing w:line="288" w:lineRule="auto"/>
        <w:rPr>
          <w:rFonts w:ascii="Lato" w:eastAsia="Lato" w:hAnsi="Lato" w:cs="Lato"/>
          <w:i w:val="0"/>
          <w:sz w:val="22"/>
        </w:rPr>
      </w:pPr>
    </w:p>
    <w:p>
      <w:pPr>
        <w:pStyle w:val="Heading2"/>
        <w:numPr>
          <w:ilvl w:val="1"/>
          <w:numId w:val="1"/>
        </w:numPr>
        <w:spacing w:line="288" w:lineRule="auto"/>
        <w:rPr>
          <w:rFonts w:ascii="Lato" w:eastAsia="Lato" w:hAnsi="Lato" w:cs="Lato"/>
          <w:i w:val="0"/>
          <w:sz w:val="22"/>
        </w:rPr>
      </w:pPr>
      <w:r>
        <w:rPr>
          <w:rFonts w:ascii="Lato" w:eastAsia="Lato" w:hAnsi="Lato" w:cs="Lato"/>
          <w:i w:val="0"/>
          <w:sz w:val="24"/>
        </w:rPr>
        <w:t>Software License Grant</w:t>
      </w:r>
    </w:p>
    <w:p>
      <w:pPr>
        <w:spacing w:line="288" w:lineRule="auto"/>
        <w:rPr>
          <w:rFonts w:ascii="Lato" w:eastAsia="Lato" w:hAnsi="Lato" w:cs="Lato"/>
          <w:i w:val="0"/>
          <w:sz w:val="22"/>
        </w:rPr>
      </w:pPr>
      <w:r>
        <w:rPr>
          <w:rFonts w:ascii="Lato" w:eastAsia="Lato" w:hAnsi="Lato" w:cs="Lato"/>
          <w:i w:val="0"/>
          <w:sz w:val="22"/>
        </w:rPr>
        <w:t xml:space="preserve"> </w:t>
      </w:r>
      <w:sdt>
        <w:sdtPr>
          <w:tag w:val="#PARTY A#"/>
          <w:id w:val="334547694"/>
          <w:placeholder>
            <w:docPart w:val="#PARTY A#"/>
          </w:placeholder>
          <w:showingPlcHdr/>
          <w:text/>
          <w15:color w:val="FFFF00"/>
        </w:sdtPr>
        <w:sdtContent>
          <w:r>
            <w:rPr>
              <w:rStyle w:val="PlaceholderText"/>
            </w:rPr>
            <w:t>#PARTY A#</w:t>
          </w:r>
        </w:sdtContent>
      </w:sdt>
      <w:r>
        <w:rPr>
          <w:rFonts w:ascii="Lato" w:eastAsia="Lato" w:hAnsi="Lato" w:cs="Lato"/>
          <w:i w:val="0"/>
          <w:sz w:val="22"/>
        </w:rPr>
        <w:t xml:space="preserve"> hereby grants to </w:t>
      </w:r>
      <w:sdt>
        <w:sdtPr>
          <w:tag w:val="#PARTY B#"/>
          <w:id w:val="1887546788"/>
          <w:placeholder>
            <w:docPart w:val="#PARTY B#"/>
          </w:placeholder>
          <w:showingPlcHdr/>
          <w:text/>
          <w15:color w:val="FFFF00"/>
        </w:sdtPr>
        <w:sdtContent>
          <w:r>
            <w:rPr>
              <w:rStyle w:val="PlaceholderText"/>
            </w:rPr>
            <w:t>#PARTY B#</w:t>
          </w:r>
        </w:sdtContent>
      </w:sdt>
      <w:r>
        <w:rPr>
          <w:rFonts w:ascii="Lato" w:eastAsia="Lato" w:hAnsi="Lato" w:cs="Lato"/>
          <w:i w:val="0"/>
          <w:sz w:val="22"/>
        </w:rPr>
        <w:t xml:space="preserve"> a non-exclusive, nontransferable worldwide license to </w:t>
      </w:r>
    </w:p>
    <w:p>
      <w:pPr>
        <w:numPr>
          <w:numId w:val="17"/>
        </w:numPr>
        <w:spacing w:line="288" w:lineRule="auto"/>
        <w:rPr>
          <w:rFonts w:ascii="Lato" w:eastAsia="Lato" w:hAnsi="Lato" w:cs="Lato"/>
          <w:i w:val="0"/>
          <w:sz w:val="22"/>
        </w:rPr>
      </w:pPr>
      <w:r>
        <w:rPr>
          <w:rFonts w:ascii="Lato" w:eastAsia="Lato" w:hAnsi="Lato" w:cs="Lato"/>
          <w:i w:val="0"/>
          <w:sz w:val="22"/>
        </w:rPr>
        <w:t xml:space="preserve">use and display, to the extent necessary for </w:t>
      </w:r>
      <w:sdt>
        <w:sdtPr>
          <w:tag w:val="#PARTY B#"/>
          <w:id w:val="985457046"/>
          <w:placeholder>
            <w:docPart w:val="#PARTY B#"/>
          </w:placeholder>
          <w:showingPlcHdr/>
          <w:text/>
          <w15:color w:val="FFFF00"/>
        </w:sdtPr>
        <w:sdtContent>
          <w:r>
            <w:rPr>
              <w:rStyle w:val="PlaceholderText"/>
            </w:rPr>
            <w:t>#PARTY B#</w:t>
          </w:r>
        </w:sdtContent>
      </w:sdt>
      <w:r>
        <w:rPr>
          <w:rFonts w:ascii="Lato" w:eastAsia="Lato" w:hAnsi="Lato" w:cs="Lato"/>
          <w:i w:val="0"/>
          <w:sz w:val="22"/>
        </w:rPr>
        <w:t xml:space="preserve"> obtain the benefit of the relevant </w:t>
      </w:r>
      <w:sdt>
        <w:sdtPr>
          <w:tag w:val="#DELIVERABLES#"/>
          <w:id w:val="1062840546"/>
          <w:placeholder>
            <w:docPart w:val="#DELIVERABLES#"/>
          </w:placeholder>
          <w:showingPlcHdr/>
          <w:text/>
          <w15:color w:val="FFFF00"/>
        </w:sdtPr>
        <w:sdtContent>
          <w:r>
            <w:rPr>
              <w:rStyle w:val="PlaceholderText"/>
            </w:rPr>
            <w:t>#DELIVERABLES#</w:t>
          </w:r>
        </w:sdtContent>
      </w:sdt>
      <w:r>
        <w:rPr>
          <w:rFonts w:ascii="Lato" w:eastAsia="Lato" w:hAnsi="Lato" w:cs="Lato"/>
          <w:i w:val="0"/>
          <w:sz w:val="22"/>
        </w:rPr>
        <w:t xml:space="preserve">, any Software Deliverables </w:t>
      </w:r>
      <w:sdt>
        <w:sdtPr>
          <w:tag w:val="#PARTY A#"/>
          <w:id w:val="1857990341"/>
          <w:placeholder>
            <w:docPart w:val="#PARTY A#"/>
          </w:placeholder>
          <w:showingPlcHdr/>
          <w:text/>
          <w15:color w:val="FFFF00"/>
        </w:sdtPr>
        <w:sdtContent>
          <w:r>
            <w:rPr>
              <w:rStyle w:val="PlaceholderText"/>
            </w:rPr>
            <w:t>#PARTY A#</w:t>
          </w:r>
        </w:sdtContent>
      </w:sdt>
      <w:r>
        <w:rPr>
          <w:rFonts w:ascii="Lato" w:eastAsia="Lato" w:hAnsi="Lato" w:cs="Lato"/>
          <w:i w:val="0"/>
          <w:sz w:val="22"/>
        </w:rPr>
        <w:t xml:space="preserve"> provides to </w:t>
      </w:r>
      <w:sdt>
        <w:sdtPr>
          <w:tag w:val="#PARTY B#"/>
          <w:id w:val="460927799"/>
          <w:placeholder>
            <w:docPart w:val="#PARTY B#"/>
          </w:placeholder>
          <w:showingPlcHdr/>
          <w:text/>
          <w15:color w:val="FFFF00"/>
        </w:sdtPr>
        <w:sdtContent>
          <w:r>
            <w:rPr>
              <w:rStyle w:val="PlaceholderText"/>
            </w:rPr>
            <w:t>#PARTY B#</w:t>
          </w:r>
        </w:sdtContent>
      </w:sdt>
      <w:r>
        <w:rPr>
          <w:rFonts w:ascii="Lato" w:eastAsia="Lato" w:hAnsi="Lato" w:cs="Lato"/>
          <w:i w:val="0"/>
          <w:sz w:val="22"/>
        </w:rPr>
        <w:t xml:space="preserve"> under this agreement, in object code only, </w:t>
      </w:r>
    </w:p>
    <w:p>
      <w:pPr>
        <w:numPr>
          <w:numId w:val="17"/>
        </w:numPr>
        <w:spacing w:line="288" w:lineRule="auto"/>
        <w:rPr>
          <w:rFonts w:ascii="Lato" w:eastAsia="Lato" w:hAnsi="Lato" w:cs="Lato"/>
          <w:i w:val="0"/>
          <w:sz w:val="22"/>
        </w:rPr>
      </w:pPr>
      <w:r>
        <w:rPr>
          <w:rFonts w:ascii="Lato" w:eastAsia="Lato" w:hAnsi="Lato" w:cs="Lato"/>
          <w:i w:val="0"/>
          <w:sz w:val="22"/>
        </w:rPr>
        <w:t xml:space="preserve">use and display, to the extent necessary for </w:t>
      </w:r>
      <w:sdt>
        <w:sdtPr>
          <w:tag w:val="#PARTY B#"/>
          <w:id w:val="897675364"/>
          <w:placeholder>
            <w:docPart w:val="#PARTY B#"/>
          </w:placeholder>
          <w:showingPlcHdr/>
          <w:text/>
          <w15:color w:val="FFFF00"/>
        </w:sdtPr>
        <w:sdtContent>
          <w:r>
            <w:rPr>
              <w:rStyle w:val="PlaceholderText"/>
            </w:rPr>
            <w:t>#PARTY B#</w:t>
          </w:r>
        </w:sdtContent>
      </w:sdt>
      <w:r>
        <w:rPr>
          <w:rFonts w:ascii="Lato" w:eastAsia="Lato" w:hAnsi="Lato" w:cs="Lato"/>
          <w:i w:val="0"/>
          <w:sz w:val="22"/>
        </w:rPr>
        <w:t xml:space="preserve"> obtain the benefit of the relevant </w:t>
      </w:r>
      <w:sdt>
        <w:sdtPr>
          <w:tag w:val="#DELIVERABLES#"/>
          <w:id w:val="1891533725"/>
          <w:placeholder>
            <w:docPart w:val="#DELIVERABLES#"/>
          </w:placeholder>
          <w:showingPlcHdr/>
          <w:text/>
          <w15:color w:val="FFFF00"/>
        </w:sdtPr>
        <w:sdtContent>
          <w:r>
            <w:rPr>
              <w:rStyle w:val="PlaceholderText"/>
            </w:rPr>
            <w:t>#DELIVERABLES#</w:t>
          </w:r>
        </w:sdtContent>
      </w:sdt>
      <w:r>
        <w:rPr>
          <w:rFonts w:ascii="Lato" w:eastAsia="Lato" w:hAnsi="Lato" w:cs="Lato"/>
          <w:i w:val="0"/>
          <w:sz w:val="22"/>
        </w:rPr>
        <w:t>, any documentation regarding the provided Software Deliverables, and</w:t>
      </w:r>
    </w:p>
    <w:p>
      <w:pPr>
        <w:numPr>
          <w:numId w:val="17"/>
        </w:numPr>
        <w:spacing w:line="288" w:lineRule="auto"/>
        <w:rPr>
          <w:rFonts w:ascii="Lato" w:eastAsia="Lato" w:hAnsi="Lato" w:cs="Lato"/>
          <w:i w:val="0"/>
          <w:sz w:val="22"/>
        </w:rPr>
      </w:pPr>
      <w:r>
        <w:rPr>
          <w:rFonts w:ascii="Lato" w:eastAsia="Lato" w:hAnsi="Lato" w:cs="Lato"/>
          <w:i w:val="0"/>
          <w:sz w:val="22"/>
        </w:rPr>
        <w:t xml:space="preserve">make copies of the Software Deliverable and documentation for </w:t>
      </w:r>
      <w:sdt>
        <w:sdtPr>
          <w:tag w:val="#PARTY B#"/>
          <w:id w:val="1569174684"/>
          <w:placeholder>
            <w:docPart w:val="#PARTY B#"/>
          </w:placeholder>
          <w:showingPlcHdr/>
          <w:text/>
          <w15:color w:val="FFFF00"/>
        </w:sdtPr>
        <w:sdtContent>
          <w:r>
            <w:rPr>
              <w:rStyle w:val="PlaceholderText"/>
            </w:rPr>
            <w:t>#PARTY B#</w:t>
          </w:r>
        </w:sdtContent>
      </w:sdt>
      <w:r>
        <w:rPr>
          <w:rFonts w:ascii="Lato" w:eastAsia="Lato" w:hAnsi="Lato" w:cs="Lato"/>
          <w:i w:val="0"/>
          <w:sz w:val="22"/>
        </w:rPr>
        <w:t>'s internal use.</w:t>
      </w:r>
    </w:p>
    <w:p>
      <w:pPr>
        <w:numPr>
          <w:ilvl w:val="0"/>
          <w:numId w:val="0"/>
        </w:numPr>
        <w:spacing w:line="288" w:lineRule="auto"/>
        <w:rPr>
          <w:rFonts w:ascii="Lato" w:eastAsia="Lato" w:hAnsi="Lato" w:cs="Lato"/>
          <w:i w:val="0"/>
          <w:sz w:val="22"/>
        </w:rPr>
      </w:pPr>
    </w:p>
    <w:p>
      <w:pPr>
        <w:pStyle w:val="Heading2"/>
        <w:numPr>
          <w:ilvl w:val="1"/>
          <w:numId w:val="1"/>
        </w:numPr>
        <w:spacing w:line="288" w:lineRule="auto"/>
        <w:rPr>
          <w:rFonts w:ascii="Lato" w:eastAsia="Lato" w:hAnsi="Lato" w:cs="Lato"/>
          <w:i w:val="0"/>
          <w:sz w:val="22"/>
        </w:rPr>
      </w:pPr>
      <w:r>
        <w:rPr>
          <w:rFonts w:ascii="Lato" w:eastAsia="Lato" w:hAnsi="Lato" w:cs="Lato"/>
          <w:i w:val="0"/>
          <w:sz w:val="24"/>
        </w:rPr>
        <w:t>Firmware Sold, Not Licensed</w:t>
      </w:r>
    </w:p>
    <w:p>
      <w:pPr>
        <w:spacing w:line="288" w:lineRule="auto"/>
        <w:rPr>
          <w:rFonts w:ascii="Lato" w:eastAsia="Lato" w:hAnsi="Lato" w:cs="Lato"/>
          <w:i w:val="0"/>
          <w:sz w:val="22"/>
        </w:rPr>
      </w:pPr>
      <w:r>
        <w:rPr>
          <w:rFonts w:ascii="Lato" w:eastAsia="Lato" w:hAnsi="Lato" w:cs="Lato"/>
          <w:i w:val="0"/>
          <w:sz w:val="22"/>
        </w:rPr>
        <w:t xml:space="preserve"> The license granted under this section applies to software separable from any hardware provided by </w:t>
      </w:r>
      <w:sdt>
        <w:sdtPr>
          <w:tag w:val="#PARTY A#"/>
          <w:id w:val="1494785224"/>
          <w:placeholder>
            <w:docPart w:val="#PARTY A#"/>
          </w:placeholder>
          <w:showingPlcHdr/>
          <w:text/>
          <w15:color w:val="FFFF00"/>
        </w:sdtPr>
        <w:sdtContent>
          <w:r>
            <w:rPr>
              <w:rStyle w:val="PlaceholderText"/>
            </w:rPr>
            <w:t>#PARTY A#</w:t>
          </w:r>
        </w:sdtContent>
      </w:sdt>
      <w:r>
        <w:rPr>
          <w:rFonts w:ascii="Lato" w:eastAsia="Lato" w:hAnsi="Lato" w:cs="Lato"/>
          <w:i w:val="0"/>
          <w:sz w:val="22"/>
        </w:rPr>
        <w:t xml:space="preserve">, and does not apply to any firmware related to the </w:t>
      </w:r>
      <w:sdt>
        <w:sdtPr>
          <w:tag w:val="#DELIVERABLES#"/>
          <w:id w:val="1804925948"/>
          <w:placeholder>
            <w:docPart w:val="#DELIVERABLES#"/>
          </w:placeholder>
          <w:showingPlcHdr/>
          <w:text/>
          <w15:color w:val="FFFF00"/>
        </w:sdtPr>
        <w:sdtContent>
          <w:r>
            <w:rPr>
              <w:rStyle w:val="PlaceholderText"/>
            </w:rPr>
            <w:t>#DELIVERABLES#</w:t>
          </w:r>
        </w:sdtContent>
      </w:sdt>
      <w:r>
        <w:rPr>
          <w:rFonts w:ascii="Lato" w:eastAsia="Lato" w:hAnsi="Lato" w:cs="Lato"/>
          <w:i w:val="0"/>
          <w:sz w:val="22"/>
        </w:rPr>
        <w:t xml:space="preserve">, which is sold instead of licensed. </w:t>
      </w:r>
    </w:p>
    <w:p>
      <w:pPr>
        <w:spacing w:line="288" w:lineRule="auto"/>
        <w:rPr>
          <w:rFonts w:ascii="Lato" w:eastAsia="Lato" w:hAnsi="Lato" w:cs="Lato"/>
          <w:i w:val="0"/>
          <w:sz w:val="22"/>
        </w:rPr>
      </w:pPr>
    </w:p>
    <w:p>
      <w:pPr>
        <w:pStyle w:val="Heading2"/>
        <w:numPr>
          <w:ilvl w:val="1"/>
          <w:numId w:val="1"/>
        </w:numPr>
        <w:spacing w:line="288" w:lineRule="auto"/>
        <w:rPr>
          <w:rFonts w:ascii="Lato" w:eastAsia="Lato" w:hAnsi="Lato" w:cs="Lato"/>
          <w:i w:val="0"/>
          <w:sz w:val="22"/>
        </w:rPr>
      </w:pPr>
      <w:r>
        <w:rPr>
          <w:rFonts w:ascii="Lato" w:eastAsia="Lato" w:hAnsi="Lato" w:cs="Lato"/>
          <w:i w:val="0"/>
          <w:sz w:val="24"/>
        </w:rPr>
        <w:t>Termination of License Grant</w:t>
      </w:r>
    </w:p>
    <w:p>
      <w:pPr>
        <w:spacing w:line="288" w:lineRule="auto"/>
        <w:rPr>
          <w:rFonts w:ascii="Lato" w:eastAsia="Lato" w:hAnsi="Lato" w:cs="Lato"/>
          <w:i w:val="0"/>
          <w:sz w:val="22"/>
        </w:rPr>
      </w:pPr>
      <w:sdt>
        <w:sdtPr>
          <w:tag w:val="#PARTY B#"/>
          <w:id w:val="947383619"/>
          <w:placeholder>
            <w:docPart w:val="#PARTY B#"/>
          </w:placeholder>
          <w:showingPlcHdr/>
          <w:text/>
          <w15:color w:val="FFFF00"/>
        </w:sdtPr>
        <w:sdtContent>
          <w:r>
            <w:rPr>
              <w:rStyle w:val="PlaceholderText"/>
            </w:rPr>
            <w:t>#PARTY B#</w:t>
          </w:r>
        </w:sdtContent>
      </w:sdt>
      <w:r>
        <w:rPr>
          <w:rFonts w:ascii="Lato" w:eastAsia="Lato" w:hAnsi="Lato" w:cs="Lato"/>
          <w:i w:val="0"/>
          <w:sz w:val="22"/>
        </w:rPr>
        <w:t xml:space="preserve">'s license to use, display, and make copies of a Software Deliverable and the related documentation will expire or terminate on the expiration or termination of the applicable Statement of Work. </w:t>
      </w:r>
    </w:p>
    <w:p>
      <w:pPr>
        <w:spacing w:line="288" w:lineRule="auto"/>
        <w:rPr>
          <w:rFonts w:ascii="Lato" w:eastAsia="Lato" w:hAnsi="Lato" w:cs="Lato"/>
          <w:i w:val="0"/>
          <w:sz w:val="22"/>
        </w:rPr>
      </w:pPr>
    </w:p>
    <w:p>
      <w:pPr>
        <w:pStyle w:val="Heading2"/>
        <w:numPr>
          <w:ilvl w:val="1"/>
          <w:numId w:val="1"/>
        </w:numPr>
        <w:spacing w:line="288" w:lineRule="auto"/>
        <w:rPr>
          <w:rFonts w:ascii="Lato" w:eastAsia="Lato" w:hAnsi="Lato" w:cs="Lato"/>
          <w:i w:val="0"/>
          <w:sz w:val="22"/>
        </w:rPr>
      </w:pPr>
      <w:r>
        <w:rPr>
          <w:rFonts w:ascii="Lato" w:eastAsia="Lato" w:hAnsi="Lato" w:cs="Lato"/>
          <w:i w:val="0"/>
          <w:sz w:val="24"/>
        </w:rPr>
        <w:t xml:space="preserve">Third Party Software </w:t>
      </w:r>
    </w:p>
    <w:p>
      <w:pPr>
        <w:spacing w:line="288" w:lineRule="auto"/>
        <w:rPr>
          <w:rFonts w:ascii="Lato" w:eastAsia="Lato" w:hAnsi="Lato" w:cs="Lato"/>
          <w:i w:val="0"/>
          <w:sz w:val="22"/>
        </w:rPr>
      </w:pPr>
      <w:r>
        <w:rPr>
          <w:rFonts w:ascii="Lato" w:eastAsia="Lato" w:hAnsi="Lato" w:cs="Lato"/>
          <w:i w:val="0"/>
          <w:sz w:val="22"/>
        </w:rPr>
        <w:t xml:space="preserve">If any Software Deliverables are licensed to </w:t>
      </w:r>
      <w:sdt>
        <w:sdtPr>
          <w:tag w:val="#PARTY A#"/>
          <w:id w:val="1289744944"/>
          <w:placeholder>
            <w:docPart w:val="#PARTY A#"/>
          </w:placeholder>
          <w:showingPlcHdr/>
          <w:text/>
          <w15:color w:val="FFFF00"/>
        </w:sdtPr>
        <w:sdtContent>
          <w:r>
            <w:rPr>
              <w:rStyle w:val="PlaceholderText"/>
            </w:rPr>
            <w:t>#PARTY A#</w:t>
          </w:r>
        </w:sdtContent>
      </w:sdt>
      <w:r>
        <w:rPr>
          <w:rFonts w:ascii="Lato" w:eastAsia="Lato" w:hAnsi="Lato" w:cs="Lato"/>
          <w:i w:val="0"/>
          <w:sz w:val="22"/>
        </w:rPr>
        <w:t xml:space="preserve"> by a third party, </w:t>
      </w:r>
      <w:sdt>
        <w:sdtPr>
          <w:tag w:val="#PARTY B#"/>
          <w:id w:val="1681462249"/>
          <w:placeholder>
            <w:docPart w:val="#PARTY B#"/>
          </w:placeholder>
          <w:showingPlcHdr/>
          <w:text/>
          <w15:color w:val="FFFF00"/>
        </w:sdtPr>
        <w:sdtContent>
          <w:r>
            <w:rPr>
              <w:rStyle w:val="PlaceholderText"/>
            </w:rPr>
            <w:t>#PARTY B#</w:t>
          </w:r>
        </w:sdtContent>
      </w:sdt>
      <w:r>
        <w:rPr>
          <w:rFonts w:ascii="Lato" w:eastAsia="Lato" w:hAnsi="Lato" w:cs="Lato"/>
          <w:i w:val="0"/>
          <w:sz w:val="22"/>
        </w:rPr>
        <w:t xml:space="preserve"> shall be bound by any different or additional conditions that are required by the third party that </w:t>
      </w:r>
      <w:sdt>
        <w:sdtPr>
          <w:tag w:val="#PARTY A#"/>
          <w:id w:val="228047176"/>
          <w:placeholder>
            <w:docPart w:val="#PARTY A#"/>
          </w:placeholder>
          <w:showingPlcHdr/>
          <w:text/>
          <w15:color w:val="FFFF00"/>
        </w:sdtPr>
        <w:sdtContent>
          <w:r>
            <w:rPr>
              <w:rStyle w:val="PlaceholderText"/>
            </w:rPr>
            <w:t>#PARTY A#</w:t>
          </w:r>
        </w:sdtContent>
      </w:sdt>
      <w:r>
        <w:rPr>
          <w:rFonts w:ascii="Lato" w:eastAsia="Lato" w:hAnsi="Lato" w:cs="Lato"/>
          <w:i w:val="0"/>
          <w:sz w:val="22"/>
        </w:rPr>
        <w:t xml:space="preserve"> communicates to </w:t>
      </w:r>
      <w:sdt>
        <w:sdtPr>
          <w:tag w:val="#PARTY B#"/>
          <w:id w:val="433563682"/>
          <w:placeholder>
            <w:docPart w:val="#PARTY B#"/>
          </w:placeholder>
          <w:showingPlcHdr/>
          <w:text/>
          <w15:color w:val="FFFF00"/>
        </w:sdtPr>
        <w:sdtContent>
          <w:r>
            <w:rPr>
              <w:rStyle w:val="PlaceholderText"/>
            </w:rPr>
            <w:t>#PARTY B#</w:t>
          </w:r>
        </w:sdtContent>
      </w:sdt>
      <w:r>
        <w:rPr>
          <w:rFonts w:ascii="Lato" w:eastAsia="Lato" w:hAnsi="Lato" w:cs="Lato"/>
          <w:i w:val="0"/>
          <w:sz w:val="22"/>
        </w:rPr>
        <w:t xml:space="preserve"> in writing.</w:t>
      </w:r>
    </w:p>
    <w:p>
      <w:pPr>
        <w:spacing w:line="288" w:lineRule="auto"/>
        <w:rPr>
          <w:rFonts w:ascii="Lato" w:eastAsia="Lato" w:hAnsi="Lato" w:cs="Lato"/>
          <w:i w:val="0"/>
          <w:sz w:val="22"/>
        </w:rPr>
      </w:pPr>
    </w:p>
    <w:p>
      <w:pPr>
        <w:pStyle w:val="Heading2"/>
        <w:numPr>
          <w:ilvl w:val="1"/>
          <w:numId w:val="1"/>
        </w:numPr>
        <w:spacing w:line="288" w:lineRule="auto"/>
        <w:rPr>
          <w:rFonts w:ascii="Lato" w:eastAsia="Lato" w:hAnsi="Lato" w:cs="Lato"/>
          <w:i w:val="0"/>
          <w:sz w:val="22"/>
        </w:rPr>
      </w:pPr>
      <w:r>
        <w:rPr>
          <w:rFonts w:ascii="Lato" w:eastAsia="Lato" w:hAnsi="Lato" w:cs="Lato"/>
          <w:i w:val="0"/>
          <w:sz w:val="24"/>
        </w:rPr>
        <w:t>Restrictions</w:t>
      </w:r>
    </w:p>
    <w:p>
      <w:pPr>
        <w:spacing w:line="288" w:lineRule="auto"/>
        <w:rPr>
          <w:rFonts w:ascii="Lato" w:eastAsia="Lato" w:hAnsi="Lato" w:cs="Lato"/>
          <w:i w:val="0"/>
          <w:sz w:val="22"/>
        </w:rPr>
      </w:pPr>
      <w:r>
        <w:rPr>
          <w:rFonts w:ascii="Lato" w:eastAsia="Lato" w:hAnsi="Lato" w:cs="Lato"/>
          <w:i w:val="0"/>
          <w:sz w:val="22"/>
        </w:rPr>
        <w:t xml:space="preserve">Neither </w:t>
      </w:r>
      <w:sdt>
        <w:sdtPr>
          <w:tag w:val="#PARTY B#"/>
          <w:id w:val="801189615"/>
          <w:placeholder>
            <w:docPart w:val="#PARTY B#"/>
          </w:placeholder>
          <w:showingPlcHdr/>
          <w:text/>
          <w15:color w:val="FFFF00"/>
        </w:sdtPr>
        <w:sdtContent>
          <w:r>
            <w:rPr>
              <w:rStyle w:val="PlaceholderText"/>
            </w:rPr>
            <w:t>#PARTY B#</w:t>
          </w:r>
        </w:sdtContent>
      </w:sdt>
      <w:r>
        <w:rPr>
          <w:rFonts w:ascii="Lato" w:eastAsia="Lato" w:hAnsi="Lato" w:cs="Lato"/>
          <w:i w:val="0"/>
          <w:sz w:val="22"/>
        </w:rPr>
        <w:t xml:space="preserve">, nor any of its Subsidiaries, Affiliates, or agents, will </w:t>
      </w:r>
    </w:p>
    <w:p>
      <w:pPr>
        <w:numPr>
          <w:numId w:val="18"/>
        </w:numPr>
        <w:spacing w:line="288" w:lineRule="auto"/>
        <w:rPr>
          <w:rFonts w:ascii="Lato" w:eastAsia="Lato" w:hAnsi="Lato" w:cs="Lato"/>
          <w:i w:val="0"/>
          <w:sz w:val="22"/>
        </w:rPr>
      </w:pPr>
      <w:r>
        <w:rPr>
          <w:rFonts w:ascii="Lato" w:eastAsia="Lato" w:hAnsi="Lato" w:cs="Lato"/>
          <w:i w:val="0"/>
          <w:sz w:val="22"/>
        </w:rPr>
        <w:t>sell, lease, license, or sublicense A Software Deliverable,</w:t>
      </w:r>
    </w:p>
    <w:p>
      <w:pPr>
        <w:numPr>
          <w:numId w:val="18"/>
        </w:numPr>
        <w:spacing w:line="288" w:lineRule="auto"/>
        <w:rPr>
          <w:rFonts w:ascii="Lato" w:eastAsia="Lato" w:hAnsi="Lato" w:cs="Lato"/>
          <w:i w:val="0"/>
          <w:sz w:val="22"/>
        </w:rPr>
      </w:pPr>
      <w:r>
        <w:rPr>
          <w:rFonts w:ascii="Lato" w:eastAsia="Lato" w:hAnsi="Lato" w:cs="Lato"/>
          <w:i w:val="0"/>
          <w:sz w:val="22"/>
        </w:rPr>
        <w:t>decompile, disassemble, or reverse engineer a Software Deliverable, in whole or in part, unless any of these restrictions are prohibited by Law,</w:t>
      </w:r>
    </w:p>
    <w:p>
      <w:pPr>
        <w:numPr>
          <w:numId w:val="18"/>
        </w:numPr>
        <w:spacing w:line="288" w:lineRule="auto"/>
        <w:rPr>
          <w:rFonts w:ascii="Lato" w:eastAsia="Lato" w:hAnsi="Lato" w:cs="Lato"/>
          <w:i w:val="0"/>
          <w:sz w:val="22"/>
        </w:rPr>
      </w:pPr>
      <w:r>
        <w:rPr>
          <w:rFonts w:ascii="Lato" w:eastAsia="Lato" w:hAnsi="Lato" w:cs="Lato"/>
          <w:i w:val="0"/>
          <w:sz w:val="22"/>
        </w:rPr>
        <w:t>allow any one other than its employees to access a Software Deliverable,</w:t>
      </w:r>
    </w:p>
    <w:p>
      <w:pPr>
        <w:numPr>
          <w:numId w:val="18"/>
        </w:numPr>
        <w:spacing w:line="288" w:lineRule="auto"/>
        <w:rPr>
          <w:rFonts w:ascii="Lato" w:eastAsia="Lato" w:hAnsi="Lato" w:cs="Lato"/>
          <w:i w:val="0"/>
          <w:sz w:val="22"/>
        </w:rPr>
      </w:pPr>
      <w:r>
        <w:rPr>
          <w:rFonts w:ascii="Lato" w:eastAsia="Lato" w:hAnsi="Lato" w:cs="Lato"/>
          <w:i w:val="0"/>
          <w:sz w:val="22"/>
        </w:rPr>
        <w:t>use a Software Deliverable to provide processing services to third parties,</w:t>
      </w:r>
    </w:p>
    <w:p>
      <w:pPr>
        <w:numPr>
          <w:numId w:val="18"/>
        </w:numPr>
        <w:spacing w:line="288" w:lineRule="auto"/>
        <w:rPr>
          <w:rFonts w:ascii="Lato" w:eastAsia="Lato" w:hAnsi="Lato" w:cs="Lato"/>
          <w:i w:val="0"/>
          <w:sz w:val="22"/>
        </w:rPr>
      </w:pPr>
      <w:r>
        <w:rPr>
          <w:rFonts w:ascii="Lato" w:eastAsia="Lato" w:hAnsi="Lato" w:cs="Lato"/>
          <w:i w:val="0"/>
          <w:sz w:val="22"/>
        </w:rPr>
        <w:t>otherwise use a Software Deliverable on a "service bureau" basis, or</w:t>
      </w:r>
    </w:p>
    <w:p>
      <w:pPr>
        <w:numPr>
          <w:numId w:val="18"/>
        </w:numPr>
        <w:spacing w:line="288" w:lineRule="auto"/>
        <w:rPr>
          <w:rFonts w:ascii="Lato" w:eastAsia="Lato" w:hAnsi="Lato" w:cs="Lato"/>
          <w:i w:val="0"/>
          <w:sz w:val="22"/>
        </w:rPr>
      </w:pPr>
      <w:r>
        <w:rPr>
          <w:rFonts w:ascii="Lato" w:eastAsia="Lato" w:hAnsi="Lato" w:cs="Lato"/>
          <w:i w:val="0"/>
          <w:sz w:val="22"/>
        </w:rPr>
        <w:t xml:space="preserve">provide, disclose, divulge, make available to, or permit the use of a Software Deliverable by any third party unless </w:t>
      </w:r>
      <w:sdt>
        <w:sdtPr>
          <w:tag w:val="#PARTY A#"/>
          <w:id w:val="86324878"/>
          <w:placeholder>
            <w:docPart w:val="#PARTY A#"/>
          </w:placeholder>
          <w:showingPlcHdr/>
          <w:text/>
          <w15:color w:val="FFFF00"/>
        </w:sdtPr>
        <w:sdtContent>
          <w:r>
            <w:rPr>
              <w:rStyle w:val="PlaceholderText"/>
            </w:rPr>
            <w:t>#PARTY A#</w:t>
          </w:r>
        </w:sdtContent>
      </w:sdt>
      <w:r>
        <w:rPr>
          <w:rFonts w:ascii="Lato" w:eastAsia="Lato" w:hAnsi="Lato" w:cs="Lato"/>
          <w:i w:val="0"/>
          <w:sz w:val="22"/>
        </w:rPr>
        <w:t xml:space="preserve"> consents in writing.</w:t>
      </w:r>
    </w:p>
    <w:p>
      <w:pPr>
        <w:numPr>
          <w:ilvl w:val="0"/>
          <w:numId w:val="0"/>
        </w:numPr>
        <w:spacing w:line="288" w:lineRule="auto"/>
        <w:rPr>
          <w:rFonts w:ascii="Lato" w:eastAsia="Lato" w:hAnsi="Lato" w:cs="Lato"/>
          <w:i w:val="0"/>
          <w:sz w:val="22"/>
        </w:rPr>
      </w:pPr>
    </w:p>
    <w:p>
      <w:pPr>
        <w:pStyle w:val="Heading2"/>
        <w:numPr>
          <w:ilvl w:val="1"/>
          <w:numId w:val="1"/>
        </w:numPr>
        <w:spacing w:line="288" w:lineRule="auto"/>
        <w:rPr>
          <w:rFonts w:ascii="Lato" w:eastAsia="Lato" w:hAnsi="Lato" w:cs="Lato"/>
          <w:i w:val="0"/>
          <w:sz w:val="22"/>
        </w:rPr>
      </w:pPr>
      <w:r>
        <w:rPr>
          <w:rFonts w:ascii="Lato" w:eastAsia="Lato" w:hAnsi="Lato" w:cs="Lato"/>
          <w:i w:val="0"/>
          <w:sz w:val="24"/>
        </w:rPr>
        <w:t>Markings and Notices</w:t>
      </w:r>
    </w:p>
    <w:p>
      <w:pPr>
        <w:spacing w:line="288" w:lineRule="auto"/>
        <w:rPr>
          <w:rFonts w:ascii="Lato" w:eastAsia="Lato" w:hAnsi="Lato" w:cs="Lato"/>
          <w:i w:val="0"/>
          <w:sz w:val="22"/>
        </w:rPr>
      </w:pPr>
      <w:sdt>
        <w:sdtPr>
          <w:tag w:val="#PARTY B#"/>
          <w:id w:val="1889142329"/>
          <w:placeholder>
            <w:docPart w:val="#PARTY B#"/>
          </w:placeholder>
          <w:showingPlcHdr/>
          <w:text/>
          <w15:color w:val="FFFF00"/>
        </w:sdtPr>
        <w:sdtContent>
          <w:r>
            <w:rPr>
              <w:rStyle w:val="PlaceholderText"/>
            </w:rPr>
            <w:t>#PARTY B#</w:t>
          </w:r>
        </w:sdtContent>
      </w:sdt>
      <w:r>
        <w:rPr>
          <w:rFonts w:ascii="Lato" w:eastAsia="Lato" w:hAnsi="Lato" w:cs="Lato"/>
          <w:i w:val="0"/>
          <w:sz w:val="22"/>
        </w:rPr>
        <w:t xml:space="preserve"> will not remove any copyright notices, proprietary markings, trademarks, or trade names from any Software Deliverable or documentation.</w:t>
      </w:r>
    </w:p>
    <w:p>
      <w:pPr>
        <w:spacing w:line="288" w:lineRule="auto"/>
        <w:rPr>
          <w:rFonts w:ascii="Lato" w:eastAsia="Lato" w:hAnsi="Lato" w:cs="Lato"/>
          <w:i w:val="0"/>
          <w:sz w:val="22"/>
        </w:rPr>
      </w:pPr>
    </w:p>
    <w:p>
      <w:pPr>
        <w:pStyle w:val="Heading2"/>
        <w:numPr>
          <w:ilvl w:val="1"/>
          <w:numId w:val="1"/>
        </w:numPr>
        <w:spacing w:line="288" w:lineRule="auto"/>
        <w:rPr>
          <w:rFonts w:ascii="Lato" w:eastAsia="Lato" w:hAnsi="Lato" w:cs="Lato"/>
          <w:i w:val="0"/>
          <w:sz w:val="22"/>
        </w:rPr>
      </w:pPr>
      <w:r>
        <w:rPr>
          <w:rFonts w:ascii="Lato" w:eastAsia="Lato" w:hAnsi="Lato" w:cs="Lato"/>
          <w:i w:val="0"/>
          <w:sz w:val="24"/>
        </w:rPr>
        <w:t>As-Is Warranty</w:t>
      </w:r>
    </w:p>
    <w:p>
      <w:pPr>
        <w:spacing w:line="288" w:lineRule="auto"/>
        <w:rPr>
          <w:rFonts w:ascii="Lato" w:eastAsia="Lato" w:hAnsi="Lato" w:cs="Lato"/>
          <w:i w:val="0"/>
          <w:sz w:val="22"/>
          <w:em w:val="underDot"/>
        </w:rPr>
      </w:pPr>
      <w:r>
        <w:rPr>
          <w:rFonts w:ascii="Lato" w:eastAsia="Lato" w:hAnsi="Lato" w:cs="Lato"/>
          <w:i w:val="0"/>
          <w:sz w:val="22"/>
          <w:em w:val="underDot"/>
        </w:rPr>
        <w:t>Software Deliverables and documentation are provided "as-is".</w:t>
      </w:r>
    </w:p>
    <w:p>
      <w:pPr>
        <w:spacing w:line="288" w:lineRule="auto"/>
        <w:rPr>
          <w:rFonts w:ascii="Lato" w:eastAsia="Lato" w:hAnsi="Lato" w:cs="Lato"/>
          <w:i w:val="0"/>
          <w:sz w:val="22"/>
          <w:em w:val="underDot"/>
        </w:rPr>
      </w:pPr>
    </w:p>
    <w:p>
      <w:pPr>
        <w:pStyle w:val="Heading2"/>
        <w:numPr>
          <w:ilvl w:val="1"/>
          <w:numId w:val="1"/>
        </w:numPr>
        <w:spacing w:line="288" w:lineRule="auto"/>
        <w:rPr>
          <w:rFonts w:ascii="Lato" w:eastAsia="Lato" w:hAnsi="Lato" w:cs="Lato"/>
          <w:i w:val="0"/>
          <w:sz w:val="22"/>
          <w:em w:val="underDot"/>
        </w:rPr>
      </w:pPr>
      <w:r>
        <w:rPr>
          <w:rFonts w:ascii="Lato" w:eastAsia="Lato" w:hAnsi="Lato" w:cs="Lato"/>
          <w:i w:val="0"/>
          <w:sz w:val="24"/>
          <w:em w:val="underDot"/>
        </w:rPr>
        <w:t>No Implied Warranty</w:t>
      </w:r>
    </w:p>
    <w:p>
      <w:pPr>
        <w:spacing w:line="288" w:lineRule="auto"/>
        <w:rPr>
          <w:rFonts w:ascii="Lato" w:eastAsia="Lato" w:hAnsi="Lato" w:cs="Lato"/>
          <w:i w:val="0"/>
          <w:sz w:val="22"/>
          <w:em w:val="underDot"/>
        </w:rPr>
      </w:pPr>
      <w:sdt>
        <w:sdtPr>
          <w:tag w:val="#PARTY A#"/>
          <w:id w:val="1511828860"/>
          <w:placeholder>
            <w:docPart w:val="#PARTY A#"/>
          </w:placeholder>
          <w:showingPlcHdr/>
          <w:text/>
          <w15:color w:val="FFFF00"/>
        </w:sdtPr>
        <w:sdtContent>
          <w:r>
            <w:rPr>
              <w:rStyle w:val="PlaceholderText"/>
            </w:rPr>
            <w:t>#PARTY A#</w:t>
          </w:r>
        </w:sdtContent>
      </w:sdt>
      <w:r>
        <w:rPr>
          <w:rFonts w:ascii="Lato" w:eastAsia="Lato" w:hAnsi="Lato" w:cs="Lato"/>
          <w:i w:val="0"/>
          <w:sz w:val="22"/>
          <w:em w:val="underDot"/>
        </w:rPr>
        <w:t xml:space="preserve"> makes no warranties whatsoever, express or implied, regarding any Software Deliverable or related documentation, including no warranty or merchantability or fitness for any particular purpose.</w:t>
      </w:r>
    </w:p>
    <w:p>
      <w:pPr>
        <w:spacing w:line="288" w:lineRule="auto"/>
        <w:rPr>
          <w:rFonts w:ascii="Lato" w:eastAsia="Lato" w:hAnsi="Lato" w:cs="Lato"/>
          <w:i w:val="0"/>
          <w:sz w:val="22"/>
          <w:em w:val="underDot"/>
        </w:rPr>
      </w:pPr>
    </w:p>
    <w:p>
      <w:pPr>
        <w:pStyle w:val="Heading1"/>
        <w:numPr>
          <w:numId w:val="1"/>
        </w:numPr>
        <w:spacing w:line="288" w:lineRule="auto"/>
        <w:rPr>
          <w:rFonts w:ascii="Lato" w:eastAsia="Lato" w:hAnsi="Lato" w:cs="Lato"/>
          <w:i w:val="0"/>
          <w:sz w:val="22"/>
          <w:em w:val="underDot"/>
        </w:rPr>
      </w:pPr>
      <w:r>
        <w:rPr>
          <w:rFonts w:ascii="Lato" w:eastAsia="Lato" w:hAnsi="Lato" w:cs="Lato"/>
          <w:i w:val="0"/>
          <w:sz w:val="28"/>
          <w:em w:val="underDot"/>
        </w:rPr>
        <w:t>Facilities and Equipment</w:t>
      </w:r>
    </w:p>
    <w:p>
      <w:pPr>
        <w:pStyle w:val="Heading2"/>
        <w:numPr>
          <w:ilvl w:val="1"/>
          <w:numId w:val="1"/>
        </w:numPr>
        <w:spacing w:line="288" w:lineRule="auto"/>
        <w:rPr>
          <w:rFonts w:ascii="Lato" w:eastAsia="Lato" w:hAnsi="Lato" w:cs="Lato"/>
          <w:i w:val="0"/>
          <w:sz w:val="22"/>
          <w:em w:val="underDot"/>
        </w:rPr>
      </w:pPr>
      <w:r>
        <w:rPr>
          <w:rFonts w:ascii="Lato" w:eastAsia="Lato" w:hAnsi="Lato" w:cs="Lato"/>
          <w:i w:val="0"/>
          <w:sz w:val="24"/>
          <w:em w:val="underDot"/>
        </w:rPr>
        <w:t xml:space="preserve">Services Requiring </w:t>
      </w:r>
      <w:sdt>
        <w:sdtPr>
          <w:tag w:val="#PARTY B#"/>
          <w:id w:val="54732371"/>
          <w:placeholder>
            <w:docPart w:val="#PARTY B#"/>
          </w:placeholder>
          <w:showingPlcHdr/>
          <w:text/>
          <w15:color w:val="FFFF00"/>
        </w:sdtPr>
        <w:sdtContent>
          <w:r>
            <w:rPr>
              <w:rStyle w:val="PlaceholderText"/>
            </w:rPr>
            <w:t>#PARTY B#</w:t>
          </w:r>
        </w:sdtContent>
      </w:sdt>
      <w:r>
        <w:rPr>
          <w:rFonts w:ascii="Lato" w:eastAsia="Lato" w:hAnsi="Lato" w:cs="Lato"/>
          <w:i w:val="0"/>
          <w:sz w:val="24"/>
          <w:em w:val="underDot"/>
        </w:rPr>
        <w:t xml:space="preserve"> Equipment at </w:t>
      </w:r>
      <w:sdt>
        <w:sdtPr>
          <w:tag w:val="#PARTY A#"/>
          <w:id w:val="1171459092"/>
          <w:placeholder>
            <w:docPart w:val="#PARTY A#"/>
          </w:placeholder>
          <w:showingPlcHdr/>
          <w:text/>
          <w15:color w:val="FFFF00"/>
        </w:sdtPr>
        <w:sdtContent>
          <w:r>
            <w:rPr>
              <w:rStyle w:val="PlaceholderText"/>
            </w:rPr>
            <w:t>#PARTY A#</w:t>
          </w:r>
        </w:sdtContent>
      </w:sdt>
      <w:r>
        <w:rPr>
          <w:rFonts w:ascii="Lato" w:eastAsia="Lato" w:hAnsi="Lato" w:cs="Lato"/>
          <w:i w:val="0"/>
          <w:sz w:val="24"/>
          <w:em w:val="underDot"/>
        </w:rPr>
        <w:t xml:space="preserve"> Facilities</w:t>
      </w:r>
    </w:p>
    <w:p>
      <w:pPr>
        <w:spacing w:line="288" w:lineRule="auto"/>
        <w:rPr>
          <w:rFonts w:ascii="Lato" w:eastAsia="Lato" w:hAnsi="Lato" w:cs="Lato"/>
          <w:i w:val="0"/>
          <w:sz w:val="22"/>
          <w:em w:val="underDot"/>
        </w:rPr>
      </w:pPr>
      <w:r>
        <w:rPr>
          <w:rFonts w:ascii="Lato" w:eastAsia="Lato" w:hAnsi="Lato" w:cs="Lato"/>
          <w:i w:val="0"/>
          <w:sz w:val="22"/>
          <w:em w:val="underDot"/>
        </w:rPr>
        <w:t xml:space="preserve">The following terms will apply to the extent </w:t>
      </w:r>
      <w:sdt>
        <w:sdtPr>
          <w:tag w:val="#PARTY A#"/>
          <w:id w:val="768189058"/>
          <w:placeholder>
            <w:docPart w:val="#PARTY A#"/>
          </w:placeholder>
          <w:showingPlcHdr/>
          <w:text/>
          <w15:color w:val="FFFF00"/>
        </w:sdtPr>
        <w:sdtContent>
          <w:r>
            <w:rPr>
              <w:rStyle w:val="PlaceholderText"/>
            </w:rPr>
            <w:t>#PARTY A#</w:t>
          </w:r>
        </w:sdtContent>
      </w:sdt>
      <w:r>
        <w:rPr>
          <w:rFonts w:ascii="Lato" w:eastAsia="Lato" w:hAnsi="Lato" w:cs="Lato"/>
          <w:i w:val="0"/>
          <w:sz w:val="22"/>
          <w:em w:val="underDot"/>
        </w:rPr>
        <w:t xml:space="preserve"> is providing  using </w:t>
      </w:r>
      <w:sdt>
        <w:sdtPr>
          <w:tag w:val="#PARTY B#"/>
          <w:id w:val="1831705307"/>
          <w:placeholder>
            <w:docPart w:val="#PARTY B#"/>
          </w:placeholder>
          <w:showingPlcHdr/>
          <w:text/>
          <w15:color w:val="FFFF00"/>
        </w:sdtPr>
        <w:sdtContent>
          <w:r>
            <w:rPr>
              <w:rStyle w:val="PlaceholderText"/>
            </w:rPr>
            <w:t>#PARTY B#</w:t>
          </w:r>
        </w:sdtContent>
      </w:sdt>
      <w:r>
        <w:rPr>
          <w:rFonts w:ascii="Lato" w:eastAsia="Lato" w:hAnsi="Lato" w:cs="Lato"/>
          <w:i w:val="0"/>
          <w:sz w:val="22"/>
          <w:em w:val="underDot"/>
        </w:rPr>
        <w:t xml:space="preserve"> Equipment at </w:t>
      </w:r>
      <w:sdt>
        <w:sdtPr>
          <w:tag w:val="#PARTY A#"/>
          <w:id w:val="1129665184"/>
          <w:placeholder>
            <w:docPart w:val="#PARTY A#"/>
          </w:placeholder>
          <w:showingPlcHdr/>
          <w:text/>
          <w15:color w:val="FFFF00"/>
        </w:sdtPr>
        <w:sdtContent>
          <w:r>
            <w:rPr>
              <w:rStyle w:val="PlaceholderText"/>
            </w:rPr>
            <w:t>#PARTY A#</w:t>
          </w:r>
        </w:sdtContent>
      </w:sdt>
      <w:r>
        <w:rPr>
          <w:rFonts w:ascii="Lato" w:eastAsia="Lato" w:hAnsi="Lato" w:cs="Lato"/>
          <w:i w:val="0"/>
          <w:sz w:val="22"/>
          <w:em w:val="underDot"/>
        </w:rPr>
        <w:t>'s facilities:</w:t>
      </w:r>
    </w:p>
    <w:p>
      <w:pPr>
        <w:numPr>
          <w:numId w:val="19"/>
        </w:numPr>
        <w:spacing w:line="288" w:lineRule="auto"/>
        <w:rPr>
          <w:rFonts w:ascii="Lato" w:eastAsia="Lato" w:hAnsi="Lato" w:cs="Lato"/>
          <w:sz w:val="22"/>
        </w:rPr>
      </w:pPr>
      <w:r>
        <w:rPr>
          <w:rFonts w:ascii="Lato" w:eastAsia="Lato" w:hAnsi="Lato" w:cs="Lato"/>
          <w:b/>
          <w:i w:val="0"/>
          <w:sz w:val="22"/>
          <w:em w:val="underDot"/>
        </w:rPr>
        <w:t>Use Only for Services</w:t>
      </w:r>
      <w:r>
        <w:rPr>
          <w:rFonts w:ascii="Lato" w:eastAsia="Lato" w:hAnsi="Lato" w:cs="Lato"/>
          <w:sz w:val="22"/>
        </w:rPr>
        <w:t xml:space="preserve">. </w:t>
      </w:r>
      <w:sdt>
        <w:sdtPr>
          <w:tag w:val="#PARTY A#"/>
          <w:id w:val="117489068"/>
          <w:placeholder>
            <w:docPart w:val="#PARTY A#"/>
          </w:placeholder>
          <w:showingPlcHdr/>
          <w:text/>
          <w15:color w:val="FFFF00"/>
        </w:sdtPr>
        <w:sdtContent>
          <w:r>
            <w:rPr>
              <w:rStyle w:val="PlaceholderText"/>
            </w:rPr>
            <w:t>#PARTY A#</w:t>
          </w:r>
        </w:sdtContent>
      </w:sdt>
      <w:r>
        <w:rPr>
          <w:rFonts w:ascii="Lato" w:eastAsia="Lato" w:hAnsi="Lato" w:cs="Lato"/>
          <w:sz w:val="22"/>
        </w:rPr>
        <w:t xml:space="preserve"> shall install </w:t>
      </w:r>
      <w:sdt>
        <w:sdtPr>
          <w:tag w:val="#PARTY B#"/>
          <w:id w:val="2011063676"/>
          <w:placeholder>
            <w:docPart w:val="#PARTY B#"/>
          </w:placeholder>
          <w:showingPlcHdr/>
          <w:text/>
          <w15:color w:val="FFFF00"/>
        </w:sdtPr>
        <w:sdtContent>
          <w:r>
            <w:rPr>
              <w:rStyle w:val="PlaceholderText"/>
            </w:rPr>
            <w:t>#PARTY B#</w:t>
          </w:r>
        </w:sdtContent>
      </w:sdt>
      <w:r>
        <w:rPr>
          <w:rFonts w:ascii="Lato" w:eastAsia="Lato" w:hAnsi="Lato" w:cs="Lato"/>
          <w:sz w:val="22"/>
        </w:rPr>
        <w:t xml:space="preserve">'s Equipment in </w:t>
      </w:r>
      <w:sdt>
        <w:sdtPr>
          <w:tag w:val="#PARTY A#"/>
          <w:id w:val="381286386"/>
          <w:placeholder>
            <w:docPart w:val="#PARTY A#"/>
          </w:placeholder>
          <w:showingPlcHdr/>
          <w:text/>
          <w15:color w:val="FFFF00"/>
        </w:sdtPr>
        <w:sdtContent>
          <w:r>
            <w:rPr>
              <w:rStyle w:val="PlaceholderText"/>
            </w:rPr>
            <w:t>#PARTY A#</w:t>
          </w:r>
        </w:sdtContent>
      </w:sdt>
      <w:r>
        <w:rPr>
          <w:rFonts w:ascii="Lato" w:eastAsia="Lato" w:hAnsi="Lato" w:cs="Lato"/>
          <w:sz w:val="22"/>
        </w:rPr>
        <w:t xml:space="preserve">'s facilities only to the extent necessary and desirable the purpose of providing the </w:t>
      </w:r>
      <w:sdt>
        <w:sdtPr>
          <w:tag w:val="#DELIVERABLES#"/>
          <w:id w:val="627723457"/>
          <w:placeholder>
            <w:docPart w:val="#DELIVERABLES#"/>
          </w:placeholder>
          <w:showingPlcHdr/>
          <w:text/>
          <w15:color w:val="FFFF00"/>
        </w:sdtPr>
        <w:sdtContent>
          <w:r>
            <w:rPr>
              <w:rStyle w:val="PlaceholderText"/>
            </w:rPr>
            <w:t>#DELIVERABLES#</w:t>
          </w:r>
        </w:sdtContent>
      </w:sdt>
      <w:r>
        <w:rPr>
          <w:rFonts w:ascii="Lato" w:eastAsia="Lato" w:hAnsi="Lato" w:cs="Lato"/>
          <w:sz w:val="22"/>
        </w:rPr>
        <w:t>.</w:t>
      </w:r>
    </w:p>
    <w:p>
      <w:pPr>
        <w:numPr>
          <w:numId w:val="19"/>
        </w:numPr>
        <w:spacing w:line="288" w:lineRule="auto"/>
        <w:rPr>
          <w:rFonts w:ascii="Lato" w:eastAsia="Lato" w:hAnsi="Lato" w:cs="Lato"/>
          <w:sz w:val="22"/>
        </w:rPr>
      </w:pPr>
      <w:r>
        <w:rPr>
          <w:rFonts w:ascii="Lato" w:eastAsia="Lato" w:hAnsi="Lato" w:cs="Lato"/>
          <w:b/>
          <w:sz w:val="22"/>
        </w:rPr>
        <w:t>Right to Use</w:t>
      </w:r>
      <w:r>
        <w:rPr>
          <w:rFonts w:ascii="Lato" w:eastAsia="Lato" w:hAnsi="Lato" w:cs="Lato"/>
          <w:sz w:val="22"/>
        </w:rPr>
        <w:t xml:space="preserve">. </w:t>
      </w:r>
      <w:sdt>
        <w:sdtPr>
          <w:tag w:val="#PARTY B#"/>
          <w:id w:val="1476920970"/>
          <w:placeholder>
            <w:docPart w:val="#PARTY B#"/>
          </w:placeholder>
          <w:showingPlcHdr/>
          <w:text/>
          <w15:color w:val="FFFF00"/>
        </w:sdtPr>
        <w:sdtContent>
          <w:r>
            <w:rPr>
              <w:rStyle w:val="PlaceholderText"/>
            </w:rPr>
            <w:t>#PARTY B#</w:t>
          </w:r>
        </w:sdtContent>
      </w:sdt>
      <w:r>
        <w:rPr>
          <w:rFonts w:ascii="Lato" w:eastAsia="Lato" w:hAnsi="Lato" w:cs="Lato"/>
          <w:sz w:val="22"/>
        </w:rPr>
        <w:t xml:space="preserve"> hereby grants </w:t>
      </w:r>
      <w:sdt>
        <w:sdtPr>
          <w:tag w:val="#PARTY A#"/>
          <w:id w:val="1669461699"/>
          <w:placeholder>
            <w:docPart w:val="#PARTY A#"/>
          </w:placeholder>
          <w:showingPlcHdr/>
          <w:text/>
          <w15:color w:val="FFFF00"/>
        </w:sdtPr>
        <w:sdtContent>
          <w:r>
            <w:rPr>
              <w:rStyle w:val="PlaceholderText"/>
            </w:rPr>
            <w:t>#PARTY A#</w:t>
          </w:r>
        </w:sdtContent>
      </w:sdt>
      <w:r>
        <w:rPr>
          <w:rFonts w:ascii="Lato" w:eastAsia="Lato" w:hAnsi="Lato" w:cs="Lato"/>
          <w:sz w:val="22"/>
        </w:rPr>
        <w:t xml:space="preserve"> all necessary rights and permissions necessary to use </w:t>
      </w:r>
      <w:sdt>
        <w:sdtPr>
          <w:tag w:val="#PARTY B#"/>
          <w:id w:val="1656429594"/>
          <w:placeholder>
            <w:docPart w:val="#PARTY B#"/>
          </w:placeholder>
          <w:showingPlcHdr/>
          <w:text/>
          <w15:color w:val="FFFF00"/>
        </w:sdtPr>
        <w:sdtContent>
          <w:r>
            <w:rPr>
              <w:rStyle w:val="PlaceholderText"/>
            </w:rPr>
            <w:t>#PARTY B#</w:t>
          </w:r>
        </w:sdtContent>
      </w:sdt>
      <w:r>
        <w:rPr>
          <w:rFonts w:ascii="Lato" w:eastAsia="Lato" w:hAnsi="Lato" w:cs="Lato"/>
          <w:sz w:val="22"/>
        </w:rPr>
        <w:t xml:space="preserve">'s equipment for the purpose of providing the </w:t>
      </w:r>
      <w:sdt>
        <w:sdtPr>
          <w:tag w:val="#DELIVERABLES#"/>
          <w:id w:val="1700724981"/>
          <w:placeholder>
            <w:docPart w:val="#DELIVERABLES#"/>
          </w:placeholder>
          <w:showingPlcHdr/>
          <w:text/>
          <w15:color w:val="FFFF00"/>
        </w:sdtPr>
        <w:sdtContent>
          <w:r>
            <w:rPr>
              <w:rStyle w:val="PlaceholderText"/>
            </w:rPr>
            <w:t>#DELIVERABLES#</w:t>
          </w:r>
        </w:sdtContent>
      </w:sdt>
      <w:r>
        <w:rPr>
          <w:rFonts w:ascii="Lato" w:eastAsia="Lato" w:hAnsi="Lato" w:cs="Lato"/>
          <w:sz w:val="22"/>
        </w:rPr>
        <w:t xml:space="preserve">. </w:t>
      </w:r>
    </w:p>
    <w:p>
      <w:pPr>
        <w:numPr>
          <w:numId w:val="19"/>
        </w:numPr>
        <w:spacing w:line="288" w:lineRule="auto"/>
        <w:rPr>
          <w:rFonts w:ascii="Lato" w:eastAsia="Lato" w:hAnsi="Lato" w:cs="Lato"/>
          <w:sz w:val="22"/>
        </w:rPr>
      </w:pPr>
      <w:r>
        <w:rPr>
          <w:rFonts w:ascii="Lato" w:eastAsia="Lato" w:hAnsi="Lato" w:cs="Lato"/>
          <w:b/>
          <w:sz w:val="22"/>
        </w:rPr>
        <w:t>No Ownership Interests</w:t>
      </w:r>
      <w:r>
        <w:rPr>
          <w:rFonts w:ascii="Lato" w:eastAsia="Lato" w:hAnsi="Lato" w:cs="Lato"/>
          <w:sz w:val="22"/>
        </w:rPr>
        <w:t xml:space="preserve">. </w:t>
      </w:r>
      <w:sdt>
        <w:sdtPr>
          <w:tag w:val="#PARTY A#"/>
          <w:id w:val="1633355375"/>
          <w:placeholder>
            <w:docPart w:val="#PARTY A#"/>
          </w:placeholder>
          <w:showingPlcHdr/>
          <w:text/>
          <w15:color w:val="FFFF00"/>
        </w:sdtPr>
        <w:sdtContent>
          <w:r>
            <w:rPr>
              <w:rStyle w:val="PlaceholderText"/>
            </w:rPr>
            <w:t>#PARTY A#</w:t>
          </w:r>
        </w:sdtContent>
      </w:sdt>
      <w:r>
        <w:rPr>
          <w:rFonts w:ascii="Lato" w:eastAsia="Lato" w:hAnsi="Lato" w:cs="Lato"/>
          <w:sz w:val="22"/>
        </w:rPr>
        <w:t xml:space="preserve">'s use and placement of </w:t>
      </w:r>
      <w:sdt>
        <w:sdtPr>
          <w:tag w:val="#PARTY B#"/>
          <w:id w:val="1950834097"/>
          <w:placeholder>
            <w:docPart w:val="#PARTY B#"/>
          </w:placeholder>
          <w:showingPlcHdr/>
          <w:text/>
          <w15:color w:val="FFFF00"/>
        </w:sdtPr>
        <w:sdtContent>
          <w:r>
            <w:rPr>
              <w:rStyle w:val="PlaceholderText"/>
            </w:rPr>
            <w:t>#PARTY B#</w:t>
          </w:r>
        </w:sdtContent>
      </w:sdt>
      <w:r>
        <w:rPr>
          <w:rFonts w:ascii="Lato" w:eastAsia="Lato" w:hAnsi="Lato" w:cs="Lato"/>
          <w:sz w:val="22"/>
        </w:rPr>
        <w:t xml:space="preserve">'s Equipment in </w:t>
      </w:r>
      <w:sdt>
        <w:sdtPr>
          <w:tag w:val="#PARTY A#"/>
          <w:id w:val="260126984"/>
          <w:placeholder>
            <w:docPart w:val="#PARTY A#"/>
          </w:placeholder>
          <w:showingPlcHdr/>
          <w:text/>
          <w15:color w:val="FFFF00"/>
        </w:sdtPr>
        <w:sdtContent>
          <w:r>
            <w:rPr>
              <w:rStyle w:val="PlaceholderText"/>
            </w:rPr>
            <w:t>#PARTY A#</w:t>
          </w:r>
        </w:sdtContent>
      </w:sdt>
      <w:r>
        <w:rPr>
          <w:rFonts w:ascii="Lato" w:eastAsia="Lato" w:hAnsi="Lato" w:cs="Lato"/>
          <w:sz w:val="22"/>
        </w:rPr>
        <w:t xml:space="preserve">'s facilities will not create or vest in </w:t>
      </w:r>
      <w:sdt>
        <w:sdtPr>
          <w:tag w:val="#PARTY B#"/>
          <w:id w:val="1085778422"/>
          <w:placeholder>
            <w:docPart w:val="#PARTY B#"/>
          </w:placeholder>
          <w:showingPlcHdr/>
          <w:text/>
          <w15:color w:val="FFFF00"/>
        </w:sdtPr>
        <w:sdtContent>
          <w:r>
            <w:rPr>
              <w:rStyle w:val="PlaceholderText"/>
            </w:rPr>
            <w:t>#PARTY B#</w:t>
          </w:r>
        </w:sdtContent>
      </w:sdt>
      <w:r>
        <w:rPr>
          <w:rFonts w:ascii="Lato" w:eastAsia="Lato" w:hAnsi="Lato" w:cs="Lato"/>
          <w:sz w:val="22"/>
        </w:rPr>
        <w:t xml:space="preserve"> any easement, leasehold interest, or other property right of any nature in </w:t>
      </w:r>
      <w:sdt>
        <w:sdtPr>
          <w:tag w:val="#PARTY A#"/>
          <w:id w:val="344723049"/>
          <w:placeholder>
            <w:docPart w:val="#PARTY A#"/>
          </w:placeholder>
          <w:showingPlcHdr/>
          <w:text/>
          <w15:color w:val="FFFF00"/>
        </w:sdtPr>
        <w:sdtContent>
          <w:r>
            <w:rPr>
              <w:rStyle w:val="PlaceholderText"/>
            </w:rPr>
            <w:t>#PARTY A#</w:t>
          </w:r>
        </w:sdtContent>
      </w:sdt>
      <w:r>
        <w:rPr>
          <w:rFonts w:ascii="Lato" w:eastAsia="Lato" w:hAnsi="Lato" w:cs="Lato"/>
          <w:sz w:val="22"/>
        </w:rPr>
        <w:t xml:space="preserve">'s facilities or in any property located in </w:t>
      </w:r>
      <w:sdt>
        <w:sdtPr>
          <w:tag w:val="#PARTY A#"/>
          <w:id w:val="992613853"/>
          <w:placeholder>
            <w:docPart w:val="#PARTY A#"/>
          </w:placeholder>
          <w:showingPlcHdr/>
          <w:text/>
          <w15:color w:val="FFFF00"/>
        </w:sdtPr>
        <w:sdtContent>
          <w:r>
            <w:rPr>
              <w:rStyle w:val="PlaceholderText"/>
            </w:rPr>
            <w:t>#PARTY A#</w:t>
          </w:r>
        </w:sdtContent>
      </w:sdt>
      <w:r>
        <w:rPr>
          <w:rFonts w:ascii="Lato" w:eastAsia="Lato" w:hAnsi="Lato" w:cs="Lato"/>
          <w:sz w:val="22"/>
        </w:rPr>
        <w:t xml:space="preserve"> facilities, except for </w:t>
      </w:r>
      <w:sdt>
        <w:sdtPr>
          <w:tag w:val="#PARTY B#"/>
          <w:id w:val="876109607"/>
          <w:placeholder>
            <w:docPart w:val="#PARTY B#"/>
          </w:placeholder>
          <w:showingPlcHdr/>
          <w:text/>
          <w15:color w:val="FFFF00"/>
        </w:sdtPr>
        <w:sdtContent>
          <w:r>
            <w:rPr>
              <w:rStyle w:val="PlaceholderText"/>
            </w:rPr>
            <w:t>#PARTY B#</w:t>
          </w:r>
        </w:sdtContent>
      </w:sdt>
      <w:r>
        <w:rPr>
          <w:rFonts w:ascii="Lato" w:eastAsia="Lato" w:hAnsi="Lato" w:cs="Lato"/>
          <w:sz w:val="22"/>
        </w:rPr>
        <w:t xml:space="preserve">'s Equipment. </w:t>
      </w:r>
    </w:p>
    <w:p>
      <w:pPr>
        <w:numPr>
          <w:numId w:val="19"/>
        </w:numPr>
        <w:spacing w:line="288" w:lineRule="auto"/>
        <w:rPr>
          <w:rFonts w:ascii="Lato" w:eastAsia="Lato" w:hAnsi="Lato" w:cs="Lato"/>
          <w:sz w:val="22"/>
        </w:rPr>
      </w:pPr>
      <w:r>
        <w:rPr>
          <w:rFonts w:ascii="Lato" w:eastAsia="Lato" w:hAnsi="Lato" w:cs="Lato"/>
          <w:b/>
          <w:sz w:val="22"/>
        </w:rPr>
        <w:t xml:space="preserve">No Restrictions on </w:t>
      </w:r>
      <w:sdt>
        <w:sdtPr>
          <w:tag w:val="#PARTY A#"/>
          <w:id w:val="1184308030"/>
          <w:placeholder>
            <w:docPart w:val="#PARTY A#"/>
          </w:placeholder>
          <w:showingPlcHdr/>
          <w:text/>
          <w15:color w:val="FFFF00"/>
        </w:sdtPr>
        <w:sdtContent>
          <w:r>
            <w:rPr>
              <w:rStyle w:val="PlaceholderText"/>
            </w:rPr>
            <w:t>#PARTY A#</w:t>
          </w:r>
        </w:sdtContent>
      </w:sdt>
      <w:r>
        <w:rPr>
          <w:rFonts w:ascii="Lato" w:eastAsia="Lato" w:hAnsi="Lato" w:cs="Lato"/>
          <w:b/>
          <w:sz w:val="22"/>
        </w:rPr>
        <w:t>'s Use of</w:t>
      </w:r>
      <w:r>
        <w:rPr>
          <w:rFonts w:ascii="Lato" w:eastAsia="Lato" w:hAnsi="Lato" w:cs="Lato"/>
          <w:sz w:val="22"/>
        </w:rPr>
        <w:t xml:space="preserve"> </w:t>
      </w:r>
      <w:r>
        <w:rPr>
          <w:rFonts w:ascii="Lato" w:eastAsia="Lato" w:hAnsi="Lato" w:cs="Lato"/>
          <w:b/>
          <w:sz w:val="22"/>
        </w:rPr>
        <w:t>facilities</w:t>
      </w:r>
      <w:r>
        <w:rPr>
          <w:rFonts w:ascii="Lato" w:eastAsia="Lato" w:hAnsi="Lato" w:cs="Lato"/>
          <w:sz w:val="22"/>
        </w:rPr>
        <w:t>.</w:t>
      </w:r>
      <w:r>
        <w:rPr>
          <w:rFonts w:ascii="Lato" w:eastAsia="Lato" w:hAnsi="Lato" w:cs="Lato"/>
          <w:b/>
          <w:sz w:val="22"/>
        </w:rPr>
        <w:t xml:space="preserve"> </w:t>
      </w:r>
      <w:r>
        <w:rPr>
          <w:rFonts w:ascii="Lato" w:eastAsia="Lato" w:hAnsi="Lato" w:cs="Lato"/>
          <w:sz w:val="22"/>
        </w:rPr>
        <w:t xml:space="preserve">Nothing in this section will limit </w:t>
      </w:r>
      <w:sdt>
        <w:sdtPr>
          <w:tag w:val="#PARTY A#"/>
          <w:id w:val="958630696"/>
          <w:placeholder>
            <w:docPart w:val="#PARTY A#"/>
          </w:placeholder>
          <w:showingPlcHdr/>
          <w:text/>
          <w15:color w:val="FFFF00"/>
        </w:sdtPr>
        <w:sdtContent>
          <w:r>
            <w:rPr>
              <w:rStyle w:val="PlaceholderText"/>
            </w:rPr>
            <w:t>#PARTY A#</w:t>
          </w:r>
        </w:sdtContent>
      </w:sdt>
      <w:r>
        <w:rPr>
          <w:rFonts w:ascii="Lato" w:eastAsia="Lato" w:hAnsi="Lato" w:cs="Lato"/>
          <w:sz w:val="22"/>
        </w:rPr>
        <w:t>'s right to access, operate, and use its facilities.</w:t>
      </w:r>
    </w:p>
    <w:p>
      <w:pPr>
        <w:numPr>
          <w:numId w:val="19"/>
        </w:numPr>
        <w:spacing w:line="288" w:lineRule="auto"/>
        <w:rPr>
          <w:rFonts w:ascii="Lato" w:eastAsia="Lato" w:hAnsi="Lato" w:cs="Lato"/>
          <w:sz w:val="22"/>
        </w:rPr>
      </w:pPr>
      <w:sdt>
        <w:sdtPr>
          <w:tag w:val="#PARTY B#"/>
          <w:id w:val="770211459"/>
          <w:placeholder>
            <w:docPart w:val="#PARTY B#"/>
          </w:placeholder>
          <w:showingPlcHdr/>
          <w:text/>
          <w15:color w:val="FFFF00"/>
        </w:sdtPr>
        <w:sdtContent>
          <w:r>
            <w:rPr>
              <w:rStyle w:val="PlaceholderText"/>
            </w:rPr>
            <w:t>#PARTY B#</w:t>
          </w:r>
        </w:sdtContent>
      </w:sdt>
      <w:r>
        <w:rPr>
          <w:rFonts w:ascii="Lato" w:eastAsia="Lato" w:hAnsi="Lato" w:cs="Lato"/>
          <w:b/>
          <w:sz w:val="22"/>
        </w:rPr>
        <w:t xml:space="preserve"> Access to </w:t>
      </w:r>
      <w:sdt>
        <w:sdtPr>
          <w:tag w:val="#PARTY A#"/>
          <w:id w:val="981779253"/>
          <w:placeholder>
            <w:docPart w:val="#PARTY A#"/>
          </w:placeholder>
          <w:showingPlcHdr/>
          <w:text/>
          <w15:color w:val="FFFF00"/>
        </w:sdtPr>
        <w:sdtContent>
          <w:r>
            <w:rPr>
              <w:rStyle w:val="PlaceholderText"/>
            </w:rPr>
            <w:t>#PARTY A#</w:t>
          </w:r>
        </w:sdtContent>
      </w:sdt>
      <w:r>
        <w:rPr>
          <w:rFonts w:ascii="Lato" w:eastAsia="Lato" w:hAnsi="Lato" w:cs="Lato"/>
          <w:b/>
          <w:sz w:val="22"/>
        </w:rPr>
        <w:t>'s Facilities</w:t>
      </w:r>
      <w:r>
        <w:rPr>
          <w:rFonts w:ascii="Lato" w:eastAsia="Lato" w:hAnsi="Lato" w:cs="Lato"/>
          <w:sz w:val="22"/>
        </w:rPr>
        <w:t xml:space="preserve"> </w:t>
      </w:r>
    </w:p>
    <w:p>
      <w:pPr>
        <w:numPr>
          <w:ilvl w:val="1"/>
          <w:numId w:val="19"/>
        </w:numPr>
        <w:spacing w:line="288" w:lineRule="auto"/>
        <w:rPr>
          <w:rFonts w:ascii="Lato" w:eastAsia="Lato" w:hAnsi="Lato" w:cs="Lato"/>
          <w:sz w:val="22"/>
        </w:rPr>
      </w:pPr>
      <w:r>
        <w:rPr>
          <w:rFonts w:ascii="Lato" w:eastAsia="Lato" w:hAnsi="Lato" w:cs="Lato"/>
          <w:b/>
          <w:sz w:val="22"/>
        </w:rPr>
        <w:t>Access on Notice</w:t>
      </w:r>
      <w:r>
        <w:rPr>
          <w:rFonts w:ascii="Lato" w:eastAsia="Lato" w:hAnsi="Lato" w:cs="Lato"/>
          <w:sz w:val="22"/>
        </w:rPr>
        <w:t xml:space="preserve">. On 48 hours written notice from </w:t>
      </w:r>
      <w:sdt>
        <w:sdtPr>
          <w:tag w:val="#PARTY B#"/>
          <w:id w:val="535047755"/>
          <w:placeholder>
            <w:docPart w:val="#PARTY B#"/>
          </w:placeholder>
          <w:showingPlcHdr/>
          <w:text/>
          <w15:color w:val="FFFF00"/>
        </w:sdtPr>
        <w:sdtContent>
          <w:r>
            <w:rPr>
              <w:rStyle w:val="PlaceholderText"/>
            </w:rPr>
            <w:t>#PARTY B#</w:t>
          </w:r>
        </w:sdtContent>
      </w:sdt>
      <w:r>
        <w:rPr>
          <w:rFonts w:ascii="Lato" w:eastAsia="Lato" w:hAnsi="Lato" w:cs="Lato"/>
          <w:sz w:val="22"/>
        </w:rPr>
        <w:t xml:space="preserve">, </w:t>
      </w:r>
      <w:sdt>
        <w:sdtPr>
          <w:tag w:val="#PARTY A#"/>
          <w:id w:val="1999917199"/>
          <w:placeholder>
            <w:docPart w:val="#PARTY A#"/>
          </w:placeholder>
          <w:showingPlcHdr/>
          <w:text/>
          <w15:color w:val="FFFF00"/>
        </w:sdtPr>
        <w:sdtContent>
          <w:r>
            <w:rPr>
              <w:rStyle w:val="PlaceholderText"/>
            </w:rPr>
            <w:t>#PARTY A#</w:t>
          </w:r>
        </w:sdtContent>
      </w:sdt>
      <w:r>
        <w:rPr>
          <w:rFonts w:ascii="Lato" w:eastAsia="Lato" w:hAnsi="Lato" w:cs="Lato"/>
          <w:sz w:val="22"/>
        </w:rPr>
        <w:t xml:space="preserve"> shall provide </w:t>
      </w:r>
      <w:sdt>
        <w:sdtPr>
          <w:tag w:val="#PARTY B#"/>
          <w:id w:val="831909472"/>
          <w:placeholder>
            <w:docPart w:val="#PARTY B#"/>
          </w:placeholder>
          <w:showingPlcHdr/>
          <w:text/>
          <w15:color w:val="FFFF00"/>
        </w:sdtPr>
        <w:sdtContent>
          <w:r>
            <w:rPr>
              <w:rStyle w:val="PlaceholderText"/>
            </w:rPr>
            <w:t>#PARTY B#</w:t>
          </w:r>
        </w:sdtContent>
      </w:sdt>
      <w:r>
        <w:rPr>
          <w:rFonts w:ascii="Lato" w:eastAsia="Lato" w:hAnsi="Lato" w:cs="Lato"/>
          <w:sz w:val="22"/>
        </w:rPr>
        <w:t xml:space="preserve">, its Representatives, with reasonable access to </w:t>
      </w:r>
      <w:sdt>
        <w:sdtPr>
          <w:tag w:val="#PARTY B#"/>
          <w:id w:val="1927548883"/>
          <w:placeholder>
            <w:docPart w:val="#PARTY B#"/>
          </w:placeholder>
          <w:showingPlcHdr/>
          <w:text/>
          <w15:color w:val="FFFF00"/>
        </w:sdtPr>
        <w:sdtContent>
          <w:r>
            <w:rPr>
              <w:rStyle w:val="PlaceholderText"/>
            </w:rPr>
            <w:t>#PARTY B#</w:t>
          </w:r>
        </w:sdtContent>
      </w:sdt>
      <w:r>
        <w:rPr>
          <w:rFonts w:ascii="Lato" w:eastAsia="Lato" w:hAnsi="Lato" w:cs="Lato"/>
          <w:sz w:val="22"/>
        </w:rPr>
        <w:t xml:space="preserve">'s Equipment in </w:t>
      </w:r>
      <w:sdt>
        <w:sdtPr>
          <w:tag w:val="#PARTY A#"/>
          <w:id w:val="742639683"/>
          <w:placeholder>
            <w:docPart w:val="#PARTY A#"/>
          </w:placeholder>
          <w:showingPlcHdr/>
          <w:text/>
          <w15:color w:val="FFFF00"/>
        </w:sdtPr>
        <w:sdtContent>
          <w:r>
            <w:rPr>
              <w:rStyle w:val="PlaceholderText"/>
            </w:rPr>
            <w:t>#PARTY A#</w:t>
          </w:r>
        </w:sdtContent>
      </w:sdt>
      <w:r>
        <w:rPr>
          <w:rFonts w:ascii="Lato" w:eastAsia="Lato" w:hAnsi="Lato" w:cs="Lato"/>
          <w:sz w:val="22"/>
        </w:rPr>
        <w:t xml:space="preserve">'s facilities during </w:t>
      </w:r>
      <w:sdt>
        <w:sdtPr>
          <w:tag w:val="#PARTY A#"/>
          <w:id w:val="1512655887"/>
          <w:placeholder>
            <w:docPart w:val="#PARTY A#"/>
          </w:placeholder>
          <w:showingPlcHdr/>
          <w:text/>
          <w15:color w:val="FFFF00"/>
        </w:sdtPr>
        <w:sdtContent>
          <w:r>
            <w:rPr>
              <w:rStyle w:val="PlaceholderText"/>
            </w:rPr>
            <w:t>#PARTY A#</w:t>
          </w:r>
        </w:sdtContent>
      </w:sdt>
      <w:r>
        <w:rPr>
          <w:rFonts w:ascii="Lato" w:eastAsia="Lato" w:hAnsi="Lato" w:cs="Lato"/>
          <w:sz w:val="22"/>
        </w:rPr>
        <w:t>'s regular business hours.</w:t>
      </w:r>
    </w:p>
    <w:p>
      <w:pPr>
        <w:numPr>
          <w:ilvl w:val="1"/>
          <w:numId w:val="19"/>
        </w:numPr>
        <w:spacing w:line="288" w:lineRule="auto"/>
        <w:rPr>
          <w:rFonts w:ascii="Lato" w:eastAsia="Lato" w:hAnsi="Lato" w:cs="Lato"/>
          <w:sz w:val="22"/>
        </w:rPr>
      </w:pPr>
      <w:r>
        <w:rPr>
          <w:rFonts w:ascii="Lato" w:eastAsia="Lato" w:hAnsi="Lato" w:cs="Lato"/>
          <w:b/>
          <w:sz w:val="22"/>
        </w:rPr>
        <w:t>Contents of Notice</w:t>
      </w:r>
      <w:r>
        <w:rPr>
          <w:rFonts w:ascii="Lato" w:eastAsia="Lato" w:hAnsi="Lato" w:cs="Lato"/>
          <w:sz w:val="22"/>
        </w:rPr>
        <w:t xml:space="preserve">. </w:t>
      </w:r>
      <w:sdt>
        <w:sdtPr>
          <w:tag w:val="#PARTY B#"/>
          <w:id w:val="2007025842"/>
          <w:placeholder>
            <w:docPart w:val="#PARTY B#"/>
          </w:placeholder>
          <w:showingPlcHdr/>
          <w:text/>
          <w15:color w:val="FFFF00"/>
        </w:sdtPr>
        <w:sdtContent>
          <w:r>
            <w:rPr>
              <w:rStyle w:val="PlaceholderText"/>
            </w:rPr>
            <w:t>#PARTY B#</w:t>
          </w:r>
        </w:sdtContent>
      </w:sdt>
      <w:r>
        <w:rPr>
          <w:rFonts w:ascii="Lato" w:eastAsia="Lato" w:hAnsi="Lato" w:cs="Lato"/>
          <w:sz w:val="22"/>
        </w:rPr>
        <w:t xml:space="preserve"> shall include in its notice to </w:t>
      </w:r>
      <w:sdt>
        <w:sdtPr>
          <w:tag w:val="#PARTY A#"/>
          <w:id w:val="1687570259"/>
          <w:placeholder>
            <w:docPart w:val="#PARTY A#"/>
          </w:placeholder>
          <w:showingPlcHdr/>
          <w:text/>
          <w15:color w:val="FFFF00"/>
        </w:sdtPr>
        <w:sdtContent>
          <w:r>
            <w:rPr>
              <w:rStyle w:val="PlaceholderText"/>
            </w:rPr>
            <w:t>#PARTY A#</w:t>
          </w:r>
        </w:sdtContent>
      </w:sdt>
      <w:r>
        <w:rPr>
          <w:rFonts w:ascii="Lato" w:eastAsia="Lato" w:hAnsi="Lato" w:cs="Lato"/>
          <w:sz w:val="22"/>
        </w:rPr>
        <w:t xml:space="preserve"> the identity of its Representatives who will access </w:t>
      </w:r>
      <w:sdt>
        <w:sdtPr>
          <w:tag w:val="#PARTY A#"/>
          <w:id w:val="924814907"/>
          <w:placeholder>
            <w:docPart w:val="#PARTY A#"/>
          </w:placeholder>
          <w:showingPlcHdr/>
          <w:text/>
          <w15:color w:val="FFFF00"/>
        </w:sdtPr>
        <w:sdtContent>
          <w:r>
            <w:rPr>
              <w:rStyle w:val="PlaceholderText"/>
            </w:rPr>
            <w:t>#PARTY A#</w:t>
          </w:r>
        </w:sdtContent>
      </w:sdt>
      <w:r>
        <w:rPr>
          <w:rFonts w:ascii="Lato" w:eastAsia="Lato" w:hAnsi="Lato" w:cs="Lato"/>
          <w:sz w:val="22"/>
        </w:rPr>
        <w:t xml:space="preserve">'s facilities, the specific purposes for which </w:t>
      </w:r>
      <w:sdt>
        <w:sdtPr>
          <w:tag w:val="#PARTY B#"/>
          <w:id w:val="1192840831"/>
          <w:placeholder>
            <w:docPart w:val="#PARTY B#"/>
          </w:placeholder>
          <w:showingPlcHdr/>
          <w:text/>
          <w15:color w:val="FFFF00"/>
        </w:sdtPr>
        <w:sdtContent>
          <w:r>
            <w:rPr>
              <w:rStyle w:val="PlaceholderText"/>
            </w:rPr>
            <w:t>#PARTY B#</w:t>
          </w:r>
        </w:sdtContent>
      </w:sdt>
      <w:r>
        <w:rPr>
          <w:rFonts w:ascii="Lato" w:eastAsia="Lato" w:hAnsi="Lato" w:cs="Lato"/>
          <w:sz w:val="22"/>
        </w:rPr>
        <w:t xml:space="preserve"> needs access to its Equipment, and the work </w:t>
      </w:r>
      <w:sdt>
        <w:sdtPr>
          <w:tag w:val="#PARTY B#"/>
          <w:id w:val="2098765630"/>
          <w:placeholder>
            <w:docPart w:val="#PARTY B#"/>
          </w:placeholder>
          <w:showingPlcHdr/>
          <w:text/>
          <w15:color w:val="FFFF00"/>
        </w:sdtPr>
        <w:sdtContent>
          <w:r>
            <w:rPr>
              <w:rStyle w:val="PlaceholderText"/>
            </w:rPr>
            <w:t>#PARTY B#</w:t>
          </w:r>
        </w:sdtContent>
      </w:sdt>
      <w:r>
        <w:rPr>
          <w:rFonts w:ascii="Lato" w:eastAsia="Lato" w:hAnsi="Lato" w:cs="Lato"/>
          <w:sz w:val="22"/>
        </w:rPr>
        <w:t xml:space="preserve"> intends to undertake. </w:t>
      </w:r>
    </w:p>
    <w:p>
      <w:pPr>
        <w:numPr>
          <w:ilvl w:val="1"/>
          <w:numId w:val="19"/>
        </w:numPr>
        <w:spacing w:line="288" w:lineRule="auto"/>
        <w:rPr>
          <w:rFonts w:ascii="Lato" w:eastAsia="Lato" w:hAnsi="Lato" w:cs="Lato"/>
          <w:sz w:val="22"/>
        </w:rPr>
      </w:pPr>
      <w:r>
        <w:rPr>
          <w:rFonts w:ascii="Lato" w:eastAsia="Lato" w:hAnsi="Lato" w:cs="Lato"/>
          <w:b/>
          <w:sz w:val="22"/>
        </w:rPr>
        <w:t>Reject Access</w:t>
      </w:r>
      <w:r>
        <w:rPr>
          <w:rFonts w:ascii="Lato" w:eastAsia="Lato" w:hAnsi="Lato" w:cs="Lato"/>
          <w:sz w:val="22"/>
        </w:rPr>
        <w:t xml:space="preserve">. Subject to paragraph "EMERGENCY ACCESS" directly below, </w:t>
      </w:r>
      <w:sdt>
        <w:sdtPr>
          <w:tag w:val="#PARTY A#"/>
          <w:id w:val="267441912"/>
          <w:placeholder>
            <w:docPart w:val="#PARTY A#"/>
          </w:placeholder>
          <w:showingPlcHdr/>
          <w:text/>
          <w15:color w:val="FFFF00"/>
        </w:sdtPr>
        <w:sdtContent>
          <w:r>
            <w:rPr>
              <w:rStyle w:val="PlaceholderText"/>
            </w:rPr>
            <w:t>#PARTY A#</w:t>
          </w:r>
        </w:sdtContent>
      </w:sdt>
      <w:r>
        <w:rPr>
          <w:rFonts w:ascii="Lato" w:eastAsia="Lato" w:hAnsi="Lato" w:cs="Lato"/>
          <w:sz w:val="22"/>
        </w:rPr>
        <w:t xml:space="preserve"> may reasonably reject, delay, or restrict </w:t>
      </w:r>
      <w:sdt>
        <w:sdtPr>
          <w:tag w:val="#PARTY B#"/>
          <w:id w:val="1875505971"/>
          <w:placeholder>
            <w:docPart w:val="#PARTY B#"/>
          </w:placeholder>
          <w:showingPlcHdr/>
          <w:text/>
          <w15:color w:val="FFFF00"/>
        </w:sdtPr>
        <w:sdtContent>
          <w:r>
            <w:rPr>
              <w:rStyle w:val="PlaceholderText"/>
            </w:rPr>
            <w:t>#PARTY B#</w:t>
          </w:r>
        </w:sdtContent>
      </w:sdt>
      <w:r>
        <w:rPr>
          <w:rFonts w:ascii="Lato" w:eastAsia="Lato" w:hAnsi="Lato" w:cs="Lato"/>
          <w:sz w:val="22"/>
        </w:rPr>
        <w:t>'s access for good cause.</w:t>
      </w:r>
    </w:p>
    <w:p>
      <w:pPr>
        <w:numPr>
          <w:ilvl w:val="1"/>
          <w:numId w:val="19"/>
        </w:numPr>
        <w:spacing w:line="288" w:lineRule="auto"/>
        <w:rPr>
          <w:rFonts w:ascii="Lato" w:eastAsia="Lato" w:hAnsi="Lato" w:cs="Lato"/>
          <w:sz w:val="22"/>
        </w:rPr>
      </w:pPr>
      <w:r>
        <w:rPr>
          <w:rFonts w:ascii="Lato" w:eastAsia="Lato" w:hAnsi="Lato" w:cs="Lato"/>
          <w:b/>
          <w:sz w:val="22"/>
        </w:rPr>
        <w:t>Emergency Access</w:t>
      </w:r>
      <w:r>
        <w:rPr>
          <w:rFonts w:ascii="Lato" w:eastAsia="Lato" w:hAnsi="Lato" w:cs="Lato"/>
          <w:sz w:val="22"/>
        </w:rPr>
        <w:t xml:space="preserve">. In the case of a bona fide emergency in which </w:t>
      </w:r>
      <w:sdt>
        <w:sdtPr>
          <w:tag w:val="#PARTY B#"/>
          <w:id w:val="2140248729"/>
          <w:placeholder>
            <w:docPart w:val="#PARTY B#"/>
          </w:placeholder>
          <w:showingPlcHdr/>
          <w:text/>
          <w15:color w:val="FFFF00"/>
        </w:sdtPr>
        <w:sdtContent>
          <w:r>
            <w:rPr>
              <w:rStyle w:val="PlaceholderText"/>
            </w:rPr>
            <w:t>#PARTY B#</w:t>
          </w:r>
        </w:sdtContent>
      </w:sdt>
      <w:r>
        <w:rPr>
          <w:rFonts w:ascii="Lato" w:eastAsia="Lato" w:hAnsi="Lato" w:cs="Lato"/>
          <w:sz w:val="22"/>
        </w:rPr>
        <w:t xml:space="preserve">'s Representatives need immediate access its Equipment in </w:t>
      </w:r>
      <w:sdt>
        <w:sdtPr>
          <w:tag w:val="#PARTY A#"/>
          <w:id w:val="1451627720"/>
          <w:placeholder>
            <w:docPart w:val="#PARTY A#"/>
          </w:placeholder>
          <w:showingPlcHdr/>
          <w:text/>
          <w15:color w:val="FFFF00"/>
        </w:sdtPr>
        <w:sdtContent>
          <w:r>
            <w:rPr>
              <w:rStyle w:val="PlaceholderText"/>
            </w:rPr>
            <w:t>#PARTY A#</w:t>
          </w:r>
        </w:sdtContent>
      </w:sdt>
      <w:r>
        <w:rPr>
          <w:rFonts w:ascii="Lato" w:eastAsia="Lato" w:hAnsi="Lato" w:cs="Lato"/>
          <w:sz w:val="22"/>
        </w:rPr>
        <w:t xml:space="preserve">'s facilities, </w:t>
      </w:r>
      <w:sdt>
        <w:sdtPr>
          <w:tag w:val="#PARTY A#"/>
          <w:id w:val="1257340951"/>
          <w:placeholder>
            <w:docPart w:val="#PARTY A#"/>
          </w:placeholder>
          <w:showingPlcHdr/>
          <w:text/>
          <w15:color w:val="FFFF00"/>
        </w:sdtPr>
        <w:sdtContent>
          <w:r>
            <w:rPr>
              <w:rStyle w:val="PlaceholderText"/>
            </w:rPr>
            <w:t>#PARTY A#</w:t>
          </w:r>
        </w:sdtContent>
      </w:sdt>
      <w:r>
        <w:rPr>
          <w:rFonts w:ascii="Lato" w:eastAsia="Lato" w:hAnsi="Lato" w:cs="Lato"/>
          <w:sz w:val="22"/>
        </w:rPr>
        <w:t xml:space="preserve"> shall use reasonable efforts to grant immediate access, provided that </w:t>
      </w:r>
      <w:sdt>
        <w:sdtPr>
          <w:tag w:val="#PARTY B#"/>
          <w:id w:val="1239052941"/>
          <w:placeholder>
            <w:docPart w:val="#PARTY B#"/>
          </w:placeholder>
          <w:showingPlcHdr/>
          <w:text/>
          <w15:color w:val="FFFF00"/>
        </w:sdtPr>
        <w:sdtContent>
          <w:r>
            <w:rPr>
              <w:rStyle w:val="PlaceholderText"/>
            </w:rPr>
            <w:t>#PARTY B#</w:t>
          </w:r>
        </w:sdtContent>
      </w:sdt>
      <w:r>
        <w:rPr>
          <w:rFonts w:ascii="Lato" w:eastAsia="Lato" w:hAnsi="Lato" w:cs="Lato"/>
          <w:sz w:val="22"/>
        </w:rPr>
        <w:t xml:space="preserve">'s Representatives must comply with </w:t>
      </w:r>
      <w:sdt>
        <w:sdtPr>
          <w:tag w:val="#PARTY A#"/>
          <w:id w:val="507557054"/>
          <w:placeholder>
            <w:docPart w:val="#PARTY A#"/>
          </w:placeholder>
          <w:showingPlcHdr/>
          <w:text/>
          <w15:color w:val="FFFF00"/>
        </w:sdtPr>
        <w:sdtContent>
          <w:r>
            <w:rPr>
              <w:rStyle w:val="PlaceholderText"/>
            </w:rPr>
            <w:t>#PARTY A#</w:t>
          </w:r>
        </w:sdtContent>
      </w:sdt>
      <w:r>
        <w:rPr>
          <w:rFonts w:ascii="Lato" w:eastAsia="Lato" w:hAnsi="Lato" w:cs="Lato"/>
          <w:sz w:val="22"/>
        </w:rPr>
        <w:t xml:space="preserve">'s emergency access procedures as posted or as otherwise communicated in writing, and with any other reasonable terms of access </w:t>
      </w:r>
      <w:sdt>
        <w:sdtPr>
          <w:tag w:val="#PARTY A#"/>
          <w:id w:val="2092879974"/>
          <w:placeholder>
            <w:docPart w:val="#PARTY A#"/>
          </w:placeholder>
          <w:showingPlcHdr/>
          <w:text/>
          <w15:color w:val="FFFF00"/>
        </w:sdtPr>
        <w:sdtContent>
          <w:r>
            <w:rPr>
              <w:rStyle w:val="PlaceholderText"/>
            </w:rPr>
            <w:t>#PARTY A#</w:t>
          </w:r>
        </w:sdtContent>
      </w:sdt>
      <w:r>
        <w:rPr>
          <w:rFonts w:ascii="Lato" w:eastAsia="Lato" w:hAnsi="Lato" w:cs="Lato"/>
          <w:sz w:val="22"/>
        </w:rPr>
        <w:t xml:space="preserve"> requires.</w:t>
      </w:r>
    </w:p>
    <w:p>
      <w:pPr>
        <w:numPr>
          <w:ilvl w:val="0"/>
          <w:numId w:val="19"/>
        </w:numPr>
        <w:spacing w:line="288" w:lineRule="auto"/>
        <w:rPr>
          <w:rFonts w:ascii="Lato" w:eastAsia="Lato" w:hAnsi="Lato" w:cs="Lato"/>
          <w:sz w:val="22"/>
        </w:rPr>
      </w:pPr>
      <w:r>
        <w:rPr>
          <w:rFonts w:ascii="Lato" w:eastAsia="Lato" w:hAnsi="Lato" w:cs="Lato"/>
          <w:b/>
          <w:sz w:val="22"/>
        </w:rPr>
        <w:t>Maintenance</w:t>
      </w:r>
      <w:r>
        <w:rPr>
          <w:rFonts w:ascii="Lato" w:eastAsia="Lato" w:hAnsi="Lato" w:cs="Lato"/>
          <w:sz w:val="22"/>
        </w:rPr>
        <w:t xml:space="preserve"> </w:t>
      </w:r>
    </w:p>
    <w:p>
      <w:pPr>
        <w:numPr>
          <w:ilvl w:val="1"/>
          <w:numId w:val="19"/>
        </w:numPr>
        <w:spacing w:line="288" w:lineRule="auto"/>
        <w:rPr>
          <w:rFonts w:ascii="Lato" w:eastAsia="Lato" w:hAnsi="Lato" w:cs="Lato"/>
          <w:sz w:val="22"/>
        </w:rPr>
      </w:pPr>
      <w:r>
        <w:rPr>
          <w:rFonts w:ascii="Lato" w:eastAsia="Lato" w:hAnsi="Lato" w:cs="Lato"/>
          <w:b/>
          <w:sz w:val="22"/>
        </w:rPr>
        <w:t>Periodic Maintenance</w:t>
      </w:r>
      <w:r>
        <w:rPr>
          <w:rFonts w:ascii="Lato" w:eastAsia="Lato" w:hAnsi="Lato" w:cs="Lato"/>
          <w:sz w:val="22"/>
        </w:rPr>
        <w:t xml:space="preserve">. </w:t>
      </w:r>
      <w:sdt>
        <w:sdtPr>
          <w:tag w:val="#PARTY A#"/>
          <w:id w:val="1677681562"/>
          <w:placeholder>
            <w:docPart w:val="#PARTY A#"/>
          </w:placeholder>
          <w:showingPlcHdr/>
          <w:text/>
          <w15:color w:val="FFFF00"/>
        </w:sdtPr>
        <w:sdtContent>
          <w:r>
            <w:rPr>
              <w:rStyle w:val="PlaceholderText"/>
            </w:rPr>
            <w:t>#PARTY A#</w:t>
          </w:r>
        </w:sdtContent>
      </w:sdt>
      <w:r>
        <w:rPr>
          <w:rFonts w:ascii="Lato" w:eastAsia="Lato" w:hAnsi="Lato" w:cs="Lato"/>
          <w:sz w:val="22"/>
        </w:rPr>
        <w:t xml:space="preserve"> may periodically conduct routine scheduled maintenance of its facilities during which time </w:t>
      </w:r>
      <w:sdt>
        <w:sdtPr>
          <w:tag w:val="#PARTY B#"/>
          <w:id w:val="999290950"/>
          <w:placeholder>
            <w:docPart w:val="#PARTY B#"/>
          </w:placeholder>
          <w:showingPlcHdr/>
          <w:text/>
          <w15:color w:val="FFFF00"/>
        </w:sdtPr>
        <w:sdtContent>
          <w:r>
            <w:rPr>
              <w:rStyle w:val="PlaceholderText"/>
            </w:rPr>
            <w:t>#PARTY B#</w:t>
          </w:r>
        </w:sdtContent>
      </w:sdt>
      <w:r>
        <w:rPr>
          <w:rFonts w:ascii="Lato" w:eastAsia="Lato" w:hAnsi="Lato" w:cs="Lato"/>
          <w:sz w:val="22"/>
        </w:rPr>
        <w:t xml:space="preserve">'s Equipment may be unable to transmit or receive data, and </w:t>
      </w:r>
      <w:sdt>
        <w:sdtPr>
          <w:tag w:val="#PARTY B#"/>
          <w:id w:val="1604202728"/>
          <w:placeholder>
            <w:docPart w:val="#PARTY B#"/>
          </w:placeholder>
          <w:showingPlcHdr/>
          <w:text/>
          <w15:color w:val="FFFF00"/>
        </w:sdtPr>
        <w:sdtContent>
          <w:r>
            <w:rPr>
              <w:rStyle w:val="PlaceholderText"/>
            </w:rPr>
            <w:t>#PARTY B#</w:t>
          </w:r>
        </w:sdtContent>
      </w:sdt>
      <w:r>
        <w:rPr>
          <w:rFonts w:ascii="Lato" w:eastAsia="Lato" w:hAnsi="Lato" w:cs="Lato"/>
          <w:sz w:val="22"/>
        </w:rPr>
        <w:t xml:space="preserve"> may be unable to access its Equipment. </w:t>
      </w:r>
    </w:p>
    <w:p>
      <w:pPr>
        <w:numPr>
          <w:ilvl w:val="1"/>
          <w:numId w:val="19"/>
        </w:numPr>
        <w:spacing w:line="288" w:lineRule="auto"/>
        <w:rPr>
          <w:rFonts w:ascii="Lato" w:eastAsia="Lato" w:hAnsi="Lato" w:cs="Lato"/>
          <w:sz w:val="22"/>
        </w:rPr>
      </w:pPr>
      <w:r>
        <w:rPr>
          <w:rFonts w:ascii="Lato" w:eastAsia="Lato" w:hAnsi="Lato" w:cs="Lato"/>
          <w:b/>
          <w:sz w:val="22"/>
        </w:rPr>
        <w:t>Notice and Timing Maintenance</w:t>
      </w:r>
      <w:r>
        <w:rPr>
          <w:rFonts w:ascii="Lato" w:eastAsia="Lato" w:hAnsi="Lato" w:cs="Lato"/>
          <w:sz w:val="22"/>
        </w:rPr>
        <w:t xml:space="preserve">. </w:t>
      </w:r>
      <w:sdt>
        <w:sdtPr>
          <w:tag w:val="#PARTY A#"/>
          <w:id w:val="1164699052"/>
          <w:placeholder>
            <w:docPart w:val="#PARTY A#"/>
          </w:placeholder>
          <w:showingPlcHdr/>
          <w:text/>
          <w15:color w:val="FFFF00"/>
        </w:sdtPr>
        <w:sdtContent>
          <w:r>
            <w:rPr>
              <w:rStyle w:val="PlaceholderText"/>
            </w:rPr>
            <w:t>#PARTY A#</w:t>
          </w:r>
        </w:sdtContent>
      </w:sdt>
      <w:r>
        <w:rPr>
          <w:rFonts w:ascii="Lato" w:eastAsia="Lato" w:hAnsi="Lato" w:cs="Lato"/>
          <w:sz w:val="22"/>
        </w:rPr>
        <w:t xml:space="preserve"> shall </w:t>
      </w:r>
    </w:p>
    <w:p>
      <w:pPr>
        <w:numPr>
          <w:ilvl w:val="2"/>
          <w:numId w:val="19"/>
        </w:numPr>
        <w:spacing w:line="288" w:lineRule="auto"/>
        <w:rPr>
          <w:rFonts w:ascii="Lato" w:eastAsia="Lato" w:hAnsi="Lato" w:cs="Lato"/>
          <w:sz w:val="22"/>
        </w:rPr>
      </w:pPr>
      <w:r>
        <w:rPr>
          <w:rFonts w:ascii="Lato" w:eastAsia="Lato" w:hAnsi="Lato" w:cs="Lato"/>
          <w:sz w:val="22"/>
        </w:rPr>
        <w:t xml:space="preserve">provide </w:t>
      </w:r>
      <w:sdt>
        <w:sdtPr>
          <w:tag w:val="#PARTY B#"/>
          <w:id w:val="1611217133"/>
          <w:placeholder>
            <w:docPart w:val="#PARTY B#"/>
          </w:placeholder>
          <w:showingPlcHdr/>
          <w:text/>
          <w15:color w:val="FFFF00"/>
        </w:sdtPr>
        <w:sdtContent>
          <w:r>
            <w:rPr>
              <w:rStyle w:val="PlaceholderText"/>
            </w:rPr>
            <w:t>#PARTY B#</w:t>
          </w:r>
        </w:sdtContent>
      </w:sdt>
      <w:r>
        <w:rPr>
          <w:rFonts w:ascii="Lato" w:eastAsia="Lato" w:hAnsi="Lato" w:cs="Lato"/>
          <w:sz w:val="22"/>
        </w:rPr>
        <w:t xml:space="preserve"> with written notice at least 15 Business Days' before any routine maintenance. </w:t>
      </w:r>
      <w:sdt>
        <w:sdtPr>
          <w:tag w:val="#PARTY A#"/>
          <w:id w:val="471349889"/>
          <w:placeholder>
            <w:docPart w:val="#PARTY A#"/>
          </w:placeholder>
          <w:showingPlcHdr/>
          <w:text/>
          <w15:color w:val="FFFF00"/>
        </w:sdtPr>
        <w:sdtContent>
          <w:r>
            <w:rPr>
              <w:rStyle w:val="PlaceholderText"/>
            </w:rPr>
            <w:t>#PARTY A#</w:t>
          </w:r>
        </w:sdtContent>
      </w:sdt>
      <w:r>
        <w:rPr>
          <w:rFonts w:ascii="Lato" w:eastAsia="Lato" w:hAnsi="Lato" w:cs="Lato"/>
          <w:sz w:val="22"/>
        </w:rPr>
        <w:t xml:space="preserve"> shall </w:t>
      </w:r>
    </w:p>
    <w:p>
      <w:pPr>
        <w:numPr>
          <w:ilvl w:val="2"/>
          <w:numId w:val="19"/>
        </w:numPr>
        <w:spacing w:line="288" w:lineRule="auto"/>
        <w:rPr>
          <w:rFonts w:ascii="Lato" w:eastAsia="Lato" w:hAnsi="Lato" w:cs="Lato"/>
          <w:sz w:val="22"/>
        </w:rPr>
      </w:pPr>
      <w:r>
        <w:rPr>
          <w:rFonts w:ascii="Lato" w:eastAsia="Lato" w:hAnsi="Lato" w:cs="Lato"/>
          <w:sz w:val="22"/>
        </w:rPr>
        <w:t xml:space="preserve">use reasonable efforts to conduct this maintenance during non-peak hours and to complete this maintenance as promptly and efficiently as possible so as to minimize any inconvenience to </w:t>
      </w:r>
      <w:sdt>
        <w:sdtPr>
          <w:tag w:val="#PARTY B#"/>
          <w:id w:val="342720049"/>
          <w:placeholder>
            <w:docPart w:val="#PARTY B#"/>
          </w:placeholder>
          <w:showingPlcHdr/>
          <w:text/>
          <w15:color w:val="FFFF00"/>
        </w:sdtPr>
        <w:sdtContent>
          <w:r>
            <w:rPr>
              <w:rStyle w:val="PlaceholderText"/>
            </w:rPr>
            <w:t>#PARTY B#</w:t>
          </w:r>
        </w:sdtContent>
      </w:sdt>
      <w:r>
        <w:rPr>
          <w:rFonts w:ascii="Lato" w:eastAsia="Lato" w:hAnsi="Lato" w:cs="Lato"/>
          <w:sz w:val="22"/>
        </w:rPr>
        <w:t xml:space="preserve">, any interruption of the </w:t>
      </w:r>
      <w:sdt>
        <w:sdtPr>
          <w:tag w:val="#DELIVERABLES#"/>
          <w:id w:val="1108914052"/>
          <w:placeholder>
            <w:docPart w:val="#DELIVERABLES#"/>
          </w:placeholder>
          <w:showingPlcHdr/>
          <w:text/>
          <w15:color w:val="FFFF00"/>
        </w:sdtPr>
        <w:sdtContent>
          <w:r>
            <w:rPr>
              <w:rStyle w:val="PlaceholderText"/>
            </w:rPr>
            <w:t>#DELIVERABLES#</w:t>
          </w:r>
        </w:sdtContent>
      </w:sdt>
      <w:r>
        <w:rPr>
          <w:rFonts w:ascii="Lato" w:eastAsia="Lato" w:hAnsi="Lato" w:cs="Lato"/>
          <w:sz w:val="22"/>
        </w:rPr>
        <w:t xml:space="preserve">, and any failure to achieve applicable service levels. </w:t>
      </w:r>
    </w:p>
    <w:p>
      <w:pPr>
        <w:numPr>
          <w:ilvl w:val="1"/>
          <w:numId w:val="19"/>
        </w:numPr>
        <w:spacing w:line="288" w:lineRule="auto"/>
        <w:rPr>
          <w:rFonts w:ascii="Lato" w:eastAsia="Lato" w:hAnsi="Lato" w:cs="Lato"/>
          <w:sz w:val="22"/>
        </w:rPr>
      </w:pPr>
      <w:r>
        <w:rPr>
          <w:rFonts w:ascii="Lato" w:eastAsia="Lato" w:hAnsi="Lato" w:cs="Lato"/>
          <w:b/>
          <w:sz w:val="22"/>
        </w:rPr>
        <w:t>No Liability</w:t>
      </w:r>
      <w:r>
        <w:rPr>
          <w:rFonts w:ascii="Lato" w:eastAsia="Lato" w:hAnsi="Lato" w:cs="Lato"/>
          <w:sz w:val="22"/>
        </w:rPr>
        <w:t xml:space="preserve">. During this routine maintenance, </w:t>
      </w:r>
      <w:sdt>
        <w:sdtPr>
          <w:tag w:val="#PARTY A#"/>
          <w:id w:val="1549948391"/>
          <w:placeholder>
            <w:docPart w:val="#PARTY A#"/>
          </w:placeholder>
          <w:showingPlcHdr/>
          <w:text/>
          <w15:color w:val="FFFF00"/>
        </w:sdtPr>
        <w:sdtContent>
          <w:r>
            <w:rPr>
              <w:rStyle w:val="PlaceholderText"/>
            </w:rPr>
            <w:t>#PARTY A#</w:t>
          </w:r>
        </w:sdtContent>
      </w:sdt>
      <w:r>
        <w:rPr>
          <w:rFonts w:ascii="Lato" w:eastAsia="Lato" w:hAnsi="Lato" w:cs="Lato"/>
          <w:sz w:val="22"/>
        </w:rPr>
        <w:t xml:space="preserve"> will not be liable for any interruption to the </w:t>
      </w:r>
      <w:sdt>
        <w:sdtPr>
          <w:tag w:val="#DELIVERABLES#"/>
          <w:id w:val="2141444048"/>
          <w:placeholder>
            <w:docPart w:val="#DELIVERABLES#"/>
          </w:placeholder>
          <w:showingPlcHdr/>
          <w:text/>
          <w15:color w:val="FFFF00"/>
        </w:sdtPr>
        <w:sdtContent>
          <w:r>
            <w:rPr>
              <w:rStyle w:val="PlaceholderText"/>
            </w:rPr>
            <w:t>#DELIVERABLES#</w:t>
          </w:r>
        </w:sdtContent>
      </w:sdt>
      <w:r>
        <w:rPr>
          <w:rFonts w:ascii="Lato" w:eastAsia="Lato" w:hAnsi="Lato" w:cs="Lato"/>
          <w:sz w:val="22"/>
        </w:rPr>
        <w:t xml:space="preserve"> or failures to achieve any applicable service levels, unless the interruption or failure to achieve any applicable service levels is the result of </w:t>
      </w:r>
      <w:sdt>
        <w:sdtPr>
          <w:tag w:val="#PARTY A#"/>
          <w:id w:val="1474875903"/>
          <w:placeholder>
            <w:docPart w:val="#PARTY A#"/>
          </w:placeholder>
          <w:showingPlcHdr/>
          <w:text/>
          <w15:color w:val="FFFF00"/>
        </w:sdtPr>
        <w:sdtContent>
          <w:r>
            <w:rPr>
              <w:rStyle w:val="PlaceholderText"/>
            </w:rPr>
            <w:t>#PARTY A#</w:t>
          </w:r>
        </w:sdtContent>
      </w:sdt>
      <w:r>
        <w:rPr>
          <w:rFonts w:ascii="Lato" w:eastAsia="Lato" w:hAnsi="Lato" w:cs="Lato"/>
          <w:sz w:val="22"/>
        </w:rPr>
        <w:t xml:space="preserve">'s gross negligence or willful misconduct. </w:t>
      </w:r>
    </w:p>
    <w:p>
      <w:pPr>
        <w:numPr>
          <w:ilvl w:val="1"/>
          <w:numId w:val="19"/>
        </w:numPr>
        <w:spacing w:line="288" w:lineRule="auto"/>
        <w:rPr>
          <w:rFonts w:ascii="Lato" w:eastAsia="Lato" w:hAnsi="Lato" w:cs="Lato"/>
          <w:sz w:val="22"/>
        </w:rPr>
      </w:pPr>
      <w:r>
        <w:rPr>
          <w:rFonts w:ascii="Lato" w:eastAsia="Lato" w:hAnsi="Lato" w:cs="Lato"/>
          <w:b/>
          <w:sz w:val="22"/>
        </w:rPr>
        <w:t>Emergency Maintenance</w:t>
      </w:r>
      <w:r>
        <w:rPr>
          <w:rFonts w:ascii="Lato" w:eastAsia="Lato" w:hAnsi="Lato" w:cs="Lato"/>
          <w:sz w:val="22"/>
        </w:rPr>
        <w:t xml:space="preserve">. If </w:t>
      </w:r>
      <w:sdt>
        <w:sdtPr>
          <w:tag w:val="#PARTY A#"/>
          <w:id w:val="1710335202"/>
          <w:placeholder>
            <w:docPart w:val="#PARTY A#"/>
          </w:placeholder>
          <w:showingPlcHdr/>
          <w:text/>
          <w15:color w:val="FFFF00"/>
        </w:sdtPr>
        <w:sdtContent>
          <w:r>
            <w:rPr>
              <w:rStyle w:val="PlaceholderText"/>
            </w:rPr>
            <w:t>#PARTY A#</w:t>
          </w:r>
        </w:sdtContent>
      </w:sdt>
      <w:r>
        <w:rPr>
          <w:rFonts w:ascii="Lato" w:eastAsia="Lato" w:hAnsi="Lato" w:cs="Lato"/>
          <w:sz w:val="22"/>
        </w:rPr>
        <w:t xml:space="preserve"> is required to conduct emergency maintenance on its facilities, the notice provisions of this paragraph "MAINTENANCE" will not apply, and </w:t>
      </w:r>
      <w:sdt>
        <w:sdtPr>
          <w:tag w:val="#PARTY A#"/>
          <w:id w:val="450196327"/>
          <w:placeholder>
            <w:docPart w:val="#PARTY A#"/>
          </w:placeholder>
          <w:showingPlcHdr/>
          <w:text/>
          <w15:color w:val="FFFF00"/>
        </w:sdtPr>
        <w:sdtContent>
          <w:r>
            <w:rPr>
              <w:rStyle w:val="PlaceholderText"/>
            </w:rPr>
            <w:t>#PARTY A#</w:t>
          </w:r>
        </w:sdtContent>
      </w:sdt>
      <w:r>
        <w:rPr>
          <w:rFonts w:ascii="Lato" w:eastAsia="Lato" w:hAnsi="Lato" w:cs="Lato"/>
          <w:sz w:val="22"/>
        </w:rPr>
        <w:t xml:space="preserve"> will only be required to give as much notice as practicable.</w:t>
      </w:r>
    </w:p>
    <w:p>
      <w:pPr>
        <w:numPr>
          <w:ilvl w:val="0"/>
          <w:numId w:val="19"/>
        </w:numPr>
        <w:spacing w:line="288" w:lineRule="auto"/>
        <w:rPr>
          <w:rFonts w:ascii="Lato" w:eastAsia="Lato" w:hAnsi="Lato" w:cs="Lato"/>
          <w:sz w:val="22"/>
        </w:rPr>
      </w:pPr>
      <w:r>
        <w:rPr>
          <w:rFonts w:ascii="Lato" w:eastAsia="Lato" w:hAnsi="Lato" w:cs="Lato"/>
          <w:b/>
          <w:sz w:val="22"/>
        </w:rPr>
        <w:t>Placement</w:t>
      </w:r>
      <w:r>
        <w:rPr>
          <w:rFonts w:ascii="Lato" w:eastAsia="Lato" w:hAnsi="Lato" w:cs="Lato"/>
          <w:sz w:val="22"/>
        </w:rPr>
        <w:t xml:space="preserve">. </w:t>
      </w:r>
      <w:sdt>
        <w:sdtPr>
          <w:tag w:val="#PARTY A#"/>
          <w:id w:val="1231833603"/>
          <w:placeholder>
            <w:docPart w:val="#PARTY A#"/>
          </w:placeholder>
          <w:showingPlcHdr/>
          <w:text/>
          <w15:color w:val="FFFF00"/>
        </w:sdtPr>
        <w:sdtContent>
          <w:r>
            <w:rPr>
              <w:rStyle w:val="PlaceholderText"/>
            </w:rPr>
            <w:t>#PARTY A#</w:t>
          </w:r>
        </w:sdtContent>
      </w:sdt>
      <w:r>
        <w:rPr>
          <w:rFonts w:ascii="Lato" w:eastAsia="Lato" w:hAnsi="Lato" w:cs="Lato"/>
          <w:sz w:val="22"/>
        </w:rPr>
        <w:t xml:space="preserve"> may decide the placement of </w:t>
      </w:r>
      <w:sdt>
        <w:sdtPr>
          <w:tag w:val="#PARTY B#"/>
          <w:id w:val="1990107505"/>
          <w:placeholder>
            <w:docPart w:val="#PARTY B#"/>
          </w:placeholder>
          <w:showingPlcHdr/>
          <w:text/>
          <w15:color w:val="FFFF00"/>
        </w:sdtPr>
        <w:sdtContent>
          <w:r>
            <w:rPr>
              <w:rStyle w:val="PlaceholderText"/>
            </w:rPr>
            <w:t>#PARTY B#</w:t>
          </w:r>
        </w:sdtContent>
      </w:sdt>
      <w:r>
        <w:rPr>
          <w:rFonts w:ascii="Lato" w:eastAsia="Lato" w:hAnsi="Lato" w:cs="Lato"/>
          <w:sz w:val="22"/>
        </w:rPr>
        <w:t xml:space="preserve">'s Equipment within </w:t>
      </w:r>
      <w:sdt>
        <w:sdtPr>
          <w:tag w:val="#PARTY A#"/>
          <w:id w:val="626349968"/>
          <w:placeholder>
            <w:docPart w:val="#PARTY A#"/>
          </w:placeholder>
          <w:showingPlcHdr/>
          <w:text/>
          <w15:color w:val="FFFF00"/>
        </w:sdtPr>
        <w:sdtContent>
          <w:r>
            <w:rPr>
              <w:rStyle w:val="PlaceholderText"/>
            </w:rPr>
            <w:t>#PARTY A#</w:t>
          </w:r>
        </w:sdtContent>
      </w:sdt>
      <w:r>
        <w:rPr>
          <w:rFonts w:ascii="Lato" w:eastAsia="Lato" w:hAnsi="Lato" w:cs="Lato"/>
          <w:sz w:val="22"/>
        </w:rPr>
        <w:t>'s facilities.</w:t>
      </w:r>
    </w:p>
    <w:p>
      <w:pPr>
        <w:numPr>
          <w:ilvl w:val="0"/>
          <w:numId w:val="0"/>
        </w:numPr>
        <w:spacing w:line="288" w:lineRule="auto"/>
        <w:rPr>
          <w:rFonts w:ascii="Lato" w:eastAsia="Lato" w:hAnsi="Lato" w:cs="Lato"/>
          <w:sz w:val="22"/>
        </w:rPr>
      </w:pPr>
    </w:p>
    <w:p>
      <w:pPr>
        <w:pStyle w:val="Heading2"/>
        <w:numPr>
          <w:ilvl w:val="1"/>
          <w:numId w:val="1"/>
        </w:numPr>
        <w:spacing w:line="288" w:lineRule="auto"/>
        <w:rPr>
          <w:rFonts w:ascii="Lato" w:eastAsia="Lato" w:hAnsi="Lato" w:cs="Lato"/>
          <w:i w:val="0"/>
          <w:sz w:val="22"/>
        </w:rPr>
      </w:pPr>
      <w:r>
        <w:rPr>
          <w:rFonts w:ascii="Lato" w:eastAsia="Lato" w:hAnsi="Lato" w:cs="Lato"/>
          <w:i w:val="0"/>
          <w:sz w:val="24"/>
        </w:rPr>
        <w:t xml:space="preserve">Services Requiring </w:t>
      </w:r>
      <w:sdt>
        <w:sdtPr>
          <w:tag w:val="#PARTY B#"/>
          <w:id w:val="1848513723"/>
          <w:placeholder>
            <w:docPart w:val="#PARTY B#"/>
          </w:placeholder>
          <w:showingPlcHdr/>
          <w:text/>
          <w15:color w:val="FFFF00"/>
        </w:sdtPr>
        <w:sdtContent>
          <w:r>
            <w:rPr>
              <w:rStyle w:val="PlaceholderText"/>
            </w:rPr>
            <w:t>#PARTY B#</w:t>
          </w:r>
        </w:sdtContent>
      </w:sdt>
      <w:r>
        <w:rPr>
          <w:rFonts w:ascii="Lato" w:eastAsia="Lato" w:hAnsi="Lato" w:cs="Lato"/>
          <w:i w:val="0"/>
          <w:sz w:val="24"/>
        </w:rPr>
        <w:t xml:space="preserve"> Equipment at </w:t>
      </w:r>
      <w:sdt>
        <w:sdtPr>
          <w:tag w:val="#PARTY B#"/>
          <w:id w:val="461322659"/>
          <w:placeholder>
            <w:docPart w:val="#PARTY B#"/>
          </w:placeholder>
          <w:showingPlcHdr/>
          <w:text/>
          <w15:color w:val="FFFF00"/>
        </w:sdtPr>
        <w:sdtContent>
          <w:r>
            <w:rPr>
              <w:rStyle w:val="PlaceholderText"/>
            </w:rPr>
            <w:t>#PARTY B#</w:t>
          </w:r>
        </w:sdtContent>
      </w:sdt>
      <w:r>
        <w:rPr>
          <w:rFonts w:ascii="Lato" w:eastAsia="Lato" w:hAnsi="Lato" w:cs="Lato"/>
          <w:i w:val="0"/>
          <w:sz w:val="24"/>
        </w:rPr>
        <w:t xml:space="preserve"> Facilities</w:t>
      </w:r>
    </w:p>
    <w:p>
      <w:pPr>
        <w:spacing w:line="288" w:lineRule="auto"/>
        <w:rPr>
          <w:rFonts w:ascii="Lato" w:eastAsia="Lato" w:hAnsi="Lato" w:cs="Lato"/>
          <w:i w:val="0"/>
          <w:sz w:val="22"/>
        </w:rPr>
      </w:pPr>
      <w:r>
        <w:rPr>
          <w:rFonts w:ascii="Lato" w:eastAsia="Lato" w:hAnsi="Lato" w:cs="Lato"/>
          <w:i w:val="0"/>
          <w:sz w:val="22"/>
        </w:rPr>
        <w:t xml:space="preserve">The following terms apply to the extent </w:t>
      </w:r>
      <w:sdt>
        <w:sdtPr>
          <w:tag w:val="#PARTY A#"/>
          <w:id w:val="1672749532"/>
          <w:placeholder>
            <w:docPart w:val="#PARTY A#"/>
          </w:placeholder>
          <w:showingPlcHdr/>
          <w:text/>
          <w15:color w:val="FFFF00"/>
        </w:sdtPr>
        <w:sdtContent>
          <w:r>
            <w:rPr>
              <w:rStyle w:val="PlaceholderText"/>
            </w:rPr>
            <w:t>#PARTY A#</w:t>
          </w:r>
        </w:sdtContent>
      </w:sdt>
      <w:r>
        <w:rPr>
          <w:rFonts w:ascii="Lato" w:eastAsia="Lato" w:hAnsi="Lato" w:cs="Lato"/>
          <w:i w:val="0"/>
          <w:sz w:val="22"/>
        </w:rPr>
        <w:t xml:space="preserve"> is providing </w:t>
      </w:r>
      <w:sdt>
        <w:sdtPr>
          <w:tag w:val="#DELIVERABLES#"/>
          <w:id w:val="2003745880"/>
          <w:placeholder>
            <w:docPart w:val="#DELIVERABLES#"/>
          </w:placeholder>
          <w:showingPlcHdr/>
          <w:text/>
          <w15:color w:val="FFFF00"/>
        </w:sdtPr>
        <w:sdtContent>
          <w:r>
            <w:rPr>
              <w:rStyle w:val="PlaceholderText"/>
            </w:rPr>
            <w:t>#DELIVERABLES#</w:t>
          </w:r>
        </w:sdtContent>
      </w:sdt>
      <w:r>
        <w:rPr>
          <w:rFonts w:ascii="Lato" w:eastAsia="Lato" w:hAnsi="Lato" w:cs="Lato"/>
          <w:i w:val="0"/>
          <w:sz w:val="22"/>
        </w:rPr>
        <w:t xml:space="preserve"> using </w:t>
      </w:r>
      <w:sdt>
        <w:sdtPr>
          <w:tag w:val="#PARTY B#"/>
          <w:id w:val="193289501"/>
          <w:placeholder>
            <w:docPart w:val="#PARTY B#"/>
          </w:placeholder>
          <w:showingPlcHdr/>
          <w:text/>
          <w15:color w:val="FFFF00"/>
        </w:sdtPr>
        <w:sdtContent>
          <w:r>
            <w:rPr>
              <w:rStyle w:val="PlaceholderText"/>
            </w:rPr>
            <w:t>#PARTY B#</w:t>
          </w:r>
        </w:sdtContent>
      </w:sdt>
      <w:r>
        <w:rPr>
          <w:rFonts w:ascii="Lato" w:eastAsia="Lato" w:hAnsi="Lato" w:cs="Lato"/>
          <w:i w:val="0"/>
          <w:sz w:val="22"/>
        </w:rPr>
        <w:t xml:space="preserve">'s Equipment at </w:t>
      </w:r>
      <w:sdt>
        <w:sdtPr>
          <w:tag w:val="#PARTY B#"/>
          <w:id w:val="332674750"/>
          <w:placeholder>
            <w:docPart w:val="#PARTY B#"/>
          </w:placeholder>
          <w:showingPlcHdr/>
          <w:text/>
          <w15:color w:val="FFFF00"/>
        </w:sdtPr>
        <w:sdtContent>
          <w:r>
            <w:rPr>
              <w:rStyle w:val="PlaceholderText"/>
            </w:rPr>
            <w:t>#PARTY B#</w:t>
          </w:r>
        </w:sdtContent>
      </w:sdt>
      <w:r>
        <w:rPr>
          <w:rFonts w:ascii="Lato" w:eastAsia="Lato" w:hAnsi="Lato" w:cs="Lato"/>
          <w:i w:val="0"/>
          <w:sz w:val="22"/>
        </w:rPr>
        <w:t>'s facilities:</w:t>
      </w:r>
    </w:p>
    <w:p>
      <w:pPr>
        <w:numPr>
          <w:numId w:val="20"/>
        </w:numPr>
        <w:spacing w:line="288" w:lineRule="auto"/>
        <w:rPr>
          <w:rFonts w:ascii="Lato" w:eastAsia="Lato" w:hAnsi="Lato" w:cs="Lato"/>
          <w:sz w:val="22"/>
        </w:rPr>
      </w:pPr>
      <w:r>
        <w:rPr>
          <w:rFonts w:ascii="Lato" w:eastAsia="Lato" w:hAnsi="Lato" w:cs="Lato"/>
          <w:b/>
          <w:i w:val="0"/>
          <w:sz w:val="22"/>
        </w:rPr>
        <w:t>Access</w:t>
      </w:r>
      <w:r>
        <w:rPr>
          <w:rFonts w:ascii="Lato" w:eastAsia="Lato" w:hAnsi="Lato" w:cs="Lato"/>
          <w:sz w:val="22"/>
        </w:rPr>
        <w:t xml:space="preserve">. </w:t>
      </w:r>
      <w:sdt>
        <w:sdtPr>
          <w:tag w:val="#PARTY B#"/>
          <w:id w:val="1188779434"/>
          <w:placeholder>
            <w:docPart w:val="#PARTY B#"/>
          </w:placeholder>
          <w:showingPlcHdr/>
          <w:text/>
          <w15:color w:val="FFFF00"/>
        </w:sdtPr>
        <w:sdtContent>
          <w:r>
            <w:rPr>
              <w:rStyle w:val="PlaceholderText"/>
            </w:rPr>
            <w:t>#PARTY B#</w:t>
          </w:r>
        </w:sdtContent>
      </w:sdt>
      <w:r>
        <w:rPr>
          <w:rFonts w:ascii="Lato" w:eastAsia="Lato" w:hAnsi="Lato" w:cs="Lato"/>
          <w:sz w:val="22"/>
        </w:rPr>
        <w:t xml:space="preserve"> shall provide </w:t>
      </w:r>
      <w:sdt>
        <w:sdtPr>
          <w:tag w:val="#PARTY A#"/>
          <w:id w:val="711909015"/>
          <w:placeholder>
            <w:docPart w:val="#PARTY A#"/>
          </w:placeholder>
          <w:showingPlcHdr/>
          <w:text/>
          <w15:color w:val="FFFF00"/>
        </w:sdtPr>
        <w:sdtContent>
          <w:r>
            <w:rPr>
              <w:rStyle w:val="PlaceholderText"/>
            </w:rPr>
            <w:t>#PARTY A#</w:t>
          </w:r>
        </w:sdtContent>
      </w:sdt>
      <w:r>
        <w:rPr>
          <w:rFonts w:ascii="Lato" w:eastAsia="Lato" w:hAnsi="Lato" w:cs="Lato"/>
          <w:sz w:val="22"/>
        </w:rPr>
        <w:t xml:space="preserve"> with reasonable and safe access to </w:t>
      </w:r>
      <w:sdt>
        <w:sdtPr>
          <w:tag w:val="#PARTY B#"/>
          <w:id w:val="243465427"/>
          <w:placeholder>
            <w:docPart w:val="#PARTY B#"/>
          </w:placeholder>
          <w:showingPlcHdr/>
          <w:text/>
          <w15:color w:val="FFFF00"/>
        </w:sdtPr>
        <w:sdtContent>
          <w:r>
            <w:rPr>
              <w:rStyle w:val="PlaceholderText"/>
            </w:rPr>
            <w:t>#PARTY B#</w:t>
          </w:r>
        </w:sdtContent>
      </w:sdt>
      <w:r>
        <w:rPr>
          <w:rFonts w:ascii="Lato" w:eastAsia="Lato" w:hAnsi="Lato" w:cs="Lato"/>
          <w:sz w:val="22"/>
        </w:rPr>
        <w:t xml:space="preserve">'s facilities, at all times reasonably required by </w:t>
      </w:r>
      <w:sdt>
        <w:sdtPr>
          <w:tag w:val="#PARTY A#"/>
          <w:id w:val="396150067"/>
          <w:placeholder>
            <w:docPart w:val="#PARTY A#"/>
          </w:placeholder>
          <w:showingPlcHdr/>
          <w:text/>
          <w15:color w:val="FFFF00"/>
        </w:sdtPr>
        <w:sdtContent>
          <w:r>
            <w:rPr>
              <w:rStyle w:val="PlaceholderText"/>
            </w:rPr>
            <w:t>#PARTY A#</w:t>
          </w:r>
        </w:sdtContent>
      </w:sdt>
      <w:r>
        <w:rPr>
          <w:rFonts w:ascii="Lato" w:eastAsia="Lato" w:hAnsi="Lato" w:cs="Lato"/>
          <w:sz w:val="22"/>
        </w:rPr>
        <w:t xml:space="preserve"> to provide the </w:t>
      </w:r>
      <w:sdt>
        <w:sdtPr>
          <w:tag w:val="#DELIVERABLES#"/>
          <w:id w:val="1050008936"/>
          <w:placeholder>
            <w:docPart w:val="#DELIVERABLES#"/>
          </w:placeholder>
          <w:showingPlcHdr/>
          <w:text/>
          <w15:color w:val="FFFF00"/>
        </w:sdtPr>
        <w:sdtContent>
          <w:r>
            <w:rPr>
              <w:rStyle w:val="PlaceholderText"/>
            </w:rPr>
            <w:t>#DELIVERABLES#</w:t>
          </w:r>
        </w:sdtContent>
      </w:sdt>
      <w:r>
        <w:rPr>
          <w:rFonts w:ascii="Lato" w:eastAsia="Lato" w:hAnsi="Lato" w:cs="Lato"/>
          <w:sz w:val="22"/>
        </w:rPr>
        <w:t>.</w:t>
      </w:r>
    </w:p>
    <w:p>
      <w:pPr>
        <w:numPr>
          <w:numId w:val="20"/>
        </w:numPr>
        <w:spacing w:line="288" w:lineRule="auto"/>
        <w:rPr>
          <w:rFonts w:ascii="Lato" w:eastAsia="Lato" w:hAnsi="Lato" w:cs="Lato"/>
          <w:sz w:val="22"/>
        </w:rPr>
      </w:pPr>
      <w:r>
        <w:rPr>
          <w:rFonts w:ascii="Lato" w:eastAsia="Lato" w:hAnsi="Lato" w:cs="Lato"/>
          <w:b/>
          <w:sz w:val="22"/>
        </w:rPr>
        <w:t>No Liability for Impact on Services Caused by</w:t>
      </w:r>
      <w:r>
        <w:rPr>
          <w:rFonts w:ascii="Lato" w:eastAsia="Lato" w:hAnsi="Lato" w:cs="Lato"/>
          <w:sz w:val="22"/>
        </w:rPr>
        <w:t xml:space="preserve"> </w:t>
      </w:r>
      <w:r>
        <w:rPr>
          <w:rFonts w:ascii="Lato" w:eastAsia="Lato" w:hAnsi="Lato" w:cs="Lato"/>
          <w:b/>
          <w:sz w:val="22"/>
        </w:rPr>
        <w:t>Delay</w:t>
      </w:r>
      <w:r>
        <w:rPr>
          <w:rFonts w:ascii="Lato" w:eastAsia="Lato" w:hAnsi="Lato" w:cs="Lato"/>
          <w:sz w:val="22"/>
        </w:rPr>
        <w:t xml:space="preserve">. </w:t>
      </w:r>
      <w:sdt>
        <w:sdtPr>
          <w:tag w:val="#PARTY A#"/>
          <w:id w:val="409063217"/>
          <w:placeholder>
            <w:docPart w:val="#PARTY A#"/>
          </w:placeholder>
          <w:showingPlcHdr/>
          <w:text/>
          <w15:color w:val="FFFF00"/>
        </w:sdtPr>
        <w:sdtContent>
          <w:r>
            <w:rPr>
              <w:rStyle w:val="PlaceholderText"/>
            </w:rPr>
            <w:t>#PARTY A#</w:t>
          </w:r>
        </w:sdtContent>
      </w:sdt>
      <w:r>
        <w:rPr>
          <w:rFonts w:ascii="Lato" w:eastAsia="Lato" w:hAnsi="Lato" w:cs="Lato"/>
          <w:sz w:val="22"/>
        </w:rPr>
        <w:t xml:space="preserve"> will not be liable to </w:t>
      </w:r>
      <w:sdt>
        <w:sdtPr>
          <w:tag w:val="#PARTY B#"/>
          <w:id w:val="1389534875"/>
          <w:placeholder>
            <w:docPart w:val="#PARTY B#"/>
          </w:placeholder>
          <w:showingPlcHdr/>
          <w:text/>
          <w15:color w:val="FFFF00"/>
        </w:sdtPr>
        <w:sdtContent>
          <w:r>
            <w:rPr>
              <w:rStyle w:val="PlaceholderText"/>
            </w:rPr>
            <w:t>#PARTY B#</w:t>
          </w:r>
        </w:sdtContent>
      </w:sdt>
      <w:r>
        <w:rPr>
          <w:rFonts w:ascii="Lato" w:eastAsia="Lato" w:hAnsi="Lato" w:cs="Lato"/>
          <w:sz w:val="22"/>
        </w:rPr>
        <w:t xml:space="preserve"> for any negative impact on the </w:t>
      </w:r>
      <w:sdt>
        <w:sdtPr>
          <w:tag w:val="#DELIVERABLES#"/>
          <w:id w:val="147670309"/>
          <w:placeholder>
            <w:docPart w:val="#DELIVERABLES#"/>
          </w:placeholder>
          <w:showingPlcHdr/>
          <w:text/>
          <w15:color w:val="FFFF00"/>
        </w:sdtPr>
        <w:sdtContent>
          <w:r>
            <w:rPr>
              <w:rStyle w:val="PlaceholderText"/>
            </w:rPr>
            <w:t>#DELIVERABLES#</w:t>
          </w:r>
        </w:sdtContent>
      </w:sdt>
      <w:r>
        <w:rPr>
          <w:rFonts w:ascii="Lato" w:eastAsia="Lato" w:hAnsi="Lato" w:cs="Lato"/>
          <w:sz w:val="22"/>
        </w:rPr>
        <w:t xml:space="preserve"> or service levels that is caused by or is the direct result of </w:t>
      </w:r>
      <w:sdt>
        <w:sdtPr>
          <w:tag w:val="#PARTY B#"/>
          <w:id w:val="167808597"/>
          <w:placeholder>
            <w:docPart w:val="#PARTY B#"/>
          </w:placeholder>
          <w:showingPlcHdr/>
          <w:text/>
          <w15:color w:val="FFFF00"/>
        </w:sdtPr>
        <w:sdtContent>
          <w:r>
            <w:rPr>
              <w:rStyle w:val="PlaceholderText"/>
            </w:rPr>
            <w:t>#PARTY B#</w:t>
          </w:r>
        </w:sdtContent>
      </w:sdt>
      <w:r>
        <w:rPr>
          <w:rFonts w:ascii="Lato" w:eastAsia="Lato" w:hAnsi="Lato" w:cs="Lato"/>
          <w:sz w:val="22"/>
        </w:rPr>
        <w:t xml:space="preserve">'s unreasonable denial or delay of </w:t>
      </w:r>
      <w:sdt>
        <w:sdtPr>
          <w:tag w:val="#PARTY A#"/>
          <w:id w:val="25200390"/>
          <w:placeholder>
            <w:docPart w:val="#PARTY A#"/>
          </w:placeholder>
          <w:showingPlcHdr/>
          <w:text/>
          <w15:color w:val="FFFF00"/>
        </w:sdtPr>
        <w:sdtContent>
          <w:r>
            <w:rPr>
              <w:rStyle w:val="PlaceholderText"/>
            </w:rPr>
            <w:t>#PARTY A#</w:t>
          </w:r>
        </w:sdtContent>
      </w:sdt>
      <w:r>
        <w:rPr>
          <w:rFonts w:ascii="Lato" w:eastAsia="Lato" w:hAnsi="Lato" w:cs="Lato"/>
          <w:sz w:val="22"/>
        </w:rPr>
        <w:t xml:space="preserve">'s access to </w:t>
      </w:r>
      <w:sdt>
        <w:sdtPr>
          <w:tag w:val="#PARTY B#"/>
          <w:id w:val="1218870879"/>
          <w:placeholder>
            <w:docPart w:val="#PARTY B#"/>
          </w:placeholder>
          <w:showingPlcHdr/>
          <w:text/>
          <w15:color w:val="FFFF00"/>
        </w:sdtPr>
        <w:sdtContent>
          <w:r>
            <w:rPr>
              <w:rStyle w:val="PlaceholderText"/>
            </w:rPr>
            <w:t>#PARTY B#</w:t>
          </w:r>
        </w:sdtContent>
      </w:sdt>
      <w:r>
        <w:rPr>
          <w:rFonts w:ascii="Lato" w:eastAsia="Lato" w:hAnsi="Lato" w:cs="Lato"/>
          <w:sz w:val="22"/>
        </w:rPr>
        <w:t xml:space="preserve">'s facilities. </w:t>
      </w:r>
    </w:p>
    <w:p>
      <w:pPr>
        <w:numPr>
          <w:numId w:val="20"/>
        </w:numPr>
        <w:spacing w:line="288" w:lineRule="auto"/>
        <w:rPr>
          <w:rFonts w:ascii="Lato" w:eastAsia="Lato" w:hAnsi="Lato" w:cs="Lato"/>
          <w:sz w:val="22"/>
        </w:rPr>
      </w:pPr>
      <w:r>
        <w:rPr>
          <w:rFonts w:ascii="Lato" w:eastAsia="Lato" w:hAnsi="Lato" w:cs="Lato"/>
          <w:b/>
          <w:sz w:val="22"/>
        </w:rPr>
        <w:t>Use of Facilities and Support</w:t>
      </w:r>
      <w:r>
        <w:rPr>
          <w:rFonts w:ascii="Lato" w:eastAsia="Lato" w:hAnsi="Lato" w:cs="Lato"/>
          <w:sz w:val="22"/>
        </w:rPr>
        <w:t xml:space="preserve">. </w:t>
      </w:r>
      <w:sdt>
        <w:sdtPr>
          <w:tag w:val="#PARTY B#"/>
          <w:id w:val="1309708011"/>
          <w:placeholder>
            <w:docPart w:val="#PARTY B#"/>
          </w:placeholder>
          <w:showingPlcHdr/>
          <w:text/>
          <w15:color w:val="FFFF00"/>
        </w:sdtPr>
        <w:sdtContent>
          <w:r>
            <w:rPr>
              <w:rStyle w:val="PlaceholderText"/>
            </w:rPr>
            <w:t>#PARTY B#</w:t>
          </w:r>
        </w:sdtContent>
      </w:sdt>
      <w:r>
        <w:rPr>
          <w:rFonts w:ascii="Lato" w:eastAsia="Lato" w:hAnsi="Lato" w:cs="Lato"/>
          <w:sz w:val="22"/>
        </w:rPr>
        <w:t xml:space="preserve"> shall provide </w:t>
      </w:r>
      <w:sdt>
        <w:sdtPr>
          <w:tag w:val="#PARTY A#"/>
          <w:id w:val="650343510"/>
          <w:placeholder>
            <w:docPart w:val="#PARTY A#"/>
          </w:placeholder>
          <w:showingPlcHdr/>
          <w:text/>
          <w15:color w:val="FFFF00"/>
        </w:sdtPr>
        <w:sdtContent>
          <w:r>
            <w:rPr>
              <w:rStyle w:val="PlaceholderText"/>
            </w:rPr>
            <w:t>#PARTY A#</w:t>
          </w:r>
        </w:sdtContent>
      </w:sdt>
      <w:r>
        <w:rPr>
          <w:rFonts w:ascii="Lato" w:eastAsia="Lato" w:hAnsi="Lato" w:cs="Lato"/>
          <w:sz w:val="22"/>
        </w:rPr>
        <w:t xml:space="preserve">, at no expense to </w:t>
      </w:r>
      <w:sdt>
        <w:sdtPr>
          <w:tag w:val="#PARTY A#"/>
          <w:id w:val="286849909"/>
          <w:placeholder>
            <w:docPart w:val="#PARTY A#"/>
          </w:placeholder>
          <w:showingPlcHdr/>
          <w:text/>
          <w15:color w:val="FFFF00"/>
        </w:sdtPr>
        <w:sdtContent>
          <w:r>
            <w:rPr>
              <w:rStyle w:val="PlaceholderText"/>
            </w:rPr>
            <w:t>#PARTY A#</w:t>
          </w:r>
        </w:sdtContent>
      </w:sdt>
      <w:r>
        <w:rPr>
          <w:rFonts w:ascii="Lato" w:eastAsia="Lato" w:hAnsi="Lato" w:cs="Lato"/>
          <w:sz w:val="22"/>
        </w:rPr>
        <w:t xml:space="preserve">, temporary use of space, Equipment, and support at </w:t>
      </w:r>
      <w:sdt>
        <w:sdtPr>
          <w:tag w:val="#PARTY B#"/>
          <w:id w:val="1569150465"/>
          <w:placeholder>
            <w:docPart w:val="#PARTY B#"/>
          </w:placeholder>
          <w:showingPlcHdr/>
          <w:text/>
          <w15:color w:val="FFFF00"/>
        </w:sdtPr>
        <w:sdtContent>
          <w:r>
            <w:rPr>
              <w:rStyle w:val="PlaceholderText"/>
            </w:rPr>
            <w:t>#PARTY B#</w:t>
          </w:r>
        </w:sdtContent>
      </w:sdt>
      <w:r>
        <w:rPr>
          <w:rFonts w:ascii="Lato" w:eastAsia="Lato" w:hAnsi="Lato" w:cs="Lato"/>
          <w:sz w:val="22"/>
        </w:rPr>
        <w:t xml:space="preserve">'s facilities as reasonably necessary for </w:t>
      </w:r>
      <w:sdt>
        <w:sdtPr>
          <w:tag w:val="#PARTY A#"/>
          <w:id w:val="1920315317"/>
          <w:placeholder>
            <w:docPart w:val="#PARTY A#"/>
          </w:placeholder>
          <w:showingPlcHdr/>
          <w:text/>
          <w15:color w:val="FFFF00"/>
        </w:sdtPr>
        <w:sdtContent>
          <w:r>
            <w:rPr>
              <w:rStyle w:val="PlaceholderText"/>
            </w:rPr>
            <w:t>#PARTY A#</w:t>
          </w:r>
        </w:sdtContent>
      </w:sdt>
      <w:r>
        <w:rPr>
          <w:rFonts w:ascii="Lato" w:eastAsia="Lato" w:hAnsi="Lato" w:cs="Lato"/>
          <w:sz w:val="22"/>
        </w:rPr>
        <w:t xml:space="preserve"> to provide the </w:t>
      </w:r>
      <w:sdt>
        <w:sdtPr>
          <w:tag w:val="#DELIVERABLES#"/>
          <w:id w:val="1525743004"/>
          <w:placeholder>
            <w:docPart w:val="#DELIVERABLES#"/>
          </w:placeholder>
          <w:showingPlcHdr/>
          <w:text/>
          <w15:color w:val="FFFF00"/>
        </w:sdtPr>
        <w:sdtContent>
          <w:r>
            <w:rPr>
              <w:rStyle w:val="PlaceholderText"/>
            </w:rPr>
            <w:t>#DELIVERABLES#</w:t>
          </w:r>
        </w:sdtContent>
      </w:sdt>
      <w:r>
        <w:rPr>
          <w:rFonts w:ascii="Lato" w:eastAsia="Lato" w:hAnsi="Lato" w:cs="Lato"/>
          <w:sz w:val="22"/>
        </w:rPr>
        <w:t>, including all heat, light, power, air conditioning, uninterruptible power supply and other similar utilities, reasonable office space, furniture, reasonably secure storage space and equipment staging facilities, office supplies, telephone service, office support services (including security and janitorial), coordination of facilities security requirements, and administrative support.</w:t>
      </w:r>
    </w:p>
    <w:p>
      <w:pPr>
        <w:numPr>
          <w:numId w:val="20"/>
        </w:numPr>
        <w:spacing w:line="288" w:lineRule="auto"/>
        <w:rPr>
          <w:rFonts w:ascii="Lato" w:eastAsia="Lato" w:hAnsi="Lato" w:cs="Lato"/>
          <w:sz w:val="22"/>
        </w:rPr>
      </w:pPr>
      <w:r>
        <w:rPr>
          <w:rFonts w:ascii="Lato" w:eastAsia="Lato" w:hAnsi="Lato" w:cs="Lato"/>
          <w:b/>
          <w:sz w:val="22"/>
        </w:rPr>
        <w:t>Provide Safe Working Environment</w:t>
      </w:r>
      <w:r>
        <w:rPr>
          <w:rFonts w:ascii="Lato" w:eastAsia="Lato" w:hAnsi="Lato" w:cs="Lato"/>
          <w:sz w:val="22"/>
        </w:rPr>
        <w:t xml:space="preserve">. </w:t>
      </w:r>
      <w:sdt>
        <w:sdtPr>
          <w:tag w:val="#PARTY B#"/>
          <w:id w:val="1713420902"/>
          <w:placeholder>
            <w:docPart w:val="#PARTY B#"/>
          </w:placeholder>
          <w:showingPlcHdr/>
          <w:text/>
          <w15:color w:val="FFFF00"/>
        </w:sdtPr>
        <w:sdtContent>
          <w:r>
            <w:rPr>
              <w:rStyle w:val="PlaceholderText"/>
            </w:rPr>
            <w:t>#PARTY B#</w:t>
          </w:r>
        </w:sdtContent>
      </w:sdt>
      <w:r>
        <w:rPr>
          <w:rFonts w:ascii="Lato" w:eastAsia="Lato" w:hAnsi="Lato" w:cs="Lato"/>
          <w:sz w:val="22"/>
        </w:rPr>
        <w:t xml:space="preserve"> shall ensure that its facilities constitutes a safe working environment, and complies with all applicable Laws. </w:t>
      </w:r>
    </w:p>
    <w:p>
      <w:pPr>
        <w:numPr>
          <w:numId w:val="20"/>
        </w:numPr>
        <w:spacing w:line="288" w:lineRule="auto"/>
        <w:rPr>
          <w:rFonts w:ascii="Lato" w:eastAsia="Lato" w:hAnsi="Lato" w:cs="Lato"/>
          <w:sz w:val="22"/>
        </w:rPr>
      </w:pPr>
      <w:r>
        <w:rPr>
          <w:rFonts w:ascii="Lato" w:eastAsia="Lato" w:hAnsi="Lato" w:cs="Lato"/>
          <w:b/>
          <w:sz w:val="22"/>
        </w:rPr>
        <w:t>No Ownership Interest</w:t>
      </w:r>
      <w:r>
        <w:rPr>
          <w:rFonts w:ascii="Lato" w:eastAsia="Lato" w:hAnsi="Lato" w:cs="Lato"/>
          <w:sz w:val="22"/>
        </w:rPr>
        <w:t xml:space="preserve">. </w:t>
      </w:r>
      <w:sdt>
        <w:sdtPr>
          <w:tag w:val="#PARTY A#"/>
          <w:id w:val="1062857319"/>
          <w:placeholder>
            <w:docPart w:val="#PARTY A#"/>
          </w:placeholder>
          <w:showingPlcHdr/>
          <w:text/>
          <w15:color w:val="FFFF00"/>
        </w:sdtPr>
        <w:sdtContent>
          <w:r>
            <w:rPr>
              <w:rStyle w:val="PlaceholderText"/>
            </w:rPr>
            <w:t>#PARTY A#</w:t>
          </w:r>
        </w:sdtContent>
      </w:sdt>
      <w:r>
        <w:rPr>
          <w:rFonts w:ascii="Lato" w:eastAsia="Lato" w:hAnsi="Lato" w:cs="Lato"/>
          <w:sz w:val="22"/>
        </w:rPr>
        <w:t xml:space="preserve">'s use of any </w:t>
      </w:r>
      <w:sdt>
        <w:sdtPr>
          <w:tag w:val="#PARTY B#"/>
          <w:id w:val="2018019534"/>
          <w:placeholder>
            <w:docPart w:val="#PARTY B#"/>
          </w:placeholder>
          <w:showingPlcHdr/>
          <w:text/>
          <w15:color w:val="FFFF00"/>
        </w:sdtPr>
        <w:sdtContent>
          <w:r>
            <w:rPr>
              <w:rStyle w:val="PlaceholderText"/>
            </w:rPr>
            <w:t>#PARTY B#</w:t>
          </w:r>
        </w:sdtContent>
      </w:sdt>
      <w:r>
        <w:rPr>
          <w:rFonts w:ascii="Lato" w:eastAsia="Lato" w:hAnsi="Lato" w:cs="Lato"/>
          <w:sz w:val="22"/>
        </w:rPr>
        <w:t xml:space="preserve">'s facilities will not constitute, create, or vest in </w:t>
      </w:r>
      <w:sdt>
        <w:sdtPr>
          <w:tag w:val="#PARTY A#"/>
          <w:id w:val="44495152"/>
          <w:placeholder>
            <w:docPart w:val="#PARTY A#"/>
          </w:placeholder>
          <w:showingPlcHdr/>
          <w:text/>
          <w15:color w:val="FFFF00"/>
        </w:sdtPr>
        <w:sdtContent>
          <w:r>
            <w:rPr>
              <w:rStyle w:val="PlaceholderText"/>
            </w:rPr>
            <w:t>#PARTY A#</w:t>
          </w:r>
        </w:sdtContent>
      </w:sdt>
      <w:r>
        <w:rPr>
          <w:rFonts w:ascii="Lato" w:eastAsia="Lato" w:hAnsi="Lato" w:cs="Lato"/>
          <w:sz w:val="22"/>
        </w:rPr>
        <w:t xml:space="preserve"> any leasehold interest, easement, or other property right in </w:t>
      </w:r>
      <w:sdt>
        <w:sdtPr>
          <w:tag w:val="#PARTY B#"/>
          <w:id w:val="1605697966"/>
          <w:placeholder>
            <w:docPart w:val="#PARTY B#"/>
          </w:placeholder>
          <w:showingPlcHdr/>
          <w:text/>
          <w15:color w:val="FFFF00"/>
        </w:sdtPr>
        <w:sdtContent>
          <w:r>
            <w:rPr>
              <w:rStyle w:val="PlaceholderText"/>
            </w:rPr>
            <w:t>#PARTY B#</w:t>
          </w:r>
        </w:sdtContent>
      </w:sdt>
      <w:r>
        <w:rPr>
          <w:rFonts w:ascii="Lato" w:eastAsia="Lato" w:hAnsi="Lato" w:cs="Lato"/>
          <w:sz w:val="22"/>
        </w:rPr>
        <w:t>'s facilities or Equipment.</w:t>
      </w:r>
    </w:p>
    <w:p>
      <w:pPr>
        <w:numPr>
          <w:numId w:val="20"/>
        </w:numPr>
        <w:spacing w:line="288" w:lineRule="auto"/>
        <w:rPr>
          <w:rFonts w:ascii="Lato" w:eastAsia="Lato" w:hAnsi="Lato" w:cs="Lato"/>
          <w:sz w:val="22"/>
        </w:rPr>
      </w:pPr>
      <w:r>
        <w:rPr>
          <w:rFonts w:ascii="Lato" w:eastAsia="Lato" w:hAnsi="Lato" w:cs="Lato"/>
          <w:b/>
          <w:sz w:val="22"/>
        </w:rPr>
        <w:t xml:space="preserve">No Restrictions on </w:t>
      </w:r>
      <w:sdt>
        <w:sdtPr>
          <w:tag w:val="#PARTY B#"/>
          <w:id w:val="605875384"/>
          <w:placeholder>
            <w:docPart w:val="#PARTY B#"/>
          </w:placeholder>
          <w:showingPlcHdr/>
          <w:text/>
          <w15:color w:val="FFFF00"/>
        </w:sdtPr>
        <w:sdtContent>
          <w:r>
            <w:rPr>
              <w:rStyle w:val="PlaceholderText"/>
            </w:rPr>
            <w:t>#PARTY B#</w:t>
          </w:r>
        </w:sdtContent>
      </w:sdt>
      <w:r>
        <w:rPr>
          <w:rFonts w:ascii="Lato" w:eastAsia="Lato" w:hAnsi="Lato" w:cs="Lato"/>
          <w:b/>
          <w:sz w:val="22"/>
        </w:rPr>
        <w:t>'s Use of</w:t>
      </w:r>
      <w:r>
        <w:rPr>
          <w:rFonts w:ascii="Lato" w:eastAsia="Lato" w:hAnsi="Lato" w:cs="Lato"/>
          <w:sz w:val="22"/>
        </w:rPr>
        <w:t xml:space="preserve"> </w:t>
      </w:r>
      <w:r>
        <w:rPr>
          <w:rFonts w:ascii="Lato" w:eastAsia="Lato" w:hAnsi="Lato" w:cs="Lato"/>
          <w:b/>
          <w:sz w:val="22"/>
        </w:rPr>
        <w:t>facilities</w:t>
      </w:r>
      <w:r>
        <w:rPr>
          <w:rFonts w:ascii="Lato" w:eastAsia="Lato" w:hAnsi="Lato" w:cs="Lato"/>
          <w:sz w:val="22"/>
        </w:rPr>
        <w:t>.</w:t>
      </w:r>
      <w:r>
        <w:rPr>
          <w:rFonts w:ascii="Lato" w:eastAsia="Lato" w:hAnsi="Lato" w:cs="Lato"/>
          <w:b/>
          <w:sz w:val="22"/>
        </w:rPr>
        <w:t xml:space="preserve"> </w:t>
      </w:r>
      <w:r>
        <w:rPr>
          <w:rFonts w:ascii="Lato" w:eastAsia="Lato" w:hAnsi="Lato" w:cs="Lato"/>
          <w:sz w:val="22"/>
        </w:rPr>
        <w:t xml:space="preserve">Nothing in this section will limit </w:t>
      </w:r>
      <w:sdt>
        <w:sdtPr>
          <w:tag w:val="#PARTY B#"/>
          <w:id w:val="1141560317"/>
          <w:placeholder>
            <w:docPart w:val="#PARTY B#"/>
          </w:placeholder>
          <w:showingPlcHdr/>
          <w:text/>
          <w15:color w:val="FFFF00"/>
        </w:sdtPr>
        <w:sdtContent>
          <w:r>
            <w:rPr>
              <w:rStyle w:val="PlaceholderText"/>
            </w:rPr>
            <w:t>#PARTY B#</w:t>
          </w:r>
        </w:sdtContent>
      </w:sdt>
      <w:r>
        <w:rPr>
          <w:rFonts w:ascii="Lato" w:eastAsia="Lato" w:hAnsi="Lato" w:cs="Lato"/>
          <w:sz w:val="22"/>
        </w:rPr>
        <w:t>'s right to access, operate, and use its facilities.</w:t>
      </w:r>
    </w:p>
    <w:p>
      <w:pPr>
        <w:numPr>
          <w:numId w:val="20"/>
        </w:numPr>
        <w:spacing w:line="288" w:lineRule="auto"/>
        <w:rPr>
          <w:rFonts w:ascii="Lato" w:eastAsia="Lato" w:hAnsi="Lato" w:cs="Lato"/>
          <w:sz w:val="22"/>
        </w:rPr>
      </w:pPr>
      <w:sdt>
        <w:sdtPr>
          <w:tag w:val="#PARTY A#"/>
          <w:id w:val="1069260110"/>
          <w:placeholder>
            <w:docPart w:val="#PARTY A#"/>
          </w:placeholder>
          <w:showingPlcHdr/>
          <w:text/>
          <w15:color w:val="FFFF00"/>
        </w:sdtPr>
        <w:sdtContent>
          <w:r>
            <w:rPr>
              <w:rStyle w:val="PlaceholderText"/>
            </w:rPr>
            <w:t>#PARTY A#</w:t>
          </w:r>
        </w:sdtContent>
      </w:sdt>
      <w:r>
        <w:rPr>
          <w:rFonts w:ascii="Lato" w:eastAsia="Lato" w:hAnsi="Lato" w:cs="Lato"/>
          <w:b/>
          <w:sz w:val="22"/>
        </w:rPr>
        <w:t xml:space="preserve"> Equipment </w:t>
      </w:r>
      <w:r>
        <w:rPr>
          <w:rFonts w:ascii="Lato" w:eastAsia="Lato" w:hAnsi="Lato" w:cs="Lato"/>
          <w:b/>
          <w:sz w:val="22"/>
        </w:rPr>
        <w:t>at</w:t>
      </w:r>
      <w:r>
        <w:rPr>
          <w:rFonts w:ascii="Lato" w:eastAsia="Lato" w:hAnsi="Lato" w:cs="Lato"/>
          <w:b/>
          <w:sz w:val="22"/>
        </w:rPr>
        <w:t xml:space="preserve"> </w:t>
      </w:r>
      <w:sdt>
        <w:sdtPr>
          <w:tag w:val="#PARTY B#"/>
          <w:id w:val="1611936599"/>
          <w:placeholder>
            <w:docPart w:val="#PARTY B#"/>
          </w:placeholder>
          <w:showingPlcHdr/>
          <w:text/>
          <w15:color w:val="FFFF00"/>
        </w:sdtPr>
        <w:sdtContent>
          <w:r>
            <w:rPr>
              <w:rStyle w:val="PlaceholderText"/>
            </w:rPr>
            <w:t>#PARTY B#</w:t>
          </w:r>
        </w:sdtContent>
      </w:sdt>
      <w:r>
        <w:rPr>
          <w:rFonts w:ascii="Lato" w:eastAsia="Lato" w:hAnsi="Lato" w:cs="Lato"/>
          <w:b/>
          <w:sz w:val="22"/>
        </w:rPr>
        <w:t>'s facilities</w:t>
      </w:r>
      <w:r>
        <w:rPr>
          <w:rFonts w:ascii="Lato" w:eastAsia="Lato" w:hAnsi="Lato" w:cs="Lato"/>
          <w:sz w:val="22"/>
        </w:rPr>
        <w:t xml:space="preserve">. </w:t>
      </w:r>
      <w:sdt>
        <w:sdtPr>
          <w:tag w:val="#PARTY B#"/>
          <w:id w:val="2055312023"/>
          <w:placeholder>
            <w:docPart w:val="#PARTY B#"/>
          </w:placeholder>
          <w:showingPlcHdr/>
          <w:text/>
          <w15:color w:val="FFFF00"/>
        </w:sdtPr>
        <w:sdtContent>
          <w:r>
            <w:rPr>
              <w:rStyle w:val="PlaceholderText"/>
            </w:rPr>
            <w:t>#PARTY B#</w:t>
          </w:r>
        </w:sdtContent>
      </w:sdt>
      <w:r>
        <w:rPr>
          <w:rFonts w:ascii="Lato" w:eastAsia="Lato" w:hAnsi="Lato" w:cs="Lato"/>
          <w:sz w:val="22"/>
        </w:rPr>
        <w:t xml:space="preserve"> shall maintain all </w:t>
      </w:r>
      <w:sdt>
        <w:sdtPr>
          <w:tag w:val="#PARTY A#"/>
          <w:id w:val="508278712"/>
          <w:placeholder>
            <w:docPart w:val="#PARTY A#"/>
          </w:placeholder>
          <w:showingPlcHdr/>
          <w:text/>
          <w15:color w:val="FFFF00"/>
        </w:sdtPr>
        <w:sdtContent>
          <w:r>
            <w:rPr>
              <w:rStyle w:val="PlaceholderText"/>
            </w:rPr>
            <w:t>#PARTY A#</w:t>
          </w:r>
        </w:sdtContent>
      </w:sdt>
      <w:r>
        <w:rPr>
          <w:rFonts w:ascii="Lato" w:eastAsia="Lato" w:hAnsi="Lato" w:cs="Lato"/>
          <w:sz w:val="22"/>
        </w:rPr>
        <w:t xml:space="preserve"> Equipment (if any), whether owned, rented, or leased by </w:t>
      </w:r>
      <w:sdt>
        <w:sdtPr>
          <w:tag w:val="#PARTY A#"/>
          <w:id w:val="1155049339"/>
          <w:placeholder>
            <w:docPart w:val="#PARTY A#"/>
          </w:placeholder>
          <w:showingPlcHdr/>
          <w:text/>
          <w15:color w:val="FFFF00"/>
        </w:sdtPr>
        <w:sdtContent>
          <w:r>
            <w:rPr>
              <w:rStyle w:val="PlaceholderText"/>
            </w:rPr>
            <w:t>#PARTY A#</w:t>
          </w:r>
        </w:sdtContent>
      </w:sdt>
      <w:r>
        <w:rPr>
          <w:rFonts w:ascii="Lato" w:eastAsia="Lato" w:hAnsi="Lato" w:cs="Lato"/>
          <w:sz w:val="22"/>
        </w:rPr>
        <w:t xml:space="preserve">, that is located at </w:t>
      </w:r>
      <w:sdt>
        <w:sdtPr>
          <w:tag w:val="#PARTY B#"/>
          <w:id w:val="1608551497"/>
          <w:placeholder>
            <w:docPart w:val="#PARTY B#"/>
          </w:placeholder>
          <w:showingPlcHdr/>
          <w:text/>
          <w15:color w:val="FFFF00"/>
        </w:sdtPr>
        <w:sdtContent>
          <w:r>
            <w:rPr>
              <w:rStyle w:val="PlaceholderText"/>
            </w:rPr>
            <w:t>#PARTY B#</w:t>
          </w:r>
        </w:sdtContent>
      </w:sdt>
      <w:r>
        <w:rPr>
          <w:rFonts w:ascii="Lato" w:eastAsia="Lato" w:hAnsi="Lato" w:cs="Lato"/>
          <w:sz w:val="22"/>
        </w:rPr>
        <w:t xml:space="preserve">'s facilities in a room accessible only by using a key or computerized card-access security system, and only by </w:t>
      </w:r>
      <w:sdt>
        <w:sdtPr>
          <w:tag w:val="#PARTY B#"/>
          <w:id w:val="921057630"/>
          <w:placeholder>
            <w:docPart w:val="#PARTY B#"/>
          </w:placeholder>
          <w:showingPlcHdr/>
          <w:text/>
          <w15:color w:val="FFFF00"/>
        </w:sdtPr>
        <w:sdtContent>
          <w:r>
            <w:rPr>
              <w:rStyle w:val="PlaceholderText"/>
            </w:rPr>
            <w:t>#PARTY B#</w:t>
          </w:r>
        </w:sdtContent>
      </w:sdt>
      <w:r>
        <w:rPr>
          <w:rFonts w:ascii="Lato" w:eastAsia="Lato" w:hAnsi="Lato" w:cs="Lato"/>
          <w:sz w:val="22"/>
        </w:rPr>
        <w:t xml:space="preserve"> employees who are responsible for the operation or maintenance of that Equipment and any </w:t>
      </w:r>
      <w:sdt>
        <w:sdtPr>
          <w:tag w:val="#PARTY A#"/>
          <w:id w:val="678870619"/>
          <w:placeholder>
            <w:docPart w:val="#PARTY A#"/>
          </w:placeholder>
          <w:showingPlcHdr/>
          <w:text/>
          <w15:color w:val="FFFF00"/>
        </w:sdtPr>
        <w:sdtContent>
          <w:r>
            <w:rPr>
              <w:rStyle w:val="PlaceholderText"/>
            </w:rPr>
            <w:t>#PARTY A#</w:t>
          </w:r>
        </w:sdtContent>
      </w:sdt>
      <w:r>
        <w:rPr>
          <w:rFonts w:ascii="Lato" w:eastAsia="Lato" w:hAnsi="Lato" w:cs="Lato"/>
          <w:sz w:val="22"/>
        </w:rPr>
        <w:t>-authorized personnel.</w:t>
      </w:r>
    </w:p>
    <w:p>
      <w:pPr>
        <w:numPr>
          <w:ilvl w:val="0"/>
          <w:numId w:val="0"/>
        </w:numPr>
        <w:spacing w:line="288" w:lineRule="auto"/>
        <w:rPr>
          <w:rFonts w:ascii="Lato" w:eastAsia="Lato" w:hAnsi="Lato" w:cs="Lato"/>
          <w:sz w:val="22"/>
        </w:rPr>
      </w:pPr>
    </w:p>
    <w:p>
      <w:pPr>
        <w:pStyle w:val="Heading2"/>
        <w:numPr>
          <w:ilvl w:val="1"/>
          <w:numId w:val="1"/>
        </w:numPr>
        <w:spacing w:line="288" w:lineRule="auto"/>
        <w:rPr>
          <w:rFonts w:ascii="Lato" w:eastAsia="Lato" w:hAnsi="Lato" w:cs="Lato"/>
          <w:i w:val="0"/>
          <w:sz w:val="22"/>
        </w:rPr>
      </w:pPr>
      <w:r>
        <w:rPr>
          <w:rFonts w:ascii="Lato" w:eastAsia="Lato" w:hAnsi="Lato" w:cs="Lato"/>
          <w:i w:val="0"/>
          <w:sz w:val="24"/>
        </w:rPr>
        <w:t>Parties Conduct While at Each Others' Facilities</w:t>
      </w:r>
    </w:p>
    <w:p>
      <w:pPr>
        <w:spacing w:line="288" w:lineRule="auto"/>
        <w:rPr>
          <w:rFonts w:ascii="Lato" w:eastAsia="Lato" w:hAnsi="Lato" w:cs="Lato"/>
          <w:i w:val="0"/>
          <w:sz w:val="22"/>
        </w:rPr>
      </w:pPr>
      <w:r>
        <w:rPr>
          <w:rFonts w:ascii="Lato" w:eastAsia="Lato" w:hAnsi="Lato" w:cs="Lato"/>
          <w:i w:val="0"/>
          <w:sz w:val="22"/>
        </w:rPr>
        <w:t>Each party shall exercise due care and diligence to</w:t>
      </w:r>
    </w:p>
    <w:p>
      <w:pPr>
        <w:numPr>
          <w:numId w:val="21"/>
        </w:numPr>
        <w:spacing w:line="288" w:lineRule="auto"/>
        <w:rPr>
          <w:rFonts w:ascii="Lato" w:eastAsia="Lato" w:hAnsi="Lato" w:cs="Lato"/>
          <w:i w:val="0"/>
          <w:sz w:val="22"/>
        </w:rPr>
      </w:pPr>
      <w:r>
        <w:rPr>
          <w:rFonts w:ascii="Lato" w:eastAsia="Lato" w:hAnsi="Lato" w:cs="Lato"/>
          <w:i w:val="0"/>
          <w:sz w:val="22"/>
        </w:rPr>
        <w:t xml:space="preserve"> prevent any injury to Persons or damage to property while at the other party's facilities, and</w:t>
      </w:r>
    </w:p>
    <w:p>
      <w:pPr>
        <w:numPr>
          <w:numId w:val="21"/>
        </w:numPr>
        <w:spacing w:line="288" w:lineRule="auto"/>
        <w:rPr>
          <w:rFonts w:ascii="Lato" w:eastAsia="Lato" w:hAnsi="Lato" w:cs="Lato"/>
          <w:i w:val="0"/>
          <w:sz w:val="22"/>
        </w:rPr>
      </w:pPr>
      <w:r>
        <w:rPr>
          <w:rFonts w:ascii="Lato" w:eastAsia="Lato" w:hAnsi="Lato" w:cs="Lato"/>
          <w:i w:val="0"/>
          <w:sz w:val="22"/>
        </w:rPr>
        <w:t>comply with the other party's policies and procedures the other party gives it notice of.</w:t>
      </w:r>
    </w:p>
    <w:p>
      <w:pPr>
        <w:numPr>
          <w:ilvl w:val="0"/>
          <w:numId w:val="0"/>
        </w:numPr>
        <w:spacing w:line="288" w:lineRule="auto"/>
        <w:rPr>
          <w:rFonts w:ascii="Lato" w:eastAsia="Lato" w:hAnsi="Lato" w:cs="Lato"/>
          <w:i w:val="0"/>
          <w:sz w:val="22"/>
        </w:rPr>
      </w:pPr>
    </w:p>
    <w:p>
      <w:pPr>
        <w:pStyle w:val="Heading1"/>
        <w:numPr>
          <w:numId w:val="1"/>
        </w:numPr>
        <w:spacing w:line="288" w:lineRule="auto"/>
        <w:rPr>
          <w:rFonts w:ascii="Lato" w:eastAsia="Lato" w:hAnsi="Lato" w:cs="Lato"/>
          <w:i w:val="0"/>
          <w:sz w:val="22"/>
        </w:rPr>
      </w:pPr>
      <w:r>
        <w:rPr>
          <w:rFonts w:ascii="Lato" w:eastAsia="Lato" w:hAnsi="Lato" w:cs="Lato"/>
          <w:i w:val="0"/>
          <w:sz w:val="28"/>
        </w:rPr>
        <w:t>Service Levels</w:t>
      </w:r>
    </w:p>
    <w:p>
      <w:pPr>
        <w:pStyle w:val="Heading2"/>
        <w:numPr>
          <w:ilvl w:val="1"/>
          <w:numId w:val="1"/>
        </w:numPr>
        <w:spacing w:line="288" w:lineRule="auto"/>
        <w:rPr>
          <w:rFonts w:ascii="Lato" w:eastAsia="Lato" w:hAnsi="Lato" w:cs="Lato"/>
          <w:i w:val="0"/>
          <w:sz w:val="22"/>
        </w:rPr>
      </w:pPr>
      <w:r>
        <w:rPr>
          <w:rFonts w:ascii="Lato" w:eastAsia="Lato" w:hAnsi="Lato" w:cs="Lato"/>
          <w:i w:val="0"/>
          <w:sz w:val="24"/>
        </w:rPr>
        <w:t>Applicable Levels</w:t>
      </w:r>
    </w:p>
    <w:p>
      <w:pPr>
        <w:spacing w:line="288" w:lineRule="auto"/>
        <w:rPr>
          <w:rFonts w:ascii="Lato" w:eastAsia="Lato" w:hAnsi="Lato" w:cs="Lato"/>
          <w:i w:val="0"/>
          <w:sz w:val="22"/>
        </w:rPr>
      </w:pPr>
      <w:sdt>
        <w:sdtPr>
          <w:tag w:val="#PARTY A#"/>
          <w:id w:val="702638974"/>
          <w:placeholder>
            <w:docPart w:val="#PARTY A#"/>
          </w:placeholder>
          <w:showingPlcHdr/>
          <w:text/>
          <w15:color w:val="FFFF00"/>
        </w:sdtPr>
        <w:sdtContent>
          <w:r>
            <w:rPr>
              <w:rStyle w:val="PlaceholderText"/>
            </w:rPr>
            <w:t>#PARTY A#</w:t>
          </w:r>
        </w:sdtContent>
      </w:sdt>
      <w:r>
        <w:rPr>
          <w:rFonts w:ascii="Lato" w:eastAsia="Lato" w:hAnsi="Lato" w:cs="Lato"/>
          <w:i w:val="0"/>
          <w:sz w:val="22"/>
        </w:rPr>
        <w:t xml:space="preserve"> shall perform the Services so as to meet or exceed the service levels listed in the applicable Statement of Work (the "Service Levels").</w:t>
      </w:r>
    </w:p>
    <w:p>
      <w:pPr>
        <w:spacing w:line="288" w:lineRule="auto"/>
        <w:rPr>
          <w:rFonts w:ascii="Lato" w:eastAsia="Lato" w:hAnsi="Lato" w:cs="Lato"/>
          <w:i w:val="0"/>
          <w:sz w:val="22"/>
        </w:rPr>
      </w:pPr>
    </w:p>
    <w:p>
      <w:pPr>
        <w:pStyle w:val="Heading2"/>
        <w:numPr>
          <w:ilvl w:val="1"/>
          <w:numId w:val="1"/>
        </w:numPr>
        <w:spacing w:line="288" w:lineRule="auto"/>
        <w:rPr>
          <w:rFonts w:ascii="Lato" w:eastAsia="Lato" w:hAnsi="Lato" w:cs="Lato"/>
          <w:i w:val="0"/>
          <w:sz w:val="22"/>
        </w:rPr>
      </w:pPr>
      <w:r>
        <w:rPr>
          <w:rFonts w:ascii="Lato" w:eastAsia="Lato" w:hAnsi="Lato" w:cs="Lato"/>
          <w:i w:val="0"/>
          <w:sz w:val="24"/>
        </w:rPr>
        <w:t>Errors in Services</w:t>
      </w:r>
    </w:p>
    <w:p>
      <w:pPr>
        <w:spacing w:line="288" w:lineRule="auto"/>
        <w:rPr>
          <w:rFonts w:ascii="Lato" w:eastAsia="Lato" w:hAnsi="Lato" w:cs="Lato"/>
          <w:i w:val="0"/>
          <w:sz w:val="22"/>
        </w:rPr>
      </w:pPr>
      <w:r>
        <w:rPr>
          <w:rFonts w:ascii="Lato" w:eastAsia="Lato" w:hAnsi="Lato" w:cs="Lato"/>
          <w:i w:val="0"/>
          <w:sz w:val="22"/>
        </w:rPr>
        <w:t xml:space="preserve">On </w:t>
      </w:r>
      <w:sdt>
        <w:sdtPr>
          <w:tag w:val="#PARTY B#"/>
          <w:id w:val="885930873"/>
          <w:placeholder>
            <w:docPart w:val="#PARTY B#"/>
          </w:placeholder>
          <w:showingPlcHdr/>
          <w:text/>
          <w15:color w:val="FFFF00"/>
        </w:sdtPr>
        <w:sdtContent>
          <w:r>
            <w:rPr>
              <w:rStyle w:val="PlaceholderText"/>
            </w:rPr>
            <w:t>#PARTY B#</w:t>
          </w:r>
        </w:sdtContent>
      </w:sdt>
      <w:r>
        <w:rPr>
          <w:rFonts w:ascii="Lato" w:eastAsia="Lato" w:hAnsi="Lato" w:cs="Lato"/>
          <w:i w:val="0"/>
          <w:sz w:val="22"/>
        </w:rPr>
        <w:t xml:space="preserve">'s notice of any errors or omissions, </w:t>
      </w:r>
      <w:sdt>
        <w:sdtPr>
          <w:tag w:val="#PARTY A#"/>
          <w:id w:val="271029911"/>
          <w:placeholder>
            <w:docPart w:val="#PARTY A#"/>
          </w:placeholder>
          <w:showingPlcHdr/>
          <w:text/>
          <w15:color w:val="FFFF00"/>
        </w:sdtPr>
        <w:sdtContent>
          <w:r>
            <w:rPr>
              <w:rStyle w:val="PlaceholderText"/>
            </w:rPr>
            <w:t>#PARTY A#</w:t>
          </w:r>
        </w:sdtContent>
      </w:sdt>
      <w:r>
        <w:rPr>
          <w:rFonts w:ascii="Lato" w:eastAsia="Lato" w:hAnsi="Lato" w:cs="Lato"/>
          <w:i w:val="0"/>
          <w:sz w:val="22"/>
        </w:rPr>
        <w:t xml:space="preserve"> shall provide </w:t>
      </w:r>
      <w:sdt>
        <w:sdtPr>
          <w:tag w:val="#PARTY B#"/>
          <w:id w:val="1706759321"/>
          <w:placeholder>
            <w:docPart w:val="#PARTY B#"/>
          </w:placeholder>
          <w:showingPlcHdr/>
          <w:text/>
          <w15:color w:val="FFFF00"/>
        </w:sdtPr>
        <w:sdtContent>
          <w:r>
            <w:rPr>
              <w:rStyle w:val="PlaceholderText"/>
            </w:rPr>
            <w:t>#PARTY B#</w:t>
          </w:r>
        </w:sdtContent>
      </w:sdt>
      <w:r>
        <w:rPr>
          <w:rFonts w:ascii="Lato" w:eastAsia="Lato" w:hAnsi="Lato" w:cs="Lato"/>
          <w:i w:val="0"/>
          <w:sz w:val="22"/>
        </w:rPr>
        <w:t xml:space="preserve"> with information and adjustments in the Services for any errors or omissions in the Services.</w:t>
      </w:r>
    </w:p>
    <w:p>
      <w:pPr>
        <w:spacing w:line="288" w:lineRule="auto"/>
        <w:rPr>
          <w:rFonts w:ascii="Lato" w:eastAsia="Lato" w:hAnsi="Lato" w:cs="Lato"/>
          <w:i w:val="0"/>
          <w:sz w:val="22"/>
        </w:rPr>
      </w:pPr>
    </w:p>
    <w:p>
      <w:pPr>
        <w:pStyle w:val="Heading2"/>
        <w:numPr>
          <w:ilvl w:val="1"/>
          <w:numId w:val="1"/>
        </w:numPr>
        <w:spacing w:line="288" w:lineRule="auto"/>
        <w:rPr>
          <w:rFonts w:ascii="Lato" w:eastAsia="Lato" w:hAnsi="Lato" w:cs="Lato"/>
          <w:i w:val="0"/>
          <w:sz w:val="22"/>
        </w:rPr>
      </w:pPr>
      <w:r>
        <w:rPr>
          <w:rFonts w:ascii="Lato" w:eastAsia="Lato" w:hAnsi="Lato" w:cs="Lato"/>
          <w:i w:val="0"/>
          <w:sz w:val="24"/>
        </w:rPr>
        <w:t>Delays in Services</w:t>
      </w:r>
    </w:p>
    <w:p>
      <w:pPr>
        <w:spacing w:line="288" w:lineRule="auto"/>
        <w:rPr>
          <w:rFonts w:ascii="Lato" w:eastAsia="Lato" w:hAnsi="Lato" w:cs="Lato"/>
          <w:i w:val="0"/>
          <w:sz w:val="22"/>
        </w:rPr>
      </w:pPr>
      <w:sdt>
        <w:sdtPr>
          <w:tag w:val="#PARTY A#"/>
          <w:id w:val="712458125"/>
          <w:placeholder>
            <w:docPart w:val="#PARTY A#"/>
          </w:placeholder>
          <w:showingPlcHdr/>
          <w:text/>
          <w15:color w:val="FFFF00"/>
        </w:sdtPr>
        <w:sdtContent>
          <w:r>
            <w:rPr>
              <w:rStyle w:val="PlaceholderText"/>
            </w:rPr>
            <w:t>#PARTY A#</w:t>
          </w:r>
        </w:sdtContent>
      </w:sdt>
      <w:r>
        <w:rPr>
          <w:rFonts w:ascii="Lato" w:eastAsia="Lato" w:hAnsi="Lato" w:cs="Lato"/>
          <w:i w:val="0"/>
          <w:sz w:val="22"/>
        </w:rPr>
        <w:t xml:space="preserve"> shall use reasonable efforts to avoid and remedy in delay in the Services.</w:t>
      </w:r>
    </w:p>
    <w:p>
      <w:pPr>
        <w:spacing w:line="288" w:lineRule="auto"/>
        <w:rPr>
          <w:rFonts w:ascii="Lato" w:eastAsia="Lato" w:hAnsi="Lato" w:cs="Lato"/>
          <w:i w:val="0"/>
          <w:sz w:val="22"/>
        </w:rPr>
      </w:pPr>
    </w:p>
    <w:p>
      <w:pPr>
        <w:pStyle w:val="Heading1"/>
        <w:numPr>
          <w:numId w:val="1"/>
        </w:numPr>
        <w:spacing w:line="288" w:lineRule="auto"/>
        <w:rPr>
          <w:rFonts w:ascii="Lato" w:eastAsia="Lato" w:hAnsi="Lato" w:cs="Lato"/>
          <w:i w:val="0"/>
          <w:sz w:val="22"/>
        </w:rPr>
      </w:pPr>
      <w:r>
        <w:rPr>
          <w:rFonts w:ascii="Lato" w:eastAsia="Lato" w:hAnsi="Lato" w:cs="Lato"/>
          <w:i w:val="0"/>
          <w:sz w:val="28"/>
        </w:rPr>
        <w:t>Improvement Opportunities</w:t>
      </w:r>
    </w:p>
    <w:p>
      <w:pPr>
        <w:pStyle w:val="Heading2"/>
        <w:numPr>
          <w:ilvl w:val="1"/>
          <w:numId w:val="1"/>
        </w:numPr>
        <w:spacing w:line="288" w:lineRule="auto"/>
        <w:rPr>
          <w:rFonts w:ascii="Lato" w:eastAsia="Lato" w:hAnsi="Lato" w:cs="Lato"/>
          <w:i w:val="0"/>
          <w:sz w:val="22"/>
        </w:rPr>
      </w:pPr>
      <w:r>
        <w:rPr>
          <w:rFonts w:ascii="Lato" w:eastAsia="Lato" w:hAnsi="Lato" w:cs="Lato"/>
          <w:i w:val="0"/>
          <w:sz w:val="24"/>
        </w:rPr>
        <w:t>Identification</w:t>
      </w:r>
    </w:p>
    <w:p>
      <w:pPr>
        <w:spacing w:line="288" w:lineRule="auto"/>
        <w:rPr>
          <w:rFonts w:ascii="Lato" w:eastAsia="Lato" w:hAnsi="Lato" w:cs="Lato"/>
          <w:i w:val="0"/>
          <w:sz w:val="22"/>
        </w:rPr>
      </w:pPr>
      <w:sdt>
        <w:sdtPr>
          <w:tag w:val="#PARTY A#"/>
          <w:id w:val="1635638626"/>
          <w:placeholder>
            <w:docPart w:val="#PARTY A#"/>
          </w:placeholder>
          <w:showingPlcHdr/>
          <w:text/>
          <w15:color w:val="FFFF00"/>
        </w:sdtPr>
        <w:sdtContent>
          <w:r>
            <w:rPr>
              <w:rStyle w:val="PlaceholderText"/>
            </w:rPr>
            <w:t>#PARTY A#</w:t>
          </w:r>
        </w:sdtContent>
      </w:sdt>
      <w:r>
        <w:rPr>
          <w:rFonts w:ascii="Lato" w:eastAsia="Lato" w:hAnsi="Lato" w:cs="Lato"/>
          <w:i w:val="0"/>
          <w:sz w:val="22"/>
        </w:rPr>
        <w:t xml:space="preserve"> shall implement formal processes to proactively identify, investigate, and analyze opportunities to improve the overall success of the parties' relationship and the </w:t>
      </w:r>
      <w:sdt>
        <w:sdtPr>
          <w:tag w:val="#DELIVERABLES#"/>
          <w:id w:val="951702233"/>
          <w:placeholder>
            <w:docPart w:val="#DELIVERABLES#"/>
          </w:placeholder>
          <w:showingPlcHdr/>
          <w:text/>
          <w15:color w:val="FFFF00"/>
        </w:sdtPr>
        <w:sdtContent>
          <w:r>
            <w:rPr>
              <w:rStyle w:val="PlaceholderText"/>
            </w:rPr>
            <w:t>#DELIVERABLES#</w:t>
          </w:r>
        </w:sdtContent>
      </w:sdt>
      <w:r>
        <w:rPr>
          <w:rFonts w:ascii="Lato" w:eastAsia="Lato" w:hAnsi="Lato" w:cs="Lato"/>
          <w:i w:val="0"/>
          <w:sz w:val="22"/>
        </w:rPr>
        <w:t>, including opportunities to</w:t>
      </w:r>
    </w:p>
    <w:p>
      <w:pPr>
        <w:numPr>
          <w:numId w:val="22"/>
        </w:numPr>
        <w:spacing w:line="288" w:lineRule="auto"/>
        <w:rPr>
          <w:rFonts w:ascii="Lato" w:eastAsia="Lato" w:hAnsi="Lato" w:cs="Lato"/>
          <w:i w:val="0"/>
          <w:sz w:val="22"/>
        </w:rPr>
      </w:pPr>
      <w:r>
        <w:rPr>
          <w:rFonts w:ascii="Lato" w:eastAsia="Lato" w:hAnsi="Lato" w:cs="Lato"/>
          <w:i w:val="0"/>
          <w:sz w:val="22"/>
        </w:rPr>
        <w:t xml:space="preserve">continue to improve the quality of the </w:t>
      </w:r>
      <w:sdt>
        <w:sdtPr>
          <w:tag w:val="#DELIVERABLES#"/>
          <w:id w:val="1981471705"/>
          <w:placeholder>
            <w:docPart w:val="#DELIVERABLES#"/>
          </w:placeholder>
          <w:showingPlcHdr/>
          <w:text/>
          <w15:color w:val="FFFF00"/>
        </w:sdtPr>
        <w:sdtContent>
          <w:r>
            <w:rPr>
              <w:rStyle w:val="PlaceholderText"/>
            </w:rPr>
            <w:t>#DELIVERABLES#</w:t>
          </w:r>
        </w:sdtContent>
      </w:sdt>
      <w:r>
        <w:rPr>
          <w:rFonts w:ascii="Lato" w:eastAsia="Lato" w:hAnsi="Lato" w:cs="Lato"/>
          <w:i w:val="0"/>
          <w:sz w:val="22"/>
        </w:rPr>
        <w:t xml:space="preserve"> ,</w:t>
      </w:r>
    </w:p>
    <w:p>
      <w:pPr>
        <w:numPr>
          <w:numId w:val="22"/>
        </w:numPr>
        <w:spacing w:line="288" w:lineRule="auto"/>
        <w:rPr>
          <w:rFonts w:ascii="Lato" w:eastAsia="Lato" w:hAnsi="Lato" w:cs="Lato"/>
          <w:i w:val="0"/>
          <w:sz w:val="22"/>
        </w:rPr>
      </w:pPr>
      <w:r>
        <w:rPr>
          <w:rFonts w:ascii="Lato" w:eastAsia="Lato" w:hAnsi="Lato" w:cs="Lato"/>
          <w:i w:val="0"/>
          <w:sz w:val="22"/>
        </w:rPr>
        <w:t xml:space="preserve">suggest new </w:t>
      </w:r>
      <w:sdt>
        <w:sdtPr>
          <w:tag w:val="#DELIVERABLES#"/>
          <w:id w:val="1881395939"/>
          <w:placeholder>
            <w:docPart w:val="#DELIVERABLES#"/>
          </w:placeholder>
          <w:showingPlcHdr/>
          <w:text/>
          <w15:color w:val="FFFF00"/>
        </w:sdtPr>
        <w:sdtContent>
          <w:r>
            <w:rPr>
              <w:rStyle w:val="PlaceholderText"/>
            </w:rPr>
            <w:t>#DELIVERABLES#</w:t>
          </w:r>
        </w:sdtContent>
      </w:sdt>
      <w:r>
        <w:rPr>
          <w:rFonts w:ascii="Lato" w:eastAsia="Lato" w:hAnsi="Lato" w:cs="Lato"/>
          <w:i w:val="0"/>
          <w:sz w:val="22"/>
        </w:rPr>
        <w:t xml:space="preserve"> (including new predictive models that could enable </w:t>
      </w:r>
      <w:sdt>
        <w:sdtPr>
          <w:tag w:val="#PARTY B#"/>
          <w:id w:val="2114776252"/>
          <w:placeholder>
            <w:docPart w:val="#PARTY B#"/>
          </w:placeholder>
          <w:showingPlcHdr/>
          <w:text/>
          <w15:color w:val="FFFF00"/>
        </w:sdtPr>
        <w:sdtContent>
          <w:r>
            <w:rPr>
              <w:rStyle w:val="PlaceholderText"/>
            </w:rPr>
            <w:t>#PARTY B#</w:t>
          </w:r>
        </w:sdtContent>
      </w:sdt>
      <w:r>
        <w:rPr>
          <w:rFonts w:ascii="Lato" w:eastAsia="Lato" w:hAnsi="Lato" w:cs="Lato"/>
          <w:i w:val="0"/>
          <w:sz w:val="22"/>
        </w:rPr>
        <w:t xml:space="preserve"> to maintain or enhance its industry advantages),</w:t>
      </w:r>
    </w:p>
    <w:p>
      <w:pPr>
        <w:numPr>
          <w:numId w:val="22"/>
        </w:numPr>
        <w:spacing w:line="288" w:lineRule="auto"/>
        <w:rPr>
          <w:rFonts w:ascii="Lato" w:eastAsia="Lato" w:hAnsi="Lato" w:cs="Lato"/>
          <w:i w:val="0"/>
          <w:sz w:val="22"/>
        </w:rPr>
      </w:pPr>
      <w:r>
        <w:rPr>
          <w:rFonts w:ascii="Lato" w:eastAsia="Lato" w:hAnsi="Lato" w:cs="Lato"/>
          <w:i w:val="0"/>
          <w:sz w:val="22"/>
        </w:rPr>
        <w:t xml:space="preserve">drive additional revenues to, or cost savings for, </w:t>
      </w:r>
      <w:sdt>
        <w:sdtPr>
          <w:tag w:val="#PARTY B#"/>
          <w:id w:val="741291717"/>
          <w:placeholder>
            <w:docPart w:val="#PARTY B#"/>
          </w:placeholder>
          <w:showingPlcHdr/>
          <w:text/>
          <w15:color w:val="FFFF00"/>
        </w:sdtPr>
        <w:sdtContent>
          <w:r>
            <w:rPr>
              <w:rStyle w:val="PlaceholderText"/>
            </w:rPr>
            <w:t>#PARTY B#</w:t>
          </w:r>
        </w:sdtContent>
      </w:sdt>
      <w:r>
        <w:rPr>
          <w:rFonts w:ascii="Lato" w:eastAsia="Lato" w:hAnsi="Lato" w:cs="Lato"/>
          <w:i w:val="0"/>
          <w:sz w:val="22"/>
        </w:rPr>
        <w:t xml:space="preserve"> through technological innovation,</w:t>
      </w:r>
    </w:p>
    <w:p>
      <w:pPr>
        <w:numPr>
          <w:numId w:val="22"/>
        </w:numPr>
        <w:spacing w:line="288" w:lineRule="auto"/>
        <w:rPr>
          <w:rFonts w:ascii="Lato" w:eastAsia="Lato" w:hAnsi="Lato" w:cs="Lato"/>
          <w:i w:val="0"/>
          <w:sz w:val="22"/>
        </w:rPr>
      </w:pPr>
      <w:r>
        <w:rPr>
          <w:rFonts w:ascii="Lato" w:eastAsia="Lato" w:hAnsi="Lato" w:cs="Lato"/>
          <w:i w:val="0"/>
          <w:sz w:val="22"/>
        </w:rPr>
        <w:t xml:space="preserve">optimize </w:t>
      </w:r>
      <w:sdt>
        <w:sdtPr>
          <w:tag w:val="#PARTY A#"/>
          <w:id w:val="1205764148"/>
          <w:placeholder>
            <w:docPart w:val="#PARTY A#"/>
          </w:placeholder>
          <w:showingPlcHdr/>
          <w:text/>
          <w15:color w:val="FFFF00"/>
        </w:sdtPr>
        <w:sdtContent>
          <w:r>
            <w:rPr>
              <w:rStyle w:val="PlaceholderText"/>
            </w:rPr>
            <w:t>#PARTY A#</w:t>
          </w:r>
        </w:sdtContent>
      </w:sdt>
      <w:r>
        <w:rPr>
          <w:rFonts w:ascii="Lato" w:eastAsia="Lato" w:hAnsi="Lato" w:cs="Lato"/>
          <w:i w:val="0"/>
          <w:sz w:val="22"/>
        </w:rPr>
        <w:t>'s business and technical assets through shared or leveraged services, expanded re-use, and consolidation, and</w:t>
      </w:r>
    </w:p>
    <w:p>
      <w:pPr>
        <w:numPr>
          <w:numId w:val="22"/>
        </w:numPr>
        <w:spacing w:line="288" w:lineRule="auto"/>
        <w:rPr>
          <w:rFonts w:ascii="Lato" w:eastAsia="Lato" w:hAnsi="Lato" w:cs="Lato"/>
          <w:i w:val="0"/>
          <w:sz w:val="22"/>
        </w:rPr>
      </w:pPr>
      <w:r>
        <w:rPr>
          <w:rFonts w:ascii="Lato" w:eastAsia="Lato" w:hAnsi="Lato" w:cs="Lato"/>
          <w:i w:val="0"/>
          <w:sz w:val="22"/>
        </w:rPr>
        <w:t xml:space="preserve">provide increased business operational and technical resilience to continue the timely delivery of </w:t>
      </w:r>
      <w:sdt>
        <w:sdtPr>
          <w:tag w:val="#DELIVERABLES#"/>
          <w:id w:val="719411489"/>
          <w:placeholder>
            <w:docPart w:val="#DELIVERABLES#"/>
          </w:placeholder>
          <w:showingPlcHdr/>
          <w:text/>
          <w15:color w:val="FFFF00"/>
        </w:sdtPr>
        <w:sdtContent>
          <w:r>
            <w:rPr>
              <w:rStyle w:val="PlaceholderText"/>
            </w:rPr>
            <w:t>#DELIVERABLES#</w:t>
          </w:r>
        </w:sdtContent>
      </w:sdt>
      <w:r>
        <w:rPr>
          <w:rFonts w:ascii="Lato" w:eastAsia="Lato" w:hAnsi="Lato" w:cs="Lato"/>
          <w:i w:val="0"/>
          <w:sz w:val="22"/>
        </w:rPr>
        <w:t xml:space="preserve"> despite unforeseen external events.</w:t>
      </w:r>
    </w:p>
    <w:p>
      <w:pPr>
        <w:numPr>
          <w:ilvl w:val="0"/>
          <w:numId w:val="0"/>
        </w:numPr>
        <w:spacing w:line="288" w:lineRule="auto"/>
        <w:rPr>
          <w:rFonts w:ascii="Lato" w:eastAsia="Lato" w:hAnsi="Lato" w:cs="Lato"/>
          <w:i w:val="0"/>
          <w:sz w:val="22"/>
        </w:rPr>
      </w:pPr>
    </w:p>
    <w:p>
      <w:pPr>
        <w:pStyle w:val="Heading2"/>
        <w:numPr>
          <w:ilvl w:val="1"/>
          <w:numId w:val="1"/>
        </w:numPr>
        <w:spacing w:line="288" w:lineRule="auto"/>
        <w:rPr>
          <w:rFonts w:ascii="Lato" w:eastAsia="Lato" w:hAnsi="Lato" w:cs="Lato"/>
          <w:i w:val="0"/>
          <w:sz w:val="22"/>
        </w:rPr>
      </w:pPr>
      <w:r>
        <w:rPr>
          <w:rFonts w:ascii="Lato" w:eastAsia="Lato" w:hAnsi="Lato" w:cs="Lato"/>
          <w:i w:val="0"/>
          <w:sz w:val="24"/>
        </w:rPr>
        <w:t>Implementation of Improvements</w:t>
      </w:r>
    </w:p>
    <w:p>
      <w:pPr>
        <w:numPr>
          <w:numId w:val="23"/>
        </w:numPr>
        <w:spacing w:line="288" w:lineRule="auto"/>
        <w:rPr>
          <w:rFonts w:ascii="Lato" w:eastAsia="Lato" w:hAnsi="Lato" w:cs="Lato"/>
          <w:sz w:val="22"/>
        </w:rPr>
      </w:pPr>
      <w:r>
        <w:rPr>
          <w:rFonts w:ascii="Lato" w:eastAsia="Lato" w:hAnsi="Lato" w:cs="Lato"/>
          <w:b/>
          <w:i w:val="0"/>
          <w:sz w:val="22"/>
        </w:rPr>
        <w:t>Notice of Opportunities and Costs</w:t>
      </w:r>
      <w:r>
        <w:rPr>
          <w:rFonts w:ascii="Lato" w:eastAsia="Lato" w:hAnsi="Lato" w:cs="Lato"/>
          <w:sz w:val="22"/>
        </w:rPr>
        <w:t xml:space="preserve">. If </w:t>
      </w:r>
      <w:sdt>
        <w:sdtPr>
          <w:tag w:val="#PARTY A#"/>
          <w:id w:val="1523033673"/>
          <w:placeholder>
            <w:docPart w:val="#PARTY A#"/>
          </w:placeholder>
          <w:showingPlcHdr/>
          <w:text/>
          <w15:color w:val="FFFF00"/>
        </w:sdtPr>
        <w:sdtContent>
          <w:r>
            <w:rPr>
              <w:rStyle w:val="PlaceholderText"/>
            </w:rPr>
            <w:t>#PARTY A#</w:t>
          </w:r>
        </w:sdtContent>
      </w:sdt>
      <w:r>
        <w:rPr>
          <w:rFonts w:ascii="Lato" w:eastAsia="Lato" w:hAnsi="Lato" w:cs="Lato"/>
          <w:sz w:val="22"/>
        </w:rPr>
        <w:t xml:space="preserve"> determines that an improvement opportunity is technically possible and could result in meeting one or more of the objectives, </w:t>
      </w:r>
      <w:sdt>
        <w:sdtPr>
          <w:tag w:val="#PARTY A#"/>
          <w:id w:val="1850311880"/>
          <w:placeholder>
            <w:docPart w:val="#PARTY A#"/>
          </w:placeholder>
          <w:showingPlcHdr/>
          <w:text/>
          <w15:color w:val="FFFF00"/>
        </w:sdtPr>
        <w:sdtContent>
          <w:r>
            <w:rPr>
              <w:rStyle w:val="PlaceholderText"/>
            </w:rPr>
            <w:t>#PARTY A#</w:t>
          </w:r>
        </w:sdtContent>
      </w:sdt>
      <w:r>
        <w:rPr>
          <w:rFonts w:ascii="Lato" w:eastAsia="Lato" w:hAnsi="Lato" w:cs="Lato"/>
          <w:sz w:val="22"/>
        </w:rPr>
        <w:t xml:space="preserve"> shall notify </w:t>
      </w:r>
      <w:sdt>
        <w:sdtPr>
          <w:tag w:val="#PARTY B#"/>
          <w:id w:val="281647624"/>
          <w:placeholder>
            <w:docPart w:val="#PARTY B#"/>
          </w:placeholder>
          <w:showingPlcHdr/>
          <w:text/>
          <w15:color w:val="FFFF00"/>
        </w:sdtPr>
        <w:sdtContent>
          <w:r>
            <w:rPr>
              <w:rStyle w:val="PlaceholderText"/>
            </w:rPr>
            <w:t>#PARTY B#</w:t>
          </w:r>
        </w:sdtContent>
      </w:sdt>
      <w:r>
        <w:rPr>
          <w:rFonts w:ascii="Lato" w:eastAsia="Lato" w:hAnsi="Lato" w:cs="Lato"/>
          <w:sz w:val="22"/>
        </w:rPr>
        <w:t xml:space="preserve"> of the improvement opportunity and any potential increases in Compensation it would require.</w:t>
      </w:r>
    </w:p>
    <w:p>
      <w:pPr>
        <w:numPr>
          <w:numId w:val="23"/>
        </w:numPr>
        <w:spacing w:line="288" w:lineRule="auto"/>
        <w:rPr>
          <w:rFonts w:ascii="Lato" w:eastAsia="Lato" w:hAnsi="Lato" w:cs="Lato"/>
          <w:sz w:val="22"/>
        </w:rPr>
      </w:pPr>
      <w:r>
        <w:rPr>
          <w:rFonts w:ascii="Lato" w:eastAsia="Lato" w:hAnsi="Lato" w:cs="Lato"/>
          <w:b/>
          <w:sz w:val="22"/>
        </w:rPr>
        <w:t>Amendments</w:t>
      </w:r>
      <w:r>
        <w:rPr>
          <w:rFonts w:ascii="Lato" w:eastAsia="Lato" w:hAnsi="Lato" w:cs="Lato"/>
          <w:sz w:val="22"/>
        </w:rPr>
        <w:t xml:space="preserve">. If </w:t>
      </w:r>
      <w:sdt>
        <w:sdtPr>
          <w:tag w:val="#PARTY B#"/>
          <w:id w:val="327628381"/>
          <w:placeholder>
            <w:docPart w:val="#PARTY B#"/>
          </w:placeholder>
          <w:showingPlcHdr/>
          <w:text/>
          <w15:color w:val="FFFF00"/>
        </w:sdtPr>
        <w:sdtContent>
          <w:r>
            <w:rPr>
              <w:rStyle w:val="PlaceholderText"/>
            </w:rPr>
            <w:t>#PARTY B#</w:t>
          </w:r>
        </w:sdtContent>
      </w:sdt>
      <w:r>
        <w:rPr>
          <w:rFonts w:ascii="Lato" w:eastAsia="Lato" w:hAnsi="Lato" w:cs="Lato"/>
          <w:sz w:val="22"/>
        </w:rPr>
        <w:t xml:space="preserve"> requests the improvement, the parties shall cooperate to amend this agreement to provide for the improvement, including any appropriate adjustment in Compensation the parties agree on.</w:t>
      </w:r>
    </w:p>
    <w:p>
      <w:pPr>
        <w:numPr>
          <w:ilvl w:val="0"/>
          <w:numId w:val="0"/>
        </w:numPr>
        <w:spacing w:line="288" w:lineRule="auto"/>
        <w:rPr>
          <w:rFonts w:ascii="Lato" w:eastAsia="Lato" w:hAnsi="Lato" w:cs="Lato"/>
          <w:sz w:val="22"/>
        </w:rPr>
      </w:pPr>
    </w:p>
    <w:p>
      <w:pPr>
        <w:pStyle w:val="Heading2"/>
        <w:numPr>
          <w:ilvl w:val="1"/>
          <w:numId w:val="1"/>
        </w:numPr>
        <w:spacing w:line="288" w:lineRule="auto"/>
        <w:rPr>
          <w:rFonts w:ascii="Lato" w:eastAsia="Lato" w:hAnsi="Lato" w:cs="Lato"/>
          <w:i w:val="0"/>
          <w:sz w:val="22"/>
        </w:rPr>
      </w:pPr>
      <w:r>
        <w:rPr>
          <w:rFonts w:ascii="Lato" w:eastAsia="Lato" w:hAnsi="Lato" w:cs="Lato"/>
          <w:i w:val="0"/>
          <w:sz w:val="24"/>
        </w:rPr>
        <w:t>Tracking Improvements</w:t>
      </w:r>
    </w:p>
    <w:p>
      <w:pPr>
        <w:spacing w:line="288" w:lineRule="auto"/>
        <w:rPr>
          <w:rFonts w:ascii="Lato" w:eastAsia="Lato" w:hAnsi="Lato" w:cs="Lato"/>
          <w:i w:val="0"/>
          <w:sz w:val="22"/>
        </w:rPr>
      </w:pPr>
      <w:r>
        <w:rPr>
          <w:rFonts w:ascii="Lato" w:eastAsia="Lato" w:hAnsi="Lato" w:cs="Lato"/>
          <w:i w:val="0"/>
          <w:sz w:val="22"/>
        </w:rPr>
        <w:t xml:space="preserve">Each quarter </w:t>
      </w:r>
      <w:sdt>
        <w:sdtPr>
          <w:tag w:val="#PARTY A#"/>
          <w:id w:val="1300336966"/>
          <w:placeholder>
            <w:docPart w:val="#PARTY A#"/>
          </w:placeholder>
          <w:showingPlcHdr/>
          <w:text/>
          <w15:color w:val="FFFF00"/>
        </w:sdtPr>
        <w:sdtContent>
          <w:r>
            <w:rPr>
              <w:rStyle w:val="PlaceholderText"/>
            </w:rPr>
            <w:t>#PARTY A#</w:t>
          </w:r>
        </w:sdtContent>
      </w:sdt>
      <w:r>
        <w:rPr>
          <w:rFonts w:ascii="Lato" w:eastAsia="Lato" w:hAnsi="Lato" w:cs="Lato"/>
          <w:i w:val="0"/>
          <w:sz w:val="22"/>
        </w:rPr>
        <w:t xml:space="preserve"> shall deliver written reports to </w:t>
      </w:r>
      <w:sdt>
        <w:sdtPr>
          <w:tag w:val="#PARTY B#"/>
          <w:id w:val="1453719604"/>
          <w:placeholder>
            <w:docPart w:val="#PARTY B#"/>
          </w:placeholder>
          <w:showingPlcHdr/>
          <w:text/>
          <w15:color w:val="FFFF00"/>
        </w:sdtPr>
        <w:sdtContent>
          <w:r>
            <w:rPr>
              <w:rStyle w:val="PlaceholderText"/>
            </w:rPr>
            <w:t>#PARTY B#</w:t>
          </w:r>
        </w:sdtContent>
      </w:sdt>
      <w:r>
        <w:rPr>
          <w:rFonts w:ascii="Lato" w:eastAsia="Lato" w:hAnsi="Lato" w:cs="Lato"/>
          <w:i w:val="0"/>
          <w:sz w:val="22"/>
        </w:rPr>
        <w:t xml:space="preserve"> tracking the implementation of any improvement opportunities and reconciling the expected potential savings with actual related savings.</w:t>
      </w:r>
    </w:p>
    <w:p>
      <w:pPr>
        <w:spacing w:line="288" w:lineRule="auto"/>
        <w:rPr>
          <w:rFonts w:ascii="Lato" w:eastAsia="Lato" w:hAnsi="Lato" w:cs="Lato"/>
          <w:i w:val="0"/>
          <w:sz w:val="22"/>
        </w:rPr>
      </w:pPr>
    </w:p>
    <w:p>
      <w:pPr>
        <w:pStyle w:val="Heading1"/>
        <w:numPr>
          <w:numId w:val="1"/>
        </w:numPr>
        <w:spacing w:line="288" w:lineRule="auto"/>
        <w:rPr>
          <w:rFonts w:ascii="Lato" w:eastAsia="Lato" w:hAnsi="Lato" w:cs="Lato"/>
          <w:i w:val="0"/>
          <w:sz w:val="22"/>
        </w:rPr>
      </w:pPr>
      <w:r>
        <w:rPr>
          <w:rFonts w:ascii="Lato" w:eastAsia="Lato" w:hAnsi="Lato" w:cs="Lato"/>
          <w:i w:val="0"/>
          <w:sz w:val="28"/>
        </w:rPr>
        <w:t>Business Continuity and Disaster Recovery Plans</w:t>
      </w:r>
    </w:p>
    <w:p>
      <w:pPr>
        <w:pStyle w:val="Heading2"/>
        <w:numPr>
          <w:ilvl w:val="1"/>
          <w:numId w:val="1"/>
        </w:numPr>
        <w:spacing w:line="288" w:lineRule="auto"/>
        <w:rPr>
          <w:rFonts w:ascii="Lato" w:eastAsia="Lato" w:hAnsi="Lato" w:cs="Lato"/>
          <w:i w:val="0"/>
          <w:sz w:val="22"/>
        </w:rPr>
      </w:pPr>
      <w:r>
        <w:rPr>
          <w:rFonts w:ascii="Lato" w:eastAsia="Lato" w:hAnsi="Lato" w:cs="Lato"/>
          <w:i w:val="0"/>
          <w:sz w:val="24"/>
        </w:rPr>
        <w:t>Business Continuity Plans</w:t>
      </w:r>
    </w:p>
    <w:p>
      <w:pPr>
        <w:spacing w:line="288" w:lineRule="auto"/>
        <w:rPr>
          <w:rFonts w:ascii="Lato" w:eastAsia="Lato" w:hAnsi="Lato" w:cs="Lato"/>
          <w:i w:val="0"/>
          <w:sz w:val="22"/>
        </w:rPr>
      </w:pPr>
      <w:sdt>
        <w:sdtPr>
          <w:tag w:val="#PARTY A#"/>
          <w:id w:val="24196849"/>
          <w:placeholder>
            <w:docPart w:val="#PARTY A#"/>
          </w:placeholder>
          <w:showingPlcHdr/>
          <w:text/>
          <w15:color w:val="FFFF00"/>
        </w:sdtPr>
        <w:sdtContent>
          <w:r>
            <w:rPr>
              <w:rStyle w:val="PlaceholderText"/>
            </w:rPr>
            <w:t>#PARTY A#</w:t>
          </w:r>
        </w:sdtContent>
      </w:sdt>
      <w:r>
        <w:rPr>
          <w:rFonts w:ascii="Lato" w:eastAsia="Lato" w:hAnsi="Lato" w:cs="Lato"/>
          <w:i w:val="0"/>
          <w:sz w:val="22"/>
        </w:rPr>
        <w:t xml:space="preserve"> shall maintain a business continuity plan for each </w:t>
      </w:r>
      <w:sdt>
        <w:sdtPr>
          <w:tag w:val="#DELIVERABLES#"/>
          <w:id w:val="944952056"/>
          <w:placeholder>
            <w:docPart w:val="#DELIVERABLES#"/>
          </w:placeholder>
          <w:showingPlcHdr/>
          <w:text/>
          <w15:color w:val="FFFF00"/>
        </w:sdtPr>
        <w:sdtContent>
          <w:r>
            <w:rPr>
              <w:rStyle w:val="PlaceholderText"/>
            </w:rPr>
            <w:t>#DELIVERABLES#</w:t>
          </w:r>
        </w:sdtContent>
      </w:sdt>
      <w:r>
        <w:rPr>
          <w:rFonts w:ascii="Lato" w:eastAsia="Lato" w:hAnsi="Lato" w:cs="Lato"/>
          <w:i w:val="0"/>
          <w:sz w:val="22"/>
        </w:rPr>
        <w:t xml:space="preserve">, describing measures </w:t>
      </w:r>
      <w:sdt>
        <w:sdtPr>
          <w:tag w:val="#PARTY A#"/>
          <w:id w:val="848061042"/>
          <w:placeholder>
            <w:docPart w:val="#PARTY A#"/>
          </w:placeholder>
          <w:showingPlcHdr/>
          <w:text/>
          <w15:color w:val="FFFF00"/>
        </w:sdtPr>
        <w:sdtContent>
          <w:r>
            <w:rPr>
              <w:rStyle w:val="PlaceholderText"/>
            </w:rPr>
            <w:t>#PARTY A#</w:t>
          </w:r>
        </w:sdtContent>
      </w:sdt>
      <w:r>
        <w:rPr>
          <w:rFonts w:ascii="Lato" w:eastAsia="Lato" w:hAnsi="Lato" w:cs="Lato"/>
          <w:i w:val="0"/>
          <w:sz w:val="22"/>
        </w:rPr>
        <w:t xml:space="preserve"> will implement to recover from a Disaster.</w:t>
      </w:r>
    </w:p>
    <w:p>
      <w:pPr>
        <w:spacing w:line="288" w:lineRule="auto"/>
        <w:rPr>
          <w:rFonts w:ascii="Lato" w:eastAsia="Lato" w:hAnsi="Lato" w:cs="Lato"/>
          <w:i w:val="0"/>
          <w:sz w:val="22"/>
        </w:rPr>
      </w:pPr>
    </w:p>
    <w:p>
      <w:pPr>
        <w:pStyle w:val="Heading2"/>
        <w:numPr>
          <w:ilvl w:val="1"/>
          <w:numId w:val="1"/>
        </w:numPr>
        <w:spacing w:line="288" w:lineRule="auto"/>
        <w:rPr>
          <w:rFonts w:ascii="Lato" w:eastAsia="Lato" w:hAnsi="Lato" w:cs="Lato"/>
          <w:i w:val="0"/>
          <w:sz w:val="22"/>
        </w:rPr>
      </w:pPr>
      <w:r>
        <w:rPr>
          <w:rFonts w:ascii="Lato" w:eastAsia="Lato" w:hAnsi="Lato" w:cs="Lato"/>
          <w:i w:val="0"/>
          <w:sz w:val="24"/>
        </w:rPr>
        <w:t>Disaster Recovery Plans</w:t>
      </w:r>
    </w:p>
    <w:p>
      <w:pPr>
        <w:spacing w:line="288" w:lineRule="auto"/>
        <w:rPr>
          <w:rFonts w:ascii="Lato" w:eastAsia="Lato" w:hAnsi="Lato" w:cs="Lato"/>
          <w:i w:val="0"/>
          <w:sz w:val="22"/>
        </w:rPr>
      </w:pPr>
      <w:sdt>
        <w:sdtPr>
          <w:tag w:val="#PARTY A#"/>
          <w:id w:val="258086856"/>
          <w:placeholder>
            <w:docPart w:val="#PARTY A#"/>
          </w:placeholder>
          <w:showingPlcHdr/>
          <w:text/>
          <w15:color w:val="FFFF00"/>
        </w:sdtPr>
        <w:sdtContent>
          <w:r>
            <w:rPr>
              <w:rStyle w:val="PlaceholderText"/>
            </w:rPr>
            <w:t>#PARTY A#</w:t>
          </w:r>
        </w:sdtContent>
      </w:sdt>
      <w:r>
        <w:rPr>
          <w:rFonts w:ascii="Lato" w:eastAsia="Lato" w:hAnsi="Lato" w:cs="Lato"/>
          <w:i w:val="0"/>
          <w:sz w:val="22"/>
        </w:rPr>
        <w:t xml:space="preserve"> shall include in each business continuity plan a plan for the recovery of critical technology systems, and procedures for restoring business operations at the primary location or at a designated recovery site for those critical technology systems, if necessary.</w:t>
      </w:r>
    </w:p>
    <w:p>
      <w:pPr>
        <w:spacing w:line="288" w:lineRule="auto"/>
        <w:rPr>
          <w:rFonts w:ascii="Lato" w:eastAsia="Lato" w:hAnsi="Lato" w:cs="Lato"/>
          <w:i w:val="0"/>
          <w:sz w:val="22"/>
        </w:rPr>
      </w:pPr>
    </w:p>
    <w:p>
      <w:pPr>
        <w:pStyle w:val="Heading2"/>
        <w:numPr>
          <w:ilvl w:val="1"/>
          <w:numId w:val="1"/>
        </w:numPr>
        <w:spacing w:line="288" w:lineRule="auto"/>
        <w:rPr>
          <w:rFonts w:ascii="Lato" w:eastAsia="Lato" w:hAnsi="Lato" w:cs="Lato"/>
          <w:i w:val="0"/>
          <w:sz w:val="22"/>
        </w:rPr>
      </w:pPr>
      <w:r>
        <w:rPr>
          <w:rFonts w:ascii="Lato" w:eastAsia="Lato" w:hAnsi="Lato" w:cs="Lato"/>
          <w:i w:val="0"/>
          <w:sz w:val="24"/>
        </w:rPr>
        <w:t>Alternative Communications Plans</w:t>
      </w:r>
    </w:p>
    <w:p>
      <w:pPr>
        <w:spacing w:line="288" w:lineRule="auto"/>
        <w:rPr>
          <w:rFonts w:ascii="Lato" w:eastAsia="Lato" w:hAnsi="Lato" w:cs="Lato"/>
          <w:i w:val="0"/>
          <w:sz w:val="22"/>
        </w:rPr>
      </w:pPr>
      <w:r>
        <w:rPr>
          <w:rFonts w:ascii="Lato" w:eastAsia="Lato" w:hAnsi="Lato" w:cs="Lato"/>
          <w:i w:val="0"/>
          <w:sz w:val="22"/>
        </w:rPr>
        <w:t>The parties shall cooperate to establish a plan for alternative communications in the event of a Disaster.</w:t>
      </w:r>
    </w:p>
    <w:p>
      <w:pPr>
        <w:spacing w:line="288" w:lineRule="auto"/>
        <w:rPr>
          <w:rFonts w:ascii="Lato" w:eastAsia="Lato" w:hAnsi="Lato" w:cs="Lato"/>
          <w:i w:val="0"/>
          <w:sz w:val="22"/>
        </w:rPr>
      </w:pPr>
    </w:p>
    <w:p>
      <w:pPr>
        <w:pStyle w:val="Heading2"/>
        <w:numPr>
          <w:ilvl w:val="1"/>
          <w:numId w:val="1"/>
        </w:numPr>
        <w:spacing w:line="288" w:lineRule="auto"/>
        <w:rPr>
          <w:rFonts w:ascii="Lato" w:eastAsia="Lato" w:hAnsi="Lato" w:cs="Lato"/>
          <w:i w:val="0"/>
          <w:sz w:val="22"/>
        </w:rPr>
      </w:pPr>
      <w:r>
        <w:rPr>
          <w:rFonts w:ascii="Lato" w:eastAsia="Lato" w:hAnsi="Lato" w:cs="Lato"/>
          <w:i w:val="0"/>
          <w:sz w:val="24"/>
        </w:rPr>
        <w:t>Disaster Definition</w:t>
      </w:r>
    </w:p>
    <w:p>
      <w:pPr>
        <w:spacing w:line="288" w:lineRule="auto"/>
        <w:rPr>
          <w:rFonts w:ascii="Lato" w:eastAsia="Lato" w:hAnsi="Lato" w:cs="Lato"/>
          <w:i w:val="0"/>
          <w:sz w:val="22"/>
        </w:rPr>
      </w:pPr>
      <w:r>
        <w:rPr>
          <w:rFonts w:ascii="Lato" w:eastAsia="Lato" w:hAnsi="Lato" w:cs="Lato"/>
          <w:i w:val="0"/>
          <w:sz w:val="22"/>
        </w:rPr>
        <w:t xml:space="preserve">"Disaster" means, for the purpose of this agreement, any unplanned impairment or interruption of those systems, resources, or processes that enable standard performance or functionality of the applicable </w:t>
      </w:r>
      <w:sdt>
        <w:sdtPr>
          <w:tag w:val="#DELIVERABLES#"/>
          <w:id w:val="1146023901"/>
          <w:placeholder>
            <w:docPart w:val="#DELIVERABLES#"/>
          </w:placeholder>
          <w:showingPlcHdr/>
          <w:text/>
          <w15:color w:val="FFFF00"/>
        </w:sdtPr>
        <w:sdtContent>
          <w:r>
            <w:rPr>
              <w:rStyle w:val="PlaceholderText"/>
            </w:rPr>
            <w:t>#DELIVERABLES#</w:t>
          </w:r>
        </w:sdtContent>
      </w:sdt>
      <w:r>
        <w:rPr>
          <w:rFonts w:ascii="Lato" w:eastAsia="Lato" w:hAnsi="Lato" w:cs="Lato"/>
          <w:i w:val="0"/>
          <w:sz w:val="22"/>
        </w:rPr>
        <w:t>.</w:t>
      </w:r>
    </w:p>
    <w:p>
      <w:pPr>
        <w:spacing w:line="288" w:lineRule="auto"/>
        <w:rPr>
          <w:rFonts w:ascii="Lato" w:eastAsia="Lato" w:hAnsi="Lato" w:cs="Lato"/>
          <w:i w:val="0"/>
          <w:sz w:val="22"/>
        </w:rPr>
      </w:pPr>
    </w:p>
    <w:p>
      <w:pPr>
        <w:pStyle w:val="Heading1"/>
        <w:numPr>
          <w:numId w:val="1"/>
        </w:numPr>
        <w:spacing w:line="288" w:lineRule="auto"/>
        <w:rPr>
          <w:rFonts w:ascii="Lato" w:eastAsia="Lato" w:hAnsi="Lato" w:cs="Lato"/>
          <w:i w:val="0"/>
          <w:sz w:val="22"/>
        </w:rPr>
      </w:pPr>
      <w:r>
        <w:rPr>
          <w:rFonts w:ascii="Lato" w:eastAsia="Lato" w:hAnsi="Lato" w:cs="Lato"/>
          <w:i w:val="0"/>
          <w:sz w:val="28"/>
        </w:rPr>
        <w:t xml:space="preserve">Intellectual Property </w:t>
      </w:r>
    </w:p>
    <w:p>
      <w:pPr>
        <w:pStyle w:val="Heading2"/>
        <w:numPr>
          <w:ilvl w:val="1"/>
          <w:numId w:val="1"/>
        </w:numPr>
        <w:spacing w:line="288" w:lineRule="auto"/>
        <w:rPr>
          <w:rFonts w:ascii="Lato" w:eastAsia="Lato" w:hAnsi="Lato" w:cs="Lato"/>
          <w:i w:val="0"/>
          <w:sz w:val="22"/>
        </w:rPr>
      </w:pPr>
      <w:r>
        <w:rPr>
          <w:rFonts w:ascii="Lato" w:eastAsia="Lato" w:hAnsi="Lato" w:cs="Lato"/>
          <w:i w:val="0"/>
          <w:sz w:val="24"/>
        </w:rPr>
        <w:t>Each Party Retains Intellectual Property</w:t>
      </w:r>
    </w:p>
    <w:p>
      <w:pPr>
        <w:spacing w:line="288" w:lineRule="auto"/>
        <w:rPr>
          <w:rFonts w:ascii="Lato" w:eastAsia="Lato" w:hAnsi="Lato" w:cs="Lato"/>
          <w:i w:val="0"/>
          <w:sz w:val="22"/>
        </w:rPr>
      </w:pPr>
      <w:r>
        <w:rPr>
          <w:rFonts w:ascii="Lato" w:eastAsia="Lato" w:hAnsi="Lato" w:cs="Lato"/>
          <w:i w:val="0"/>
          <w:sz w:val="22"/>
        </w:rPr>
        <w:t>Subject to paragraph "LICENSE TO PARTY A" below, each party will retain exclusive interest in and ownership of its Intellectual Property developed before this agreement or outside the scope of this agreement.</w:t>
      </w:r>
    </w:p>
    <w:p>
      <w:pPr>
        <w:spacing w:line="288" w:lineRule="auto"/>
        <w:rPr>
          <w:rFonts w:ascii="Lato" w:eastAsia="Lato" w:hAnsi="Lato" w:cs="Lato"/>
          <w:i w:val="0"/>
          <w:sz w:val="22"/>
        </w:rPr>
      </w:pPr>
    </w:p>
    <w:p>
      <w:pPr>
        <w:pStyle w:val="Heading2"/>
        <w:numPr>
          <w:ilvl w:val="1"/>
          <w:numId w:val="1"/>
        </w:numPr>
        <w:spacing w:line="288" w:lineRule="auto"/>
        <w:rPr>
          <w:rFonts w:ascii="Lato" w:eastAsia="Lato" w:hAnsi="Lato" w:cs="Lato"/>
          <w:i w:val="0"/>
          <w:sz w:val="22"/>
        </w:rPr>
      </w:pPr>
      <w:r>
        <w:rPr>
          <w:rFonts w:ascii="Lato" w:eastAsia="Lato" w:hAnsi="Lato" w:cs="Lato"/>
          <w:i w:val="0"/>
          <w:sz w:val="24"/>
        </w:rPr>
        <w:t xml:space="preserve">License to </w:t>
      </w:r>
      <w:sdt>
        <w:sdtPr>
          <w:tag w:val="#PARTY A#"/>
          <w:id w:val="359837349"/>
          <w:placeholder>
            <w:docPart w:val="#PARTY A#"/>
          </w:placeholder>
          <w:showingPlcHdr/>
          <w:text/>
          <w15:color w:val="FFFF00"/>
        </w:sdtPr>
        <w:sdtContent>
          <w:r>
            <w:rPr>
              <w:rStyle w:val="PlaceholderText"/>
            </w:rPr>
            <w:t>#PARTY A#</w:t>
          </w:r>
        </w:sdtContent>
      </w:sdt>
    </w:p>
    <w:p>
      <w:pPr>
        <w:spacing w:line="288" w:lineRule="auto"/>
        <w:rPr>
          <w:rFonts w:ascii="Lato" w:eastAsia="Lato" w:hAnsi="Lato" w:cs="Lato"/>
          <w:i w:val="0"/>
          <w:sz w:val="22"/>
        </w:rPr>
      </w:pPr>
      <w:sdt>
        <w:sdtPr>
          <w:tag w:val="#PARTY B#"/>
          <w:id w:val="1183772254"/>
          <w:placeholder>
            <w:docPart w:val="#PARTY B#"/>
          </w:placeholder>
          <w:showingPlcHdr/>
          <w:text/>
          <w15:color w:val="FFFF00"/>
        </w:sdtPr>
        <w:sdtContent>
          <w:r>
            <w:rPr>
              <w:rStyle w:val="PlaceholderText"/>
            </w:rPr>
            <w:t>#PARTY B#</w:t>
          </w:r>
        </w:sdtContent>
      </w:sdt>
      <w:r>
        <w:rPr>
          <w:rFonts w:ascii="Lato" w:eastAsia="Lato" w:hAnsi="Lato" w:cs="Lato"/>
          <w:i w:val="0"/>
          <w:sz w:val="22"/>
        </w:rPr>
        <w:t xml:space="preserve"> hereby grants to </w:t>
      </w:r>
      <w:sdt>
        <w:sdtPr>
          <w:tag w:val="#PARTY A#"/>
          <w:id w:val="2042305252"/>
          <w:placeholder>
            <w:docPart w:val="#PARTY A#"/>
          </w:placeholder>
          <w:showingPlcHdr/>
          <w:text/>
          <w15:color w:val="FFFF00"/>
        </w:sdtPr>
        <w:sdtContent>
          <w:r>
            <w:rPr>
              <w:rStyle w:val="PlaceholderText"/>
            </w:rPr>
            <w:t>#PARTY A#</w:t>
          </w:r>
        </w:sdtContent>
      </w:sdt>
      <w:r>
        <w:rPr>
          <w:rFonts w:ascii="Lato" w:eastAsia="Lato" w:hAnsi="Lato" w:cs="Lato"/>
          <w:i w:val="0"/>
          <w:sz w:val="22"/>
        </w:rPr>
        <w:t xml:space="preserve"> a non-exclusive, non-transferable, non-sublicensable, world-wide, and royalty-free license to use </w:t>
      </w:r>
      <w:sdt>
        <w:sdtPr>
          <w:tag w:val="#PARTY B#"/>
          <w:id w:val="1900513199"/>
          <w:placeholder>
            <w:docPart w:val="#PARTY B#"/>
          </w:placeholder>
          <w:showingPlcHdr/>
          <w:text/>
          <w15:color w:val="FFFF00"/>
        </w:sdtPr>
        <w:sdtContent>
          <w:r>
            <w:rPr>
              <w:rStyle w:val="PlaceholderText"/>
            </w:rPr>
            <w:t>#PARTY B#</w:t>
          </w:r>
        </w:sdtContent>
      </w:sdt>
      <w:r>
        <w:rPr>
          <w:rFonts w:ascii="Lato" w:eastAsia="Lato" w:hAnsi="Lato" w:cs="Lato"/>
          <w:i w:val="0"/>
          <w:sz w:val="22"/>
        </w:rPr>
        <w:t xml:space="preserve">'s pre-existing Intellectual Property solely for the purpose of providing the </w:t>
      </w:r>
      <w:sdt>
        <w:sdtPr>
          <w:tag w:val="#DELIVERABLES#"/>
          <w:id w:val="1907061852"/>
          <w:placeholder>
            <w:docPart w:val="#DELIVERABLES#"/>
          </w:placeholder>
          <w:showingPlcHdr/>
          <w:text/>
          <w15:color w:val="FFFF00"/>
        </w:sdtPr>
        <w:sdtContent>
          <w:r>
            <w:rPr>
              <w:rStyle w:val="PlaceholderText"/>
            </w:rPr>
            <w:t>#DELIVERABLES#</w:t>
          </w:r>
        </w:sdtContent>
      </w:sdt>
      <w:r>
        <w:rPr>
          <w:rFonts w:ascii="Lato" w:eastAsia="Lato" w:hAnsi="Lato" w:cs="Lato"/>
          <w:i w:val="0"/>
          <w:sz w:val="22"/>
        </w:rPr>
        <w:t>.</w:t>
      </w:r>
      <w:r>
        <w:rPr>
          <w:rFonts w:ascii="Lato" w:eastAsia="Lato" w:hAnsi="Lato" w:cs="Lato"/>
          <w:i w:val="0"/>
          <w:sz w:val="22"/>
        </w:rPr>
        <w:br/>
      </w:r>
    </w:p>
    <w:p>
      <w:pPr>
        <w:spacing w:line="288" w:lineRule="auto"/>
        <w:rPr>
          <w:rFonts w:ascii="Lato" w:eastAsia="Lato" w:hAnsi="Lato" w:cs="Lato"/>
          <w:i w:val="0"/>
          <w:sz w:val="22"/>
        </w:rPr>
      </w:pPr>
    </w:p>
    <w:p>
      <w:pPr>
        <w:pStyle w:val="Heading2"/>
        <w:numPr>
          <w:ilvl w:val="1"/>
          <w:numId w:val="1"/>
        </w:numPr>
        <w:spacing w:line="288" w:lineRule="auto"/>
        <w:rPr>
          <w:rFonts w:ascii="Lato" w:eastAsia="Lato" w:hAnsi="Lato" w:cs="Lato"/>
          <w:i w:val="0"/>
          <w:sz w:val="22"/>
        </w:rPr>
      </w:pPr>
      <w:r>
        <w:rPr>
          <w:rFonts w:ascii="Lato" w:eastAsia="Lato" w:hAnsi="Lato" w:cs="Lato"/>
          <w:i w:val="0"/>
          <w:sz w:val="24"/>
        </w:rPr>
        <w:t>Developed Intellectual Property</w:t>
      </w:r>
    </w:p>
    <w:p>
      <w:pPr>
        <w:spacing w:line="288" w:lineRule="auto"/>
        <w:rPr>
          <w:rFonts w:ascii="Lato" w:eastAsia="Lato" w:hAnsi="Lato" w:cs="Lato"/>
          <w:i w:val="0"/>
          <w:sz w:val="22"/>
        </w:rPr>
      </w:pPr>
      <w:r>
        <w:rPr>
          <w:rFonts w:ascii="Lato" w:eastAsia="Lato" w:hAnsi="Lato" w:cs="Lato"/>
          <w:i w:val="0"/>
          <w:sz w:val="22"/>
        </w:rPr>
        <w:t>If any Intellectual Property is developed under this agreement, whether by one party on its own or jointly-developed by both parties, the parties shall cooperate to execute a separate agreement regarding the ownership of and any licenses regarding that newly-developed Intellectual Property.</w:t>
      </w:r>
    </w:p>
    <w:p>
      <w:pPr>
        <w:spacing w:line="288" w:lineRule="auto"/>
        <w:rPr>
          <w:rFonts w:ascii="Lato" w:eastAsia="Lato" w:hAnsi="Lato" w:cs="Lato"/>
          <w:i w:val="0"/>
          <w:sz w:val="22"/>
        </w:rPr>
      </w:pPr>
    </w:p>
    <w:p>
      <w:pPr>
        <w:pStyle w:val="Heading1"/>
        <w:numPr>
          <w:numId w:val="1"/>
        </w:numPr>
        <w:spacing w:line="288" w:lineRule="auto"/>
        <w:rPr>
          <w:rFonts w:ascii="Lato" w:eastAsia="Lato" w:hAnsi="Lato" w:cs="Lato"/>
          <w:i w:val="0"/>
          <w:sz w:val="22"/>
        </w:rPr>
      </w:pPr>
      <w:r>
        <w:rPr>
          <w:rFonts w:ascii="Lato" w:eastAsia="Lato" w:hAnsi="Lato" w:cs="Lato"/>
          <w:i w:val="0"/>
          <w:sz w:val="28"/>
        </w:rPr>
        <w:t>Confidentiality Obligations</w:t>
      </w:r>
    </w:p>
    <w:p>
      <w:pPr>
        <w:spacing w:line="288" w:lineRule="auto"/>
        <w:rPr>
          <w:rFonts w:ascii="Lato" w:eastAsia="Lato" w:hAnsi="Lato" w:cs="Lato"/>
          <w:i w:val="0"/>
          <w:sz w:val="22"/>
        </w:rPr>
      </w:pPr>
      <w:r>
        <w:rPr>
          <w:rFonts w:ascii="Lato" w:eastAsia="Lato" w:hAnsi="Lato" w:cs="Lato"/>
          <w:i w:val="0"/>
          <w:sz w:val="22"/>
        </w:rPr>
        <w:t xml:space="preserve">The parties shall continue to be bound by the terms of the non-disclosure agreement between the parties, dated </w:t>
      </w:r>
      <w:sdt>
        <w:sdtPr>
          <w:tag w:val="#DATE#"/>
          <w:id w:val="693150733"/>
          <w:placeholder>
            <w:docPart w:val="#DATE#"/>
          </w:placeholder>
          <w:showingPlcHdr/>
          <w:date>
            <w:storeMappedDataAs w:val="dateTime"/>
            <w:calendar w:val="gregorian"/>
          </w:date>
          <w15:color w:val="FFFF00"/>
        </w:sdtPr>
        <w:sdtContent>
          <w:r>
            <w:rPr>
              <w:rStyle w:val="PlaceholderText"/>
            </w:rPr>
            <w:t>#DATE#</w:t>
          </w:r>
        </w:sdtContent>
      </w:sdt>
      <w:r>
        <w:rPr>
          <w:rFonts w:ascii="Lato" w:eastAsia="Lato" w:hAnsi="Lato" w:cs="Lato"/>
          <w:i w:val="0"/>
          <w:sz w:val="22"/>
        </w:rPr>
        <w:t xml:space="preserve"> and attached to this agreement on </w:t>
      </w:r>
      <w:sdt>
        <w:sdtPr>
          <w:tag w:val="#ATTACHMENT#"/>
          <w:id w:val="1798337695"/>
          <w:placeholder>
            <w:docPart w:val="#ATTACHMENT#"/>
          </w:placeholder>
          <w:showingPlcHdr/>
          <w:text/>
          <w15:color w:val="FFFF00"/>
        </w:sdtPr>
        <w:sdtContent>
          <w:r>
            <w:rPr>
              <w:rStyle w:val="PlaceholderText"/>
            </w:rPr>
            <w:t>#ATTACHMENT#</w:t>
          </w:r>
        </w:sdtContent>
      </w:sdt>
      <w:r>
        <w:rPr>
          <w:rFonts w:ascii="Lato" w:eastAsia="Lato" w:hAnsi="Lato" w:cs="Lato"/>
          <w:i w:val="0"/>
          <w:sz w:val="22"/>
        </w:rPr>
        <w:t>.</w:t>
      </w:r>
    </w:p>
    <w:p>
      <w:pPr>
        <w:spacing w:line="288" w:lineRule="auto"/>
        <w:rPr>
          <w:rFonts w:ascii="Lato" w:eastAsia="Lato" w:hAnsi="Lato" w:cs="Lato"/>
          <w:i w:val="0"/>
          <w:sz w:val="22"/>
        </w:rPr>
      </w:pPr>
    </w:p>
    <w:p>
      <w:pPr>
        <w:pStyle w:val="Heading1"/>
        <w:numPr>
          <w:numId w:val="1"/>
        </w:numPr>
        <w:spacing w:line="288" w:lineRule="auto"/>
        <w:rPr>
          <w:rFonts w:ascii="Lato" w:eastAsia="Lato" w:hAnsi="Lato" w:cs="Lato"/>
          <w:i w:val="0"/>
          <w:sz w:val="22"/>
        </w:rPr>
      </w:pPr>
      <w:r>
        <w:rPr>
          <w:rFonts w:ascii="Lato" w:eastAsia="Lato" w:hAnsi="Lato" w:cs="Lato"/>
          <w:i w:val="0"/>
          <w:sz w:val="28"/>
        </w:rPr>
        <w:t>Mutual Non-Solicitation</w:t>
      </w:r>
    </w:p>
    <w:p>
      <w:pPr>
        <w:pStyle w:val="Heading2"/>
        <w:numPr>
          <w:ilvl w:val="1"/>
          <w:numId w:val="1"/>
        </w:numPr>
        <w:spacing w:line="288" w:lineRule="auto"/>
        <w:rPr>
          <w:rFonts w:ascii="Lato" w:eastAsia="Lato" w:hAnsi="Lato" w:cs="Lato"/>
          <w:i w:val="0"/>
          <w:sz w:val="22"/>
        </w:rPr>
      </w:pPr>
      <w:r>
        <w:rPr>
          <w:rFonts w:ascii="Lato" w:eastAsia="Lato" w:hAnsi="Lato" w:cs="Lato"/>
          <w:i w:val="0"/>
          <w:sz w:val="24"/>
        </w:rPr>
        <w:t>Non-Solicitation of Employees and Customers</w:t>
      </w:r>
    </w:p>
    <w:p>
      <w:pPr>
        <w:spacing w:line="288" w:lineRule="auto"/>
        <w:rPr>
          <w:rFonts w:ascii="Lato" w:eastAsia="Lato" w:hAnsi="Lato" w:cs="Lato"/>
          <w:i w:val="0"/>
          <w:sz w:val="22"/>
        </w:rPr>
      </w:pPr>
      <w:r>
        <w:rPr>
          <w:rFonts w:ascii="Lato" w:eastAsia="Lato" w:hAnsi="Lato" w:cs="Lato"/>
          <w:i w:val="0"/>
          <w:sz w:val="22"/>
        </w:rPr>
        <w:t xml:space="preserve">During the period starting on the Effective Date and ending </w:t>
      </w:r>
      <w:sdt>
        <w:sdtPr>
          <w:tag w:val="#NON-SOLICITATION PERIOD TERM#"/>
          <w:id w:val="123989725"/>
          <w:placeholder>
            <w:docPart w:val="#NON-SOLICITATION PERIOD TERM#"/>
          </w:placeholder>
          <w:showingPlcHdr/>
          <w:text/>
          <w15:color w:val="FFFF00"/>
        </w:sdtPr>
        <w:sdtContent>
          <w:r>
            <w:rPr>
              <w:rStyle w:val="PlaceholderText"/>
            </w:rPr>
            <w:t>#NON-SOLICITATION PERIOD TERM#</w:t>
          </w:r>
        </w:sdtContent>
      </w:sdt>
      <w:r>
        <w:rPr>
          <w:rFonts w:ascii="Lato" w:eastAsia="Lato" w:hAnsi="Lato" w:cs="Lato"/>
          <w:i w:val="0"/>
          <w:sz w:val="22"/>
        </w:rPr>
        <w:t xml:space="preserve"> weeks/months/years after the termination or expiration of this agreement (the "Non-Solicitation Period"), neither party will directly or indirectly, on its own behalf or in the service or on behalf of others, in any capacity</w:t>
      </w:r>
    </w:p>
    <w:p>
      <w:pPr>
        <w:numPr>
          <w:numId w:val="24"/>
        </w:numPr>
        <w:spacing w:line="288" w:lineRule="auto"/>
        <w:rPr>
          <w:rFonts w:ascii="Lato" w:eastAsia="Lato" w:hAnsi="Lato" w:cs="Lato"/>
          <w:i w:val="0"/>
          <w:sz w:val="22"/>
        </w:rPr>
      </w:pPr>
      <w:r>
        <w:rPr>
          <w:rFonts w:ascii="Lato" w:eastAsia="Lato" w:hAnsi="Lato" w:cs="Lato"/>
          <w:i w:val="0"/>
          <w:sz w:val="22"/>
        </w:rPr>
        <w:t>induce or attempt to induce any officer, director, or employee to leave the other party, or</w:t>
      </w:r>
    </w:p>
    <w:p>
      <w:pPr>
        <w:numPr>
          <w:numId w:val="24"/>
        </w:numPr>
        <w:spacing w:line="288" w:lineRule="auto"/>
        <w:rPr>
          <w:rFonts w:ascii="Lato" w:eastAsia="Lato" w:hAnsi="Lato" w:cs="Lato"/>
          <w:i w:val="0"/>
          <w:sz w:val="22"/>
        </w:rPr>
      </w:pPr>
      <w:r>
        <w:rPr>
          <w:rFonts w:ascii="Lato" w:eastAsia="Lato" w:hAnsi="Lato" w:cs="Lato"/>
          <w:i w:val="0"/>
          <w:sz w:val="22"/>
        </w:rPr>
        <w:t>solicit or accept, or attempt to solicit or accept, the business of any customer, consultant, or patron of the other party.</w:t>
      </w:r>
    </w:p>
    <w:p>
      <w:pPr>
        <w:numPr>
          <w:ilvl w:val="0"/>
          <w:numId w:val="0"/>
        </w:numPr>
        <w:spacing w:line="288" w:lineRule="auto"/>
        <w:rPr>
          <w:rFonts w:ascii="Lato" w:eastAsia="Lato" w:hAnsi="Lato" w:cs="Lato"/>
          <w:i w:val="0"/>
          <w:sz w:val="22"/>
        </w:rPr>
      </w:pPr>
    </w:p>
    <w:p>
      <w:pPr>
        <w:pStyle w:val="Heading2"/>
        <w:numPr>
          <w:ilvl w:val="1"/>
          <w:numId w:val="1"/>
        </w:numPr>
        <w:spacing w:line="288" w:lineRule="auto"/>
        <w:rPr>
          <w:rFonts w:ascii="Lato" w:eastAsia="Lato" w:hAnsi="Lato" w:cs="Lato"/>
          <w:i w:val="0"/>
          <w:sz w:val="22"/>
        </w:rPr>
      </w:pPr>
      <w:r>
        <w:rPr>
          <w:rFonts w:ascii="Lato" w:eastAsia="Lato" w:hAnsi="Lato" w:cs="Lato"/>
          <w:i w:val="0"/>
          <w:sz w:val="24"/>
        </w:rPr>
        <w:t>Permitted Hirings and Business</w:t>
      </w:r>
    </w:p>
    <w:p>
      <w:pPr>
        <w:numPr>
          <w:numId w:val="25"/>
        </w:numPr>
        <w:spacing w:line="288" w:lineRule="auto"/>
        <w:rPr>
          <w:rFonts w:ascii="Lato" w:eastAsia="Lato" w:hAnsi="Lato" w:cs="Lato"/>
          <w:sz w:val="22"/>
        </w:rPr>
      </w:pPr>
      <w:r>
        <w:rPr>
          <w:rFonts w:ascii="Lato" w:eastAsia="Lato" w:hAnsi="Lato" w:cs="Lato"/>
          <w:b/>
          <w:i w:val="0"/>
          <w:sz w:val="22"/>
        </w:rPr>
        <w:t>Voluntary Contacts</w:t>
      </w:r>
      <w:r>
        <w:rPr>
          <w:rFonts w:ascii="Lato" w:eastAsia="Lato" w:hAnsi="Lato" w:cs="Lato"/>
          <w:sz w:val="22"/>
        </w:rPr>
        <w:t>. Each party may employ or accept the business of the other party's officers, directors, employees, customers, consultants, or patrons who contact the party on their own initiative without any direct or indirect solicitation or encouragement by the party.</w:t>
      </w:r>
    </w:p>
    <w:p>
      <w:pPr>
        <w:numPr>
          <w:numId w:val="25"/>
        </w:numPr>
        <w:spacing w:line="288" w:lineRule="auto"/>
        <w:rPr>
          <w:rFonts w:ascii="Lato" w:eastAsia="Lato" w:hAnsi="Lato" w:cs="Lato"/>
          <w:sz w:val="22"/>
        </w:rPr>
      </w:pPr>
      <w:r>
        <w:rPr>
          <w:rFonts w:ascii="Lato" w:eastAsia="Lato" w:hAnsi="Lato" w:cs="Lato"/>
          <w:b/>
          <w:sz w:val="22"/>
        </w:rPr>
        <w:t>Former Employees</w:t>
      </w:r>
      <w:r>
        <w:rPr>
          <w:rFonts w:ascii="Lato" w:eastAsia="Lato" w:hAnsi="Lato" w:cs="Lato"/>
          <w:sz w:val="22"/>
        </w:rPr>
        <w:t>. Each party may employ any former officer, director, or employee of the other party whose employment with the other party has terminated.</w:t>
      </w:r>
    </w:p>
    <w:p>
      <w:pPr>
        <w:numPr>
          <w:numId w:val="25"/>
        </w:numPr>
        <w:spacing w:line="288" w:lineRule="auto"/>
        <w:rPr>
          <w:rFonts w:ascii="Lato" w:eastAsia="Lato" w:hAnsi="Lato" w:cs="Lato"/>
          <w:sz w:val="22"/>
        </w:rPr>
      </w:pPr>
      <w:r>
        <w:rPr>
          <w:rFonts w:ascii="Lato" w:eastAsia="Lato" w:hAnsi="Lato" w:cs="Lato"/>
          <w:b/>
          <w:sz w:val="22"/>
        </w:rPr>
        <w:t>Former Customers</w:t>
      </w:r>
      <w:r>
        <w:rPr>
          <w:rFonts w:ascii="Lato" w:eastAsia="Lato" w:hAnsi="Lato" w:cs="Lato"/>
          <w:sz w:val="22"/>
        </w:rPr>
        <w:t>. Each party may do business with any former customer, consultant, or patron of the other party who no longer does business with the other party.</w:t>
      </w:r>
    </w:p>
    <w:p>
      <w:pPr>
        <w:numPr>
          <w:ilvl w:val="0"/>
          <w:numId w:val="0"/>
        </w:numPr>
        <w:spacing w:line="288" w:lineRule="auto"/>
        <w:rPr>
          <w:rFonts w:ascii="Lato" w:eastAsia="Lato" w:hAnsi="Lato" w:cs="Lato"/>
          <w:sz w:val="22"/>
        </w:rPr>
      </w:pPr>
    </w:p>
    <w:p>
      <w:pPr>
        <w:pStyle w:val="Heading1"/>
        <w:numPr>
          <w:numId w:val="1"/>
        </w:numPr>
        <w:spacing w:line="288" w:lineRule="auto"/>
        <w:rPr>
          <w:rFonts w:ascii="Lato" w:eastAsia="Lato" w:hAnsi="Lato" w:cs="Lato"/>
          <w:i w:val="0"/>
          <w:sz w:val="22"/>
        </w:rPr>
      </w:pPr>
      <w:r>
        <w:rPr>
          <w:rFonts w:ascii="Lato" w:eastAsia="Lato" w:hAnsi="Lato" w:cs="Lato"/>
          <w:i w:val="0"/>
          <w:sz w:val="28"/>
        </w:rPr>
        <w:t>Publicity</w:t>
      </w:r>
    </w:p>
    <w:p>
      <w:pPr>
        <w:pStyle w:val="Heading2"/>
        <w:numPr>
          <w:ilvl w:val="1"/>
          <w:numId w:val="1"/>
        </w:numPr>
        <w:spacing w:line="288" w:lineRule="auto"/>
        <w:rPr>
          <w:rFonts w:ascii="Lato" w:eastAsia="Lato" w:hAnsi="Lato" w:cs="Lato"/>
          <w:i w:val="0"/>
          <w:sz w:val="22"/>
        </w:rPr>
      </w:pPr>
      <w:r>
        <w:rPr>
          <w:rFonts w:ascii="Lato" w:eastAsia="Lato" w:hAnsi="Lato" w:cs="Lato"/>
          <w:i w:val="0"/>
          <w:sz w:val="24"/>
        </w:rPr>
        <w:t>Consent</w:t>
      </w:r>
    </w:p>
    <w:p>
      <w:pPr>
        <w:spacing w:line="288" w:lineRule="auto"/>
        <w:rPr>
          <w:rFonts w:ascii="Lato" w:eastAsia="Lato" w:hAnsi="Lato" w:cs="Lato"/>
          <w:i w:val="0"/>
          <w:sz w:val="22"/>
        </w:rPr>
      </w:pPr>
      <w:r>
        <w:rPr>
          <w:rFonts w:ascii="Lato" w:eastAsia="Lato" w:hAnsi="Lato" w:cs="Lato"/>
          <w:i w:val="0"/>
          <w:sz w:val="22"/>
        </w:rPr>
        <w:t xml:space="preserve">Neither party will use the other party's name, logo, or trademarks, or issue any press release or public announcement regarding this agreement, without the other party's written </w:t>
      </w:r>
      <w:r>
        <w:rPr>
          <w:rFonts w:ascii="Lato" w:eastAsia="Lato" w:hAnsi="Lato" w:cs="Lato"/>
          <w:i w:val="0"/>
          <w:sz w:val="22"/>
        </w:rPr>
        <w:t>consent,</w:t>
      </w:r>
      <w:r>
        <w:rPr>
          <w:rFonts w:ascii="Lato" w:eastAsia="Lato" w:hAnsi="Lato" w:cs="Lato"/>
          <w:i w:val="0"/>
          <w:sz w:val="22"/>
        </w:rPr>
        <w:t xml:space="preserve"> unless specifically permitted under this agreement or required by Law.</w:t>
      </w:r>
    </w:p>
    <w:p>
      <w:pPr>
        <w:spacing w:line="288" w:lineRule="auto"/>
        <w:rPr>
          <w:rFonts w:ascii="Lato" w:eastAsia="Lato" w:hAnsi="Lato" w:cs="Lato"/>
          <w:i w:val="0"/>
          <w:sz w:val="22"/>
        </w:rPr>
      </w:pPr>
    </w:p>
    <w:p>
      <w:pPr>
        <w:pStyle w:val="Heading2"/>
        <w:numPr>
          <w:ilvl w:val="1"/>
          <w:numId w:val="1"/>
        </w:numPr>
        <w:spacing w:line="288" w:lineRule="auto"/>
        <w:rPr>
          <w:rFonts w:ascii="Lato" w:eastAsia="Lato" w:hAnsi="Lato" w:cs="Lato"/>
          <w:i w:val="0"/>
          <w:sz w:val="22"/>
        </w:rPr>
      </w:pPr>
      <w:r>
        <w:rPr>
          <w:rFonts w:ascii="Lato" w:eastAsia="Lato" w:hAnsi="Lato" w:cs="Lato"/>
          <w:i w:val="0"/>
          <w:sz w:val="24"/>
        </w:rPr>
        <w:t>Cooperation</w:t>
      </w:r>
    </w:p>
    <w:p>
      <w:pPr>
        <w:spacing w:line="288" w:lineRule="auto"/>
        <w:rPr>
          <w:rFonts w:ascii="Lato" w:eastAsia="Lato" w:hAnsi="Lato" w:cs="Lato"/>
          <w:i w:val="0"/>
          <w:sz w:val="22"/>
        </w:rPr>
      </w:pPr>
      <w:r>
        <w:rPr>
          <w:rFonts w:ascii="Lato" w:eastAsia="Lato" w:hAnsi="Lato" w:cs="Lato"/>
          <w:i w:val="0"/>
          <w:sz w:val="22"/>
        </w:rPr>
        <w:t>The parties shall cooperate to draft all appropriate press releases and other public announcements relating to the subject matter of this agreement and the relationship between the parties.</w:t>
      </w:r>
    </w:p>
    <w:p>
      <w:pPr>
        <w:spacing w:line="288" w:lineRule="auto"/>
        <w:rPr>
          <w:rFonts w:ascii="Lato" w:eastAsia="Lato" w:hAnsi="Lato" w:cs="Lato"/>
          <w:i w:val="0"/>
          <w:sz w:val="22"/>
        </w:rPr>
      </w:pPr>
    </w:p>
    <w:p>
      <w:pPr>
        <w:pStyle w:val="Heading2"/>
        <w:numPr>
          <w:ilvl w:val="1"/>
          <w:numId w:val="1"/>
        </w:numPr>
        <w:spacing w:line="288" w:lineRule="auto"/>
        <w:rPr>
          <w:rFonts w:ascii="Lato" w:eastAsia="Lato" w:hAnsi="Lato" w:cs="Lato"/>
          <w:i w:val="0"/>
          <w:sz w:val="22"/>
        </w:rPr>
      </w:pPr>
      <w:r>
        <w:rPr>
          <w:rFonts w:ascii="Lato" w:eastAsia="Lato" w:hAnsi="Lato" w:cs="Lato"/>
          <w:i w:val="0"/>
          <w:sz w:val="24"/>
        </w:rPr>
        <w:t>No Unreasonable Delay</w:t>
      </w:r>
    </w:p>
    <w:p>
      <w:pPr>
        <w:spacing w:line="288" w:lineRule="auto"/>
        <w:rPr>
          <w:rFonts w:ascii="Lato" w:eastAsia="Lato" w:hAnsi="Lato" w:cs="Lato"/>
          <w:i w:val="0"/>
          <w:sz w:val="22"/>
        </w:rPr>
      </w:pPr>
      <w:r>
        <w:rPr>
          <w:rFonts w:ascii="Lato" w:eastAsia="Lato" w:hAnsi="Lato" w:cs="Lato"/>
          <w:i w:val="0"/>
          <w:sz w:val="22"/>
        </w:rPr>
        <w:t>The parties will not unreasonably withhold or delay their consent to press releases or public announcements.</w:t>
      </w:r>
    </w:p>
    <w:p>
      <w:pPr>
        <w:spacing w:line="288" w:lineRule="auto"/>
        <w:rPr>
          <w:rFonts w:ascii="Lato" w:eastAsia="Lato" w:hAnsi="Lato" w:cs="Lato"/>
          <w:i w:val="0"/>
          <w:sz w:val="22"/>
        </w:rPr>
      </w:pPr>
    </w:p>
    <w:p>
      <w:pPr>
        <w:pStyle w:val="Heading1"/>
        <w:numPr>
          <w:numId w:val="1"/>
        </w:numPr>
        <w:spacing w:line="288" w:lineRule="auto"/>
        <w:rPr>
          <w:rFonts w:ascii="Lato" w:eastAsia="Lato" w:hAnsi="Lato" w:cs="Lato"/>
          <w:i w:val="0"/>
          <w:sz w:val="22"/>
        </w:rPr>
      </w:pPr>
      <w:r>
        <w:rPr>
          <w:rFonts w:ascii="Lato" w:eastAsia="Lato" w:hAnsi="Lato" w:cs="Lato"/>
          <w:i w:val="0"/>
          <w:sz w:val="28"/>
        </w:rPr>
        <w:t>Use of Name</w:t>
      </w:r>
    </w:p>
    <w:p>
      <w:pPr>
        <w:spacing w:line="288" w:lineRule="auto"/>
        <w:rPr>
          <w:rFonts w:ascii="Lato" w:eastAsia="Lato" w:hAnsi="Lato" w:cs="Lato"/>
          <w:i w:val="0"/>
          <w:sz w:val="22"/>
        </w:rPr>
      </w:pPr>
      <w:r>
        <w:rPr>
          <w:rFonts w:ascii="Lato" w:eastAsia="Lato" w:hAnsi="Lato" w:cs="Lato"/>
          <w:i w:val="0"/>
          <w:sz w:val="22"/>
        </w:rPr>
        <w:t>Neither party will use the other party's name, logos, trademarks, or other marks without that party's written consent.</w:t>
      </w:r>
    </w:p>
    <w:p>
      <w:pPr>
        <w:spacing w:line="288" w:lineRule="auto"/>
        <w:rPr>
          <w:rFonts w:ascii="Lato" w:eastAsia="Lato" w:hAnsi="Lato" w:cs="Lato"/>
          <w:i w:val="0"/>
          <w:sz w:val="22"/>
        </w:rPr>
      </w:pPr>
    </w:p>
    <w:p>
      <w:pPr>
        <w:pStyle w:val="Heading1"/>
        <w:numPr>
          <w:numId w:val="1"/>
        </w:numPr>
        <w:spacing w:line="288" w:lineRule="auto"/>
        <w:rPr>
          <w:rFonts w:ascii="Lato" w:eastAsia="Lato" w:hAnsi="Lato" w:cs="Lato"/>
          <w:i w:val="0"/>
          <w:sz w:val="22"/>
        </w:rPr>
      </w:pPr>
      <w:r>
        <w:rPr>
          <w:rFonts w:ascii="Lato" w:eastAsia="Lato" w:hAnsi="Lato" w:cs="Lato"/>
          <w:i w:val="0"/>
          <w:sz w:val="28"/>
        </w:rPr>
        <w:t>Compliance with Laws</w:t>
      </w:r>
    </w:p>
    <w:p>
      <w:pPr>
        <w:spacing w:line="288" w:lineRule="auto"/>
        <w:rPr>
          <w:rFonts w:ascii="Lato" w:eastAsia="Lato" w:hAnsi="Lato" w:cs="Lato"/>
          <w:i w:val="0"/>
          <w:sz w:val="22"/>
        </w:rPr>
      </w:pPr>
      <w:r>
        <w:rPr>
          <w:rFonts w:ascii="Lato" w:eastAsia="Lato" w:hAnsi="Lato" w:cs="Lato"/>
          <w:i w:val="0"/>
          <w:sz w:val="22"/>
        </w:rPr>
        <w:t>Each party shall</w:t>
      </w:r>
    </w:p>
    <w:p>
      <w:pPr>
        <w:numPr>
          <w:numId w:val="26"/>
        </w:numPr>
        <w:spacing w:line="288" w:lineRule="auto"/>
        <w:rPr>
          <w:rFonts w:ascii="Lato" w:eastAsia="Lato" w:hAnsi="Lato" w:cs="Lato"/>
          <w:i w:val="0"/>
          <w:sz w:val="22"/>
        </w:rPr>
      </w:pPr>
      <w:r>
        <w:rPr>
          <w:rFonts w:ascii="Lato" w:eastAsia="Lato" w:hAnsi="Lato" w:cs="Lato"/>
          <w:i w:val="0"/>
          <w:sz w:val="22"/>
        </w:rPr>
        <w:t>comply with all Laws [relating to "SUBJECT MATTER OF THE AGREEMENT"],</w:t>
      </w:r>
    </w:p>
    <w:p>
      <w:pPr>
        <w:numPr>
          <w:numId w:val="26"/>
        </w:numPr>
        <w:spacing w:line="288" w:lineRule="auto"/>
        <w:rPr>
          <w:rFonts w:ascii="Lato" w:eastAsia="Lato" w:hAnsi="Lato" w:cs="Lato"/>
          <w:i w:val="0"/>
          <w:sz w:val="22"/>
        </w:rPr>
      </w:pPr>
      <w:r>
        <w:rPr>
          <w:rFonts w:ascii="Lato" w:eastAsia="Lato" w:hAnsi="Lato" w:cs="Lato"/>
          <w:i w:val="0"/>
          <w:sz w:val="22"/>
        </w:rPr>
        <w:t>keep records evidencing its compliance,</w:t>
      </w:r>
    </w:p>
    <w:p>
      <w:pPr>
        <w:numPr>
          <w:numId w:val="26"/>
        </w:numPr>
        <w:spacing w:line="288" w:lineRule="auto"/>
        <w:rPr>
          <w:rFonts w:ascii="Lato" w:eastAsia="Lato" w:hAnsi="Lato" w:cs="Lato"/>
          <w:i w:val="0"/>
          <w:sz w:val="22"/>
        </w:rPr>
      </w:pPr>
      <w:r>
        <w:rPr>
          <w:rFonts w:ascii="Lato" w:eastAsia="Lato" w:hAnsi="Lato" w:cs="Lato"/>
          <w:i w:val="0"/>
          <w:sz w:val="22"/>
        </w:rPr>
        <w:t>on the other party's reasonable request, provide these records of compliance to the other party, and</w:t>
      </w:r>
    </w:p>
    <w:p>
      <w:pPr>
        <w:numPr>
          <w:numId w:val="26"/>
        </w:numPr>
        <w:spacing w:line="288" w:lineRule="auto"/>
        <w:rPr>
          <w:rFonts w:ascii="Lato" w:eastAsia="Lato" w:hAnsi="Lato" w:cs="Lato"/>
          <w:i w:val="0"/>
          <w:sz w:val="22"/>
        </w:rPr>
      </w:pPr>
      <w:r>
        <w:rPr>
          <w:rFonts w:ascii="Lato" w:eastAsia="Lato" w:hAnsi="Lato" w:cs="Lato"/>
          <w:i w:val="0"/>
          <w:sz w:val="22"/>
        </w:rPr>
        <w:t>notify the other party if it becomes aware of any non-compliance in connection with this section.</w:t>
      </w:r>
    </w:p>
    <w:p>
      <w:pPr>
        <w:numPr>
          <w:ilvl w:val="0"/>
          <w:numId w:val="0"/>
        </w:numPr>
        <w:spacing w:line="288" w:lineRule="auto"/>
        <w:rPr>
          <w:rFonts w:ascii="Lato" w:eastAsia="Lato" w:hAnsi="Lato" w:cs="Lato"/>
          <w:i w:val="0"/>
          <w:sz w:val="22"/>
        </w:rPr>
      </w:pPr>
    </w:p>
    <w:p>
      <w:pPr>
        <w:pStyle w:val="Heading1"/>
        <w:numPr>
          <w:numId w:val="1"/>
        </w:numPr>
        <w:spacing w:line="288" w:lineRule="auto"/>
        <w:rPr>
          <w:rFonts w:ascii="Lato" w:eastAsia="Lato" w:hAnsi="Lato" w:cs="Lato"/>
          <w:i w:val="0"/>
          <w:sz w:val="22"/>
        </w:rPr>
      </w:pPr>
      <w:r>
        <w:rPr>
          <w:rFonts w:ascii="Lato" w:eastAsia="Lato" w:hAnsi="Lato" w:cs="Lato"/>
          <w:i w:val="0"/>
          <w:sz w:val="28"/>
        </w:rPr>
        <w:t>Insurance</w:t>
      </w:r>
    </w:p>
    <w:p>
      <w:pPr>
        <w:pStyle w:val="Heading2"/>
        <w:numPr>
          <w:ilvl w:val="1"/>
          <w:numId w:val="1"/>
        </w:numPr>
        <w:spacing w:line="288" w:lineRule="auto"/>
        <w:rPr>
          <w:rFonts w:ascii="Lato" w:eastAsia="Lato" w:hAnsi="Lato" w:cs="Lato"/>
          <w:i w:val="0"/>
          <w:sz w:val="22"/>
        </w:rPr>
      </w:pPr>
      <w:r>
        <w:rPr>
          <w:rFonts w:ascii="Lato" w:eastAsia="Lato" w:hAnsi="Lato" w:cs="Lato"/>
          <w:i w:val="0"/>
          <w:sz w:val="24"/>
        </w:rPr>
        <w:t>Insurance Requirement</w:t>
      </w:r>
    </w:p>
    <w:p>
      <w:pPr>
        <w:spacing w:line="288" w:lineRule="auto"/>
        <w:rPr>
          <w:rFonts w:ascii="Lato" w:eastAsia="Lato" w:hAnsi="Lato" w:cs="Lato"/>
          <w:i w:val="0"/>
          <w:sz w:val="22"/>
        </w:rPr>
      </w:pPr>
      <w:sdt>
        <w:sdtPr>
          <w:tag w:val="#PARTY A#"/>
          <w:id w:val="516934930"/>
          <w:placeholder>
            <w:docPart w:val="#PARTY A#"/>
          </w:placeholder>
          <w:showingPlcHdr/>
          <w:text/>
          <w15:color w:val="FFFF00"/>
        </w:sdtPr>
        <w:sdtContent>
          <w:r>
            <w:rPr>
              <w:rStyle w:val="PlaceholderText"/>
            </w:rPr>
            <w:t>#PARTY A#</w:t>
          </w:r>
        </w:sdtContent>
      </w:sdt>
      <w:r>
        <w:rPr>
          <w:rFonts w:ascii="Lato" w:eastAsia="Lato" w:hAnsi="Lato" w:cs="Lato"/>
          <w:i w:val="0"/>
          <w:sz w:val="22"/>
        </w:rPr>
        <w:t xml:space="preserve"> shall maintain the insurance necessary to cover its obligations and responsibilities under this agreement, or any amount required by Law, but in no case less than </w:t>
      </w:r>
      <w:sdt>
        <w:sdtPr>
          <w:tag w:val="#LIST OF SPECIFIC TYPES AND AMOUNTS OF INSURANCE REQUIRED#"/>
          <w:id w:val="1989386632"/>
          <w:placeholder>
            <w:docPart w:val="#LIST OF SPECIFIC TYPES AND AMOUNTS OF INSURANCE REQUIRED#"/>
          </w:placeholder>
          <w:showingPlcHdr/>
          <w:text/>
          <w15:color w:val="FFFF00"/>
        </w:sdtPr>
        <w:sdtContent>
          <w:r>
            <w:rPr>
              <w:rStyle w:val="PlaceholderText"/>
            </w:rPr>
            <w:t>#LIST OF SPECIFIC TYPES AND AMOUNTS OF INSURANCE REQUIRED#</w:t>
          </w:r>
        </w:sdtContent>
      </w:sdt>
      <w:r>
        <w:rPr>
          <w:rFonts w:ascii="Lato" w:eastAsia="Lato" w:hAnsi="Lato" w:cs="Lato"/>
          <w:i w:val="0"/>
          <w:sz w:val="22"/>
        </w:rPr>
        <w:t xml:space="preserve"> </w:t>
      </w:r>
    </w:p>
    <w:p>
      <w:pPr>
        <w:spacing w:line="288" w:lineRule="auto"/>
        <w:rPr>
          <w:rFonts w:ascii="Lato" w:eastAsia="Lato" w:hAnsi="Lato" w:cs="Lato"/>
          <w:i w:val="0"/>
          <w:sz w:val="22"/>
        </w:rPr>
      </w:pPr>
    </w:p>
    <w:p>
      <w:pPr>
        <w:pStyle w:val="Heading2"/>
        <w:numPr>
          <w:ilvl w:val="1"/>
          <w:numId w:val="1"/>
        </w:numPr>
        <w:spacing w:line="288" w:lineRule="auto"/>
        <w:rPr>
          <w:rFonts w:ascii="Lato" w:eastAsia="Lato" w:hAnsi="Lato" w:cs="Lato"/>
          <w:i w:val="0"/>
          <w:sz w:val="22"/>
        </w:rPr>
      </w:pPr>
      <w:r>
        <w:rPr>
          <w:rFonts w:ascii="Lato" w:eastAsia="Lato" w:hAnsi="Lato" w:cs="Lato"/>
          <w:i w:val="0"/>
          <w:sz w:val="24"/>
        </w:rPr>
        <w:t>Proof of Insurance</w:t>
      </w:r>
    </w:p>
    <w:p>
      <w:pPr>
        <w:spacing w:line="288" w:lineRule="auto"/>
        <w:rPr>
          <w:rFonts w:ascii="Lato" w:eastAsia="Lato" w:hAnsi="Lato" w:cs="Lato"/>
          <w:i w:val="0"/>
          <w:sz w:val="22"/>
        </w:rPr>
      </w:pPr>
      <w:r>
        <w:rPr>
          <w:rFonts w:ascii="Lato" w:eastAsia="Lato" w:hAnsi="Lato" w:cs="Lato"/>
          <w:i w:val="0"/>
          <w:sz w:val="22"/>
        </w:rPr>
        <w:t xml:space="preserve">At </w:t>
      </w:r>
      <w:sdt>
        <w:sdtPr>
          <w:tag w:val="#PARTY B#"/>
          <w:id w:val="1875684469"/>
          <w:placeholder>
            <w:docPart w:val="#PARTY B#"/>
          </w:placeholder>
          <w:showingPlcHdr/>
          <w:text/>
          <w15:color w:val="FFFF00"/>
        </w:sdtPr>
        <w:sdtContent>
          <w:r>
            <w:rPr>
              <w:rStyle w:val="PlaceholderText"/>
            </w:rPr>
            <w:t>#PARTY B#</w:t>
          </w:r>
        </w:sdtContent>
      </w:sdt>
      <w:r>
        <w:rPr>
          <w:rFonts w:ascii="Lato" w:eastAsia="Lato" w:hAnsi="Lato" w:cs="Lato"/>
          <w:i w:val="0"/>
          <w:sz w:val="22"/>
        </w:rPr>
        <w:t xml:space="preserve">'s request, </w:t>
      </w:r>
      <w:sdt>
        <w:sdtPr>
          <w:tag w:val="#PARTY A#"/>
          <w:id w:val="512742350"/>
          <w:placeholder>
            <w:docPart w:val="#PARTY A#"/>
          </w:placeholder>
          <w:showingPlcHdr/>
          <w:text/>
          <w15:color w:val="FFFF00"/>
        </w:sdtPr>
        <w:sdtContent>
          <w:r>
            <w:rPr>
              <w:rStyle w:val="PlaceholderText"/>
            </w:rPr>
            <w:t>#PARTY A#</w:t>
          </w:r>
        </w:sdtContent>
      </w:sdt>
      <w:r>
        <w:rPr>
          <w:rFonts w:ascii="Lato" w:eastAsia="Lato" w:hAnsi="Lato" w:cs="Lato"/>
          <w:i w:val="0"/>
          <w:sz w:val="22"/>
        </w:rPr>
        <w:t xml:space="preserve"> shall provide </w:t>
      </w:r>
      <w:sdt>
        <w:sdtPr>
          <w:tag w:val="#PARTY B#"/>
          <w:id w:val="646457884"/>
          <w:placeholder>
            <w:docPart w:val="#PARTY B#"/>
          </w:placeholder>
          <w:showingPlcHdr/>
          <w:text/>
          <w15:color w:val="FFFF00"/>
        </w:sdtPr>
        <w:sdtContent>
          <w:r>
            <w:rPr>
              <w:rStyle w:val="PlaceholderText"/>
            </w:rPr>
            <w:t>#PARTY B#</w:t>
          </w:r>
        </w:sdtContent>
      </w:sdt>
      <w:r>
        <w:rPr>
          <w:rFonts w:ascii="Lato" w:eastAsia="Lato" w:hAnsi="Lato" w:cs="Lato"/>
          <w:i w:val="0"/>
          <w:sz w:val="22"/>
        </w:rPr>
        <w:t xml:space="preserve"> with certificates or other acceptable proof of its insurance, describing the coverage of its insurance, and notice of any material change to its insurance. </w:t>
      </w:r>
    </w:p>
    <w:p>
      <w:pPr>
        <w:spacing w:line="288" w:lineRule="auto"/>
        <w:rPr>
          <w:rFonts w:ascii="Lato" w:eastAsia="Lato" w:hAnsi="Lato" w:cs="Lato"/>
          <w:i w:val="0"/>
          <w:sz w:val="22"/>
        </w:rPr>
      </w:pPr>
    </w:p>
    <w:p>
      <w:pPr>
        <w:pStyle w:val="Heading2"/>
        <w:numPr>
          <w:ilvl w:val="1"/>
          <w:numId w:val="1"/>
        </w:numPr>
        <w:spacing w:line="288" w:lineRule="auto"/>
        <w:rPr>
          <w:rFonts w:ascii="Lato" w:eastAsia="Lato" w:hAnsi="Lato" w:cs="Lato"/>
          <w:i w:val="0"/>
          <w:sz w:val="22"/>
        </w:rPr>
      </w:pPr>
      <w:r>
        <w:rPr>
          <w:rFonts w:ascii="Lato" w:eastAsia="Lato" w:hAnsi="Lato" w:cs="Lato"/>
          <w:i w:val="0"/>
          <w:sz w:val="24"/>
        </w:rPr>
        <w:t>Additional Insurance</w:t>
      </w:r>
    </w:p>
    <w:p>
      <w:pPr>
        <w:spacing w:line="288" w:lineRule="auto"/>
        <w:rPr>
          <w:rFonts w:ascii="Lato" w:eastAsia="Lato" w:hAnsi="Lato" w:cs="Lato"/>
          <w:i w:val="0"/>
          <w:sz w:val="22"/>
        </w:rPr>
      </w:pPr>
      <w:sdt>
        <w:sdtPr>
          <w:tag w:val="#PARTY B#"/>
          <w:id w:val="2010419414"/>
          <w:placeholder>
            <w:docPart w:val="#PARTY B#"/>
          </w:placeholder>
          <w:showingPlcHdr/>
          <w:text/>
          <w15:color w:val="FFFF00"/>
        </w:sdtPr>
        <w:sdtContent>
          <w:r>
            <w:rPr>
              <w:rStyle w:val="PlaceholderText"/>
            </w:rPr>
            <w:t>#PARTY B#</w:t>
          </w:r>
        </w:sdtContent>
      </w:sdt>
      <w:r>
        <w:rPr>
          <w:rFonts w:ascii="Lato" w:eastAsia="Lato" w:hAnsi="Lato" w:cs="Lato"/>
          <w:i w:val="0"/>
          <w:sz w:val="22"/>
        </w:rPr>
        <w:t xml:space="preserve"> may require </w:t>
      </w:r>
      <w:sdt>
        <w:sdtPr>
          <w:tag w:val="#PARTY A#"/>
          <w:id w:val="770862136"/>
          <w:placeholder>
            <w:docPart w:val="#PARTY A#"/>
          </w:placeholder>
          <w:showingPlcHdr/>
          <w:text/>
          <w15:color w:val="FFFF00"/>
        </w:sdtPr>
        <w:sdtContent>
          <w:r>
            <w:rPr>
              <w:rStyle w:val="PlaceholderText"/>
            </w:rPr>
            <w:t>#PARTY A#</w:t>
          </w:r>
        </w:sdtContent>
      </w:sdt>
      <w:r>
        <w:rPr>
          <w:rFonts w:ascii="Lato" w:eastAsia="Lato" w:hAnsi="Lato" w:cs="Lato"/>
          <w:i w:val="0"/>
          <w:sz w:val="22"/>
        </w:rPr>
        <w:t xml:space="preserve"> to obtain a reasonable amount of additional insurance, by providing </w:t>
      </w:r>
      <w:sdt>
        <w:sdtPr>
          <w:tag w:val="#PARTY A#"/>
          <w:id w:val="1459111809"/>
          <w:placeholder>
            <w:docPart w:val="#PARTY A#"/>
          </w:placeholder>
          <w:showingPlcHdr/>
          <w:text/>
          <w15:color w:val="FFFF00"/>
        </w:sdtPr>
        <w:sdtContent>
          <w:r>
            <w:rPr>
              <w:rStyle w:val="PlaceholderText"/>
            </w:rPr>
            <w:t>#PARTY A#</w:t>
          </w:r>
        </w:sdtContent>
      </w:sdt>
      <w:r>
        <w:rPr>
          <w:rFonts w:ascii="Lato" w:eastAsia="Lato" w:hAnsi="Lato" w:cs="Lato"/>
          <w:i w:val="0"/>
          <w:sz w:val="22"/>
        </w:rPr>
        <w:t xml:space="preserve"> with</w:t>
      </w:r>
    </w:p>
    <w:p>
      <w:pPr>
        <w:numPr>
          <w:numId w:val="27"/>
        </w:numPr>
        <w:spacing w:line="288" w:lineRule="auto"/>
        <w:rPr>
          <w:rFonts w:ascii="Lato" w:eastAsia="Lato" w:hAnsi="Lato" w:cs="Lato"/>
          <w:i w:val="0"/>
          <w:sz w:val="22"/>
        </w:rPr>
      </w:pPr>
      <w:r>
        <w:rPr>
          <w:rFonts w:ascii="Lato" w:eastAsia="Lato" w:hAnsi="Lato" w:cs="Lato"/>
          <w:i w:val="0"/>
          <w:sz w:val="22"/>
        </w:rPr>
        <w:t>good reason for the additional insurance, and</w:t>
      </w:r>
    </w:p>
    <w:p>
      <w:pPr>
        <w:numPr>
          <w:numId w:val="27"/>
        </w:numPr>
        <w:spacing w:line="288" w:lineRule="auto"/>
        <w:rPr>
          <w:rFonts w:ascii="Lato" w:eastAsia="Lato" w:hAnsi="Lato" w:cs="Lato"/>
          <w:i w:val="0"/>
          <w:sz w:val="22"/>
        </w:rPr>
      </w:pPr>
      <w:r>
        <w:rPr>
          <w:rFonts w:ascii="Lato" w:eastAsia="Lato" w:hAnsi="Lato" w:cs="Lato"/>
          <w:i w:val="0"/>
          <w:sz w:val="22"/>
        </w:rPr>
        <w:t>requirements for the additional insurance.</w:t>
      </w:r>
    </w:p>
    <w:p>
      <w:pPr>
        <w:numPr>
          <w:ilvl w:val="0"/>
          <w:numId w:val="0"/>
        </w:numPr>
        <w:spacing w:line="288" w:lineRule="auto"/>
        <w:rPr>
          <w:rFonts w:ascii="Lato" w:eastAsia="Lato" w:hAnsi="Lato" w:cs="Lato"/>
          <w:i w:val="0"/>
          <w:sz w:val="22"/>
        </w:rPr>
      </w:pPr>
    </w:p>
    <w:p>
      <w:pPr>
        <w:pStyle w:val="Heading2"/>
        <w:numPr>
          <w:ilvl w:val="1"/>
          <w:numId w:val="1"/>
        </w:numPr>
        <w:spacing w:line="288" w:lineRule="auto"/>
        <w:rPr>
          <w:rFonts w:ascii="Lato" w:eastAsia="Lato" w:hAnsi="Lato" w:cs="Lato"/>
          <w:i w:val="0"/>
          <w:sz w:val="22"/>
        </w:rPr>
      </w:pPr>
      <w:r>
        <w:rPr>
          <w:rFonts w:ascii="Lato" w:eastAsia="Lato" w:hAnsi="Lato" w:cs="Lato"/>
          <w:i w:val="0"/>
          <w:sz w:val="24"/>
        </w:rPr>
        <w:t>Additional Insured</w:t>
      </w:r>
    </w:p>
    <w:p>
      <w:pPr>
        <w:numPr>
          <w:numId w:val="28"/>
        </w:numPr>
        <w:spacing w:line="288" w:lineRule="auto"/>
        <w:rPr>
          <w:rFonts w:ascii="Lato" w:eastAsia="Lato" w:hAnsi="Lato" w:cs="Lato"/>
          <w:i w:val="0"/>
          <w:sz w:val="22"/>
        </w:rPr>
      </w:pPr>
      <w:sdt>
        <w:sdtPr>
          <w:tag w:val="#PARTY B#"/>
          <w:id w:val="1148230232"/>
          <w:placeholder>
            <w:docPart w:val="#PARTY B#"/>
          </w:placeholder>
          <w:showingPlcHdr/>
          <w:text/>
          <w15:color w:val="FFFF00"/>
        </w:sdtPr>
        <w:sdtContent>
          <w:r>
            <w:rPr>
              <w:rStyle w:val="PlaceholderText"/>
            </w:rPr>
            <w:t>#PARTY B#</w:t>
          </w:r>
        </w:sdtContent>
      </w:sdt>
      <w:r>
        <w:rPr>
          <w:rFonts w:ascii="Lato" w:eastAsia="Lato" w:hAnsi="Lato" w:cs="Lato"/>
          <w:i w:val="0"/>
          <w:sz w:val="22"/>
        </w:rPr>
        <w:t xml:space="preserve"> Added to </w:t>
      </w:r>
      <w:sdt>
        <w:sdtPr>
          <w:tag w:val="#PARTY A#"/>
          <w:id w:val="1677016756"/>
          <w:placeholder>
            <w:docPart w:val="#PARTY A#"/>
          </w:placeholder>
          <w:showingPlcHdr/>
          <w:text/>
          <w15:color w:val="FFFF00"/>
        </w:sdtPr>
        <w:sdtContent>
          <w:r>
            <w:rPr>
              <w:rStyle w:val="PlaceholderText"/>
            </w:rPr>
            <w:t>#PARTY A#</w:t>
          </w:r>
        </w:sdtContent>
      </w:sdt>
      <w:r>
        <w:rPr>
          <w:rFonts w:ascii="Lato" w:eastAsia="Lato" w:hAnsi="Lato" w:cs="Lato"/>
          <w:i w:val="0"/>
          <w:sz w:val="22"/>
        </w:rPr>
        <w:t xml:space="preserve">'s Policy </w:t>
      </w:r>
      <w:sdt>
        <w:sdtPr>
          <w:tag w:val="#PARTY A#"/>
          <w:id w:val="48942133"/>
          <w:placeholder>
            <w:docPart w:val="#PARTY A#"/>
          </w:placeholder>
          <w:showingPlcHdr/>
          <w:text/>
          <w15:color w:val="FFFF00"/>
        </w:sdtPr>
        <w:sdtContent>
          <w:r>
            <w:rPr>
              <w:rStyle w:val="PlaceholderText"/>
            </w:rPr>
            <w:t>#PARTY A#</w:t>
          </w:r>
        </w:sdtContent>
      </w:sdt>
      <w:r>
        <w:rPr>
          <w:rFonts w:ascii="Lato" w:eastAsia="Lato" w:hAnsi="Lato" w:cs="Lato"/>
          <w:i w:val="0"/>
          <w:sz w:val="22"/>
        </w:rPr>
        <w:t xml:space="preserve"> shall, within </w:t>
      </w:r>
      <w:sdt>
        <w:sdtPr>
          <w:tag w:val="#ADDITIONAL INSURED NOTIFICATION DAYS#"/>
          <w:id w:val="1930093944"/>
          <w:placeholder>
            <w:docPart w:val="#ADDITIONAL INSURED NOTIFICATION DAYS#"/>
          </w:placeholder>
          <w:text/>
          <w15:color w:val="FFFF00"/>
        </w:sdtPr>
        <w:sdtContent>
          <w:r>
            <w:rPr>
              <w:rStyle w:val="PlaceholderText"/>
            </w:rPr>
            <w:t>#ADDITIONAL INSURED NOTIFICATION DAYS#</w:t>
          </w:r>
        </w:sdtContent>
      </w:sdt>
      <w:r>
        <w:rPr>
          <w:rFonts w:ascii="Lato" w:eastAsia="Lato" w:hAnsi="Lato" w:cs="Lato"/>
          <w:i w:val="0"/>
          <w:sz w:val="22"/>
        </w:rPr>
        <w:t xml:space="preserve"> Business Days' of the Effective Date, have </w:t>
      </w:r>
      <w:sdt>
        <w:sdtPr>
          <w:tag w:val="#PARTY A#"/>
          <w:id w:val="1696108519"/>
          <w:placeholder>
            <w:docPart w:val="#PARTY A#"/>
          </w:placeholder>
          <w:showingPlcHdr/>
          <w:text/>
          <w15:color w:val="FFFF00"/>
        </w:sdtPr>
        <w:sdtContent>
          <w:r>
            <w:rPr>
              <w:rStyle w:val="PlaceholderText"/>
            </w:rPr>
            <w:t>#PARTY A#</w:t>
          </w:r>
        </w:sdtContent>
      </w:sdt>
      <w:r>
        <w:rPr>
          <w:rFonts w:ascii="Lato" w:eastAsia="Lato" w:hAnsi="Lato" w:cs="Lato"/>
          <w:i w:val="0"/>
          <w:sz w:val="22"/>
        </w:rPr>
        <w:t xml:space="preserve">'s insurer add </w:t>
      </w:r>
      <w:sdt>
        <w:sdtPr>
          <w:tag w:val="#PARTY B#"/>
          <w:id w:val="492050801"/>
          <w:placeholder>
            <w:docPart w:val="#PARTY B#"/>
          </w:placeholder>
          <w:showingPlcHdr/>
          <w:text/>
          <w15:color w:val="FFFF00"/>
        </w:sdtPr>
        <w:sdtContent>
          <w:r>
            <w:rPr>
              <w:rStyle w:val="PlaceholderText"/>
            </w:rPr>
            <w:t>#PARTY B#</w:t>
          </w:r>
        </w:sdtContent>
      </w:sdt>
      <w:r>
        <w:rPr>
          <w:rFonts w:ascii="Lato" w:eastAsia="Lato" w:hAnsi="Lato" w:cs="Lato"/>
          <w:i w:val="0"/>
          <w:sz w:val="22"/>
        </w:rPr>
        <w:t xml:space="preserve"> as an additional insured to </w:t>
      </w:r>
      <w:sdt>
        <w:sdtPr>
          <w:tag w:val="#PARTY A#"/>
          <w:id w:val="1004709709"/>
          <w:placeholder>
            <w:docPart w:val="#PARTY A#"/>
          </w:placeholder>
          <w:showingPlcHdr/>
          <w:text/>
          <w15:color w:val="FFFF00"/>
        </w:sdtPr>
        <w:sdtContent>
          <w:r>
            <w:rPr>
              <w:rStyle w:val="PlaceholderText"/>
            </w:rPr>
            <w:t>#PARTY A#</w:t>
          </w:r>
        </w:sdtContent>
      </w:sdt>
      <w:r>
        <w:rPr>
          <w:rFonts w:ascii="Lato" w:eastAsia="Lato" w:hAnsi="Lato" w:cs="Lato"/>
          <w:i w:val="0"/>
          <w:sz w:val="22"/>
        </w:rPr>
        <w:t>'s policy.</w:t>
      </w:r>
    </w:p>
    <w:p>
      <w:pPr>
        <w:numPr>
          <w:numId w:val="28"/>
        </w:numPr>
        <w:spacing w:line="288" w:lineRule="auto"/>
        <w:rPr>
          <w:rFonts w:ascii="Lato" w:eastAsia="Lato" w:hAnsi="Lato" w:cs="Lato"/>
          <w:sz w:val="22"/>
        </w:rPr>
      </w:pPr>
      <w:r>
        <w:rPr>
          <w:rFonts w:ascii="Lato" w:eastAsia="Lato" w:hAnsi="Lato" w:cs="Lato"/>
          <w:b/>
          <w:i w:val="0"/>
          <w:sz w:val="22"/>
        </w:rPr>
        <w:t>Certificate of Insurance</w:t>
      </w:r>
      <w:r>
        <w:rPr>
          <w:rFonts w:ascii="Lato" w:eastAsia="Lato" w:hAnsi="Lato" w:cs="Lato"/>
          <w:sz w:val="22"/>
        </w:rPr>
        <w:t xml:space="preserve">. </w:t>
      </w:r>
      <w:sdt>
        <w:sdtPr>
          <w:tag w:val="#PARTY A#"/>
          <w:id w:val="654053490"/>
          <w:placeholder>
            <w:docPart w:val="#PARTY A#"/>
          </w:placeholder>
          <w:showingPlcHdr/>
          <w:text/>
          <w15:color w:val="FFFF00"/>
        </w:sdtPr>
        <w:sdtContent>
          <w:r>
            <w:rPr>
              <w:rStyle w:val="PlaceholderText"/>
            </w:rPr>
            <w:t>#PARTY A#</w:t>
          </w:r>
        </w:sdtContent>
      </w:sdt>
      <w:r>
        <w:rPr>
          <w:rFonts w:ascii="Lato" w:eastAsia="Lato" w:hAnsi="Lato" w:cs="Lato"/>
          <w:sz w:val="22"/>
        </w:rPr>
        <w:t xml:space="preserve"> shall have its insurer send a certificate to </w:t>
      </w:r>
      <w:sdt>
        <w:sdtPr>
          <w:tag w:val="#PARTY B#"/>
          <w:id w:val="283922017"/>
          <w:placeholder>
            <w:docPart w:val="#PARTY B#"/>
          </w:placeholder>
          <w:showingPlcHdr/>
          <w:text/>
          <w15:color w:val="FFFF00"/>
        </w:sdtPr>
        <w:sdtContent>
          <w:r>
            <w:rPr>
              <w:rStyle w:val="PlaceholderText"/>
            </w:rPr>
            <w:t>#PARTY B#</w:t>
          </w:r>
        </w:sdtContent>
      </w:sdt>
      <w:r>
        <w:rPr>
          <w:rFonts w:ascii="Lato" w:eastAsia="Lato" w:hAnsi="Lato" w:cs="Lato"/>
          <w:sz w:val="22"/>
        </w:rPr>
        <w:t xml:space="preserve">, proving </w:t>
      </w:r>
      <w:sdt>
        <w:sdtPr>
          <w:tag w:val="#PARTY B#"/>
          <w:id w:val="1594777250"/>
          <w:placeholder>
            <w:docPart w:val="#PARTY B#"/>
          </w:placeholder>
          <w:showingPlcHdr/>
          <w:text/>
          <w15:color w:val="FFFF00"/>
        </w:sdtPr>
        <w:sdtContent>
          <w:r>
            <w:rPr>
              <w:rStyle w:val="PlaceholderText"/>
            </w:rPr>
            <w:t>#PARTY B#</w:t>
          </w:r>
        </w:sdtContent>
      </w:sdt>
      <w:r>
        <w:rPr>
          <w:rFonts w:ascii="Lato" w:eastAsia="Lato" w:hAnsi="Lato" w:cs="Lato"/>
          <w:sz w:val="22"/>
        </w:rPr>
        <w:t xml:space="preserve"> has been added to </w:t>
      </w:r>
      <w:sdt>
        <w:sdtPr>
          <w:tag w:val="#PARTY A#"/>
          <w:id w:val="882997521"/>
          <w:placeholder>
            <w:docPart w:val="#PARTY A#"/>
          </w:placeholder>
          <w:showingPlcHdr/>
          <w:text/>
          <w15:color w:val="FFFF00"/>
        </w:sdtPr>
        <w:sdtContent>
          <w:r>
            <w:rPr>
              <w:rStyle w:val="PlaceholderText"/>
            </w:rPr>
            <w:t>#PARTY A#</w:t>
          </w:r>
        </w:sdtContent>
      </w:sdt>
      <w:r>
        <w:rPr>
          <w:rFonts w:ascii="Lato" w:eastAsia="Lato" w:hAnsi="Lato" w:cs="Lato"/>
          <w:sz w:val="22"/>
        </w:rPr>
        <w:t xml:space="preserve">'s policy, and confirming that the insurer will give </w:t>
      </w:r>
      <w:sdt>
        <w:sdtPr>
          <w:tag w:val="#PARTY B#"/>
          <w:id w:val="500280544"/>
          <w:placeholder>
            <w:docPart w:val="#PARTY B#"/>
          </w:placeholder>
          <w:showingPlcHdr/>
          <w:text/>
          <w15:color w:val="FFFF00"/>
        </w:sdtPr>
        <w:sdtContent>
          <w:r>
            <w:rPr>
              <w:rStyle w:val="PlaceholderText"/>
            </w:rPr>
            <w:t>#PARTY B#</w:t>
          </w:r>
        </w:sdtContent>
      </w:sdt>
      <w:r>
        <w:rPr>
          <w:rFonts w:ascii="Lato" w:eastAsia="Lato" w:hAnsi="Lato" w:cs="Lato"/>
          <w:sz w:val="22"/>
        </w:rPr>
        <w:t xml:space="preserve"> [30] Business Days written notice before any proposed cancelation, modification, or reduction in coverage of </w:t>
      </w:r>
      <w:sdt>
        <w:sdtPr>
          <w:tag w:val="#PARTY A#"/>
          <w:id w:val="170406723"/>
          <w:placeholder>
            <w:docPart w:val="#PARTY A#"/>
          </w:placeholder>
          <w:showingPlcHdr/>
          <w:text/>
          <w15:color w:val="FFFF00"/>
        </w:sdtPr>
        <w:sdtContent>
          <w:r>
            <w:rPr>
              <w:rStyle w:val="PlaceholderText"/>
            </w:rPr>
            <w:t>#PARTY A#</w:t>
          </w:r>
        </w:sdtContent>
      </w:sdt>
      <w:r>
        <w:rPr>
          <w:rFonts w:ascii="Lato" w:eastAsia="Lato" w:hAnsi="Lato" w:cs="Lato"/>
          <w:sz w:val="22"/>
        </w:rPr>
        <w:t>'s policy.</w:t>
      </w:r>
    </w:p>
    <w:p>
      <w:pPr>
        <w:numPr>
          <w:ilvl w:val="0"/>
          <w:numId w:val="0"/>
        </w:numPr>
        <w:spacing w:line="288" w:lineRule="auto"/>
        <w:rPr>
          <w:rFonts w:ascii="Lato" w:eastAsia="Lato" w:hAnsi="Lato" w:cs="Lato"/>
          <w:sz w:val="22"/>
        </w:rPr>
      </w:pPr>
    </w:p>
    <w:p>
      <w:pPr>
        <w:pStyle w:val="Heading2"/>
        <w:numPr>
          <w:ilvl w:val="1"/>
          <w:numId w:val="1"/>
        </w:numPr>
        <w:spacing w:line="288" w:lineRule="auto"/>
        <w:rPr>
          <w:rFonts w:ascii="Lato" w:eastAsia="Lato" w:hAnsi="Lato" w:cs="Lato"/>
          <w:i w:val="0"/>
          <w:sz w:val="22"/>
        </w:rPr>
      </w:pPr>
      <w:r>
        <w:rPr>
          <w:rFonts w:ascii="Lato" w:eastAsia="Lato" w:hAnsi="Lato" w:cs="Lato"/>
          <w:i w:val="0"/>
          <w:sz w:val="24"/>
        </w:rPr>
        <w:t xml:space="preserve">No Contribution from </w:t>
      </w:r>
      <w:sdt>
        <w:sdtPr>
          <w:tag w:val="#PARTY A#"/>
          <w:id w:val="1675893945"/>
          <w:placeholder>
            <w:docPart w:val="#PARTY A#"/>
          </w:placeholder>
          <w:showingPlcHdr/>
          <w:text/>
          <w15:color w:val="FFFF00"/>
        </w:sdtPr>
        <w:sdtContent>
          <w:r>
            <w:rPr>
              <w:rStyle w:val="PlaceholderText"/>
            </w:rPr>
            <w:t>#PARTY A#</w:t>
          </w:r>
        </w:sdtContent>
      </w:sdt>
    </w:p>
    <w:p>
      <w:pPr>
        <w:spacing w:line="288" w:lineRule="auto"/>
        <w:rPr>
          <w:rFonts w:ascii="Lato" w:eastAsia="Lato" w:hAnsi="Lato" w:cs="Lato"/>
          <w:i w:val="0"/>
          <w:sz w:val="22"/>
        </w:rPr>
      </w:pPr>
      <w:r>
        <w:rPr>
          <w:rFonts w:ascii="Lato" w:eastAsia="Lato" w:hAnsi="Lato" w:cs="Lato"/>
          <w:i w:val="0"/>
          <w:sz w:val="22"/>
        </w:rPr>
        <w:t xml:space="preserve">Any insurance carried by </w:t>
      </w:r>
      <w:sdt>
        <w:sdtPr>
          <w:tag w:val="#PARTY B#"/>
          <w:id w:val="831257878"/>
          <w:placeholder>
            <w:docPart w:val="#PARTY B#"/>
          </w:placeholder>
          <w:showingPlcHdr/>
          <w:text/>
          <w15:color w:val="FFFF00"/>
        </w:sdtPr>
        <w:sdtContent>
          <w:r>
            <w:rPr>
              <w:rStyle w:val="PlaceholderText"/>
            </w:rPr>
            <w:t>#PARTY B#</w:t>
          </w:r>
        </w:sdtContent>
      </w:sdt>
      <w:r>
        <w:rPr>
          <w:rFonts w:ascii="Lato" w:eastAsia="Lato" w:hAnsi="Lato" w:cs="Lato"/>
          <w:i w:val="0"/>
          <w:sz w:val="22"/>
        </w:rPr>
        <w:t xml:space="preserve"> will not be subject to contribution.</w:t>
      </w:r>
    </w:p>
    <w:p>
      <w:pPr>
        <w:spacing w:line="288" w:lineRule="auto"/>
        <w:rPr>
          <w:rFonts w:ascii="Lato" w:eastAsia="Lato" w:hAnsi="Lato" w:cs="Lato"/>
          <w:i w:val="0"/>
          <w:sz w:val="22"/>
        </w:rPr>
      </w:pPr>
    </w:p>
    <w:p>
      <w:pPr>
        <w:pStyle w:val="Heading1"/>
        <w:numPr>
          <w:numId w:val="1"/>
        </w:numPr>
        <w:spacing w:line="288" w:lineRule="auto"/>
        <w:rPr>
          <w:rFonts w:ascii="Lato" w:eastAsia="Lato" w:hAnsi="Lato" w:cs="Lato"/>
          <w:i w:val="0"/>
          <w:sz w:val="22"/>
        </w:rPr>
      </w:pPr>
      <w:sdt>
        <w:sdtPr>
          <w:tag w:val="#PARTY A#"/>
          <w:id w:val="296661762"/>
          <w:placeholder>
            <w:docPart w:val="#PARTY A#"/>
          </w:placeholder>
          <w:showingPlcHdr/>
          <w:text/>
          <w15:color w:val="FFFF00"/>
        </w:sdtPr>
        <w:sdtContent>
          <w:r>
            <w:rPr>
              <w:rStyle w:val="PlaceholderText"/>
            </w:rPr>
            <w:t>#PARTY A#</w:t>
          </w:r>
        </w:sdtContent>
      </w:sdt>
      <w:r>
        <w:rPr>
          <w:rFonts w:ascii="Lato" w:eastAsia="Lato" w:hAnsi="Lato" w:cs="Lato"/>
          <w:i w:val="0"/>
          <w:sz w:val="28"/>
        </w:rPr>
        <w:t>'s Use of Data</w:t>
      </w:r>
    </w:p>
    <w:p>
      <w:pPr>
        <w:pStyle w:val="Heading2"/>
        <w:numPr>
          <w:ilvl w:val="1"/>
          <w:numId w:val="1"/>
        </w:numPr>
        <w:spacing w:line="288" w:lineRule="auto"/>
        <w:rPr>
          <w:rFonts w:ascii="Lato" w:eastAsia="Lato" w:hAnsi="Lato" w:cs="Lato"/>
          <w:i w:val="0"/>
          <w:sz w:val="22"/>
        </w:rPr>
      </w:pPr>
      <w:r>
        <w:rPr>
          <w:rFonts w:ascii="Lato" w:eastAsia="Lato" w:hAnsi="Lato" w:cs="Lato"/>
          <w:i w:val="0"/>
          <w:sz w:val="24"/>
        </w:rPr>
        <w:t>Purpose</w:t>
      </w:r>
    </w:p>
    <w:p>
      <w:pPr>
        <w:spacing w:line="288" w:lineRule="auto"/>
        <w:rPr>
          <w:rFonts w:ascii="Lato" w:eastAsia="Lato" w:hAnsi="Lato" w:cs="Lato"/>
          <w:i w:val="0"/>
          <w:sz w:val="22"/>
        </w:rPr>
      </w:pPr>
      <w:sdt>
        <w:sdtPr>
          <w:tag w:val="#PARTY A#"/>
          <w:id w:val="409494508"/>
          <w:placeholder>
            <w:docPart w:val="#PARTY A#"/>
          </w:placeholder>
          <w:showingPlcHdr/>
          <w:text/>
          <w15:color w:val="FFFF00"/>
        </w:sdtPr>
        <w:sdtContent>
          <w:r>
            <w:rPr>
              <w:rStyle w:val="PlaceholderText"/>
            </w:rPr>
            <w:t>#PARTY A#</w:t>
          </w:r>
        </w:sdtContent>
      </w:sdt>
      <w:r>
        <w:rPr>
          <w:rFonts w:ascii="Lato" w:eastAsia="Lato" w:hAnsi="Lato" w:cs="Lato"/>
          <w:i w:val="0"/>
          <w:sz w:val="22"/>
        </w:rPr>
        <w:t xml:space="preserve"> will use </w:t>
      </w:r>
      <w:sdt>
        <w:sdtPr>
          <w:tag w:val="#PARTY B#"/>
          <w:id w:val="151133035"/>
          <w:placeholder>
            <w:docPart w:val="#PARTY B#"/>
          </w:placeholder>
          <w:showingPlcHdr/>
          <w:text/>
          <w15:color w:val="FFFF00"/>
        </w:sdtPr>
        <w:sdtContent>
          <w:r>
            <w:rPr>
              <w:rStyle w:val="PlaceholderText"/>
            </w:rPr>
            <w:t>#PARTY B#</w:t>
          </w:r>
        </w:sdtContent>
      </w:sdt>
      <w:r>
        <w:rPr>
          <w:rFonts w:ascii="Lato" w:eastAsia="Lato" w:hAnsi="Lato" w:cs="Lato"/>
          <w:i w:val="0"/>
          <w:sz w:val="22"/>
        </w:rPr>
        <w:t xml:space="preserve">'s Data only in furtherance of this agreement and in providing the </w:t>
      </w:r>
      <w:sdt>
        <w:sdtPr>
          <w:tag w:val="#DELIVERABLES#"/>
          <w:id w:val="772005102"/>
          <w:placeholder>
            <w:docPart w:val="#DELIVERABLES#"/>
          </w:placeholder>
          <w:showingPlcHdr/>
          <w:text/>
          <w15:color w:val="FFFF00"/>
        </w:sdtPr>
        <w:sdtContent>
          <w:r>
            <w:rPr>
              <w:rStyle w:val="PlaceholderText"/>
            </w:rPr>
            <w:t>#DELIVERABLES#</w:t>
          </w:r>
        </w:sdtContent>
      </w:sdt>
      <w:r>
        <w:rPr>
          <w:rFonts w:ascii="Lato" w:eastAsia="Lato" w:hAnsi="Lato" w:cs="Lato"/>
          <w:i w:val="0"/>
          <w:sz w:val="22"/>
        </w:rPr>
        <w:t>.</w:t>
      </w:r>
    </w:p>
    <w:p>
      <w:pPr>
        <w:spacing w:line="288" w:lineRule="auto"/>
        <w:rPr>
          <w:rFonts w:ascii="Lato" w:eastAsia="Lato" w:hAnsi="Lato" w:cs="Lato"/>
          <w:i w:val="0"/>
          <w:sz w:val="22"/>
        </w:rPr>
      </w:pPr>
    </w:p>
    <w:p>
      <w:pPr>
        <w:pStyle w:val="Heading2"/>
        <w:numPr>
          <w:ilvl w:val="1"/>
          <w:numId w:val="1"/>
        </w:numPr>
        <w:spacing w:line="288" w:lineRule="auto"/>
        <w:rPr>
          <w:rFonts w:ascii="Lato" w:eastAsia="Lato" w:hAnsi="Lato" w:cs="Lato"/>
          <w:i w:val="0"/>
          <w:sz w:val="22"/>
        </w:rPr>
      </w:pPr>
      <w:r>
        <w:rPr>
          <w:rFonts w:ascii="Lato" w:eastAsia="Lato" w:hAnsi="Lato" w:cs="Lato"/>
          <w:i w:val="0"/>
          <w:sz w:val="24"/>
        </w:rPr>
        <w:t>Standard of Care</w:t>
      </w:r>
    </w:p>
    <w:p>
      <w:pPr>
        <w:spacing w:line="288" w:lineRule="auto"/>
        <w:rPr>
          <w:rFonts w:ascii="Lato" w:eastAsia="Lato" w:hAnsi="Lato" w:cs="Lato"/>
          <w:i w:val="0"/>
          <w:sz w:val="22"/>
        </w:rPr>
      </w:pPr>
      <w:sdt>
        <w:sdtPr>
          <w:tag w:val="#PARTY A#"/>
          <w:id w:val="1234294282"/>
          <w:placeholder>
            <w:docPart w:val="#PARTY A#"/>
          </w:placeholder>
          <w:showingPlcHdr/>
          <w:text/>
          <w15:color w:val="FFFF00"/>
        </w:sdtPr>
        <w:sdtContent>
          <w:r>
            <w:rPr>
              <w:rStyle w:val="PlaceholderText"/>
            </w:rPr>
            <w:t>#PARTY A#</w:t>
          </w:r>
        </w:sdtContent>
      </w:sdt>
      <w:r>
        <w:rPr>
          <w:rFonts w:ascii="Lato" w:eastAsia="Lato" w:hAnsi="Lato" w:cs="Lato"/>
          <w:i w:val="0"/>
          <w:sz w:val="22"/>
        </w:rPr>
        <w:t xml:space="preserve"> shall exercise at least the same degree of care as it uses with its own data and Confidential Information, but in no event less than reasonable care, to protect </w:t>
      </w:r>
      <w:sdt>
        <w:sdtPr>
          <w:tag w:val="#PARTY B#"/>
          <w:id w:val="1954590335"/>
          <w:placeholder>
            <w:docPart w:val="#PARTY B#"/>
          </w:placeholder>
          <w:showingPlcHdr/>
          <w:text/>
          <w15:color w:val="FFFF00"/>
        </w:sdtPr>
        <w:sdtContent>
          <w:r>
            <w:rPr>
              <w:rStyle w:val="PlaceholderText"/>
            </w:rPr>
            <w:t>#PARTY B#</w:t>
          </w:r>
        </w:sdtContent>
      </w:sdt>
      <w:r>
        <w:rPr>
          <w:rFonts w:ascii="Lato" w:eastAsia="Lato" w:hAnsi="Lato" w:cs="Lato"/>
          <w:i w:val="0"/>
          <w:sz w:val="22"/>
        </w:rPr>
        <w:t>'s Data from misuse and unauthorized access or disclosure.</w:t>
      </w:r>
    </w:p>
    <w:p>
      <w:pPr>
        <w:spacing w:line="288" w:lineRule="auto"/>
        <w:rPr>
          <w:rFonts w:ascii="Lato" w:eastAsia="Lato" w:hAnsi="Lato" w:cs="Lato"/>
          <w:i w:val="0"/>
          <w:sz w:val="22"/>
        </w:rPr>
      </w:pPr>
    </w:p>
    <w:p>
      <w:pPr>
        <w:pStyle w:val="Heading2"/>
        <w:numPr>
          <w:ilvl w:val="1"/>
          <w:numId w:val="1"/>
        </w:numPr>
        <w:spacing w:line="288" w:lineRule="auto"/>
        <w:rPr>
          <w:rFonts w:ascii="Lato" w:eastAsia="Lato" w:hAnsi="Lato" w:cs="Lato"/>
          <w:i w:val="0"/>
          <w:sz w:val="22"/>
        </w:rPr>
      </w:pPr>
      <w:r>
        <w:rPr>
          <w:rFonts w:ascii="Lato" w:eastAsia="Lato" w:hAnsi="Lato" w:cs="Lato"/>
          <w:i w:val="0"/>
          <w:sz w:val="24"/>
        </w:rPr>
        <w:t>Safeguards Around Data</w:t>
      </w:r>
    </w:p>
    <w:p>
      <w:pPr>
        <w:spacing w:line="288" w:lineRule="auto"/>
        <w:rPr>
          <w:rFonts w:ascii="Lato" w:eastAsia="Lato" w:hAnsi="Lato" w:cs="Lato"/>
          <w:i w:val="0"/>
          <w:sz w:val="22"/>
        </w:rPr>
      </w:pPr>
      <w:sdt>
        <w:sdtPr>
          <w:tag w:val="#PARTY A#"/>
          <w:id w:val="704242305"/>
          <w:placeholder>
            <w:docPart w:val="#PARTY A#"/>
          </w:placeholder>
          <w:showingPlcHdr/>
          <w:text/>
          <w15:color w:val="FFFF00"/>
        </w:sdtPr>
        <w:sdtContent>
          <w:r>
            <w:rPr>
              <w:rStyle w:val="PlaceholderText"/>
            </w:rPr>
            <w:t>#PARTY A#</w:t>
          </w:r>
        </w:sdtContent>
      </w:sdt>
      <w:r>
        <w:rPr>
          <w:rFonts w:ascii="Lato" w:eastAsia="Lato" w:hAnsi="Lato" w:cs="Lato"/>
          <w:i w:val="0"/>
          <w:sz w:val="22"/>
        </w:rPr>
        <w:t xml:space="preserve"> shall use appropriate safeguards to protect </w:t>
      </w:r>
      <w:sdt>
        <w:sdtPr>
          <w:tag w:val="#PARTY B#"/>
          <w:id w:val="1103607517"/>
          <w:placeholder>
            <w:docPart w:val="#PARTY B#"/>
          </w:placeholder>
          <w:showingPlcHdr/>
          <w:text/>
          <w15:color w:val="FFFF00"/>
        </w:sdtPr>
        <w:sdtContent>
          <w:r>
            <w:rPr>
              <w:rStyle w:val="PlaceholderText"/>
            </w:rPr>
            <w:t>#PARTY B#</w:t>
          </w:r>
        </w:sdtContent>
      </w:sdt>
      <w:r>
        <w:rPr>
          <w:rFonts w:ascii="Lato" w:eastAsia="Lato" w:hAnsi="Lato" w:cs="Lato"/>
          <w:i w:val="0"/>
          <w:sz w:val="22"/>
        </w:rPr>
        <w:t>'s Data from misuse and unauthorized access or disclosure, including</w:t>
      </w:r>
    </w:p>
    <w:p>
      <w:pPr>
        <w:numPr>
          <w:numId w:val="29"/>
        </w:numPr>
        <w:spacing w:line="288" w:lineRule="auto"/>
        <w:rPr>
          <w:rFonts w:ascii="Lato" w:eastAsia="Lato" w:hAnsi="Lato" w:cs="Lato"/>
          <w:i w:val="0"/>
          <w:sz w:val="22"/>
        </w:rPr>
      </w:pPr>
      <w:r>
        <w:rPr>
          <w:rFonts w:ascii="Lato" w:eastAsia="Lato" w:hAnsi="Lato" w:cs="Lato"/>
          <w:i w:val="0"/>
          <w:sz w:val="22"/>
        </w:rPr>
        <w:t xml:space="preserve">maintaining adequate physical controls and password protections for any server or system on which </w:t>
      </w:r>
      <w:sdt>
        <w:sdtPr>
          <w:tag w:val="#PARTY B#"/>
          <w:id w:val="1109962877"/>
          <w:placeholder>
            <w:docPart w:val="#PARTY B#"/>
          </w:placeholder>
          <w:showingPlcHdr/>
          <w:text/>
          <w15:color w:val="FFFF00"/>
        </w:sdtPr>
        <w:sdtContent>
          <w:r>
            <w:rPr>
              <w:rStyle w:val="PlaceholderText"/>
            </w:rPr>
            <w:t>#PARTY B#</w:t>
          </w:r>
        </w:sdtContent>
      </w:sdt>
      <w:r>
        <w:rPr>
          <w:rFonts w:ascii="Lato" w:eastAsia="Lato" w:hAnsi="Lato" w:cs="Lato"/>
          <w:i w:val="0"/>
          <w:sz w:val="22"/>
        </w:rPr>
        <w:t>'s Data is stored,</w:t>
      </w:r>
    </w:p>
    <w:p>
      <w:pPr>
        <w:numPr>
          <w:numId w:val="29"/>
        </w:numPr>
        <w:spacing w:line="288" w:lineRule="auto"/>
        <w:rPr>
          <w:rFonts w:ascii="Lato" w:eastAsia="Lato" w:hAnsi="Lato" w:cs="Lato"/>
          <w:i w:val="0"/>
          <w:sz w:val="22"/>
        </w:rPr>
      </w:pPr>
      <w:r>
        <w:rPr>
          <w:rFonts w:ascii="Lato" w:eastAsia="Lato" w:hAnsi="Lato" w:cs="Lato"/>
          <w:i w:val="0"/>
          <w:sz w:val="22"/>
        </w:rPr>
        <w:t xml:space="preserve">ensuring </w:t>
      </w:r>
      <w:sdt>
        <w:sdtPr>
          <w:tag w:val="#PARTY B#"/>
          <w:id w:val="1389996835"/>
          <w:placeholder>
            <w:docPart w:val="#PARTY B#"/>
          </w:placeholder>
          <w:showingPlcHdr/>
          <w:text/>
          <w15:color w:val="FFFF00"/>
        </w:sdtPr>
        <w:sdtContent>
          <w:r>
            <w:rPr>
              <w:rStyle w:val="PlaceholderText"/>
            </w:rPr>
            <w:t>#PARTY B#</w:t>
          </w:r>
        </w:sdtContent>
      </w:sdt>
      <w:r>
        <w:rPr>
          <w:rFonts w:ascii="Lato" w:eastAsia="Lato" w:hAnsi="Lato" w:cs="Lato"/>
          <w:i w:val="0"/>
          <w:sz w:val="22"/>
        </w:rPr>
        <w:t>'s Data is not stored on any mobile device (for example, a laptop or smartphone) or transmitted electronically unless encrypted, and</w:t>
      </w:r>
    </w:p>
    <w:p>
      <w:pPr>
        <w:numPr>
          <w:numId w:val="29"/>
        </w:numPr>
        <w:spacing w:line="288" w:lineRule="auto"/>
        <w:rPr>
          <w:rFonts w:ascii="Lato" w:eastAsia="Lato" w:hAnsi="Lato" w:cs="Lato"/>
          <w:i w:val="0"/>
          <w:sz w:val="22"/>
        </w:rPr>
      </w:pPr>
      <w:r>
        <w:rPr>
          <w:rFonts w:ascii="Lato" w:eastAsia="Lato" w:hAnsi="Lato" w:cs="Lato"/>
          <w:i w:val="0"/>
          <w:sz w:val="22"/>
        </w:rPr>
        <w:t xml:space="preserve">taking any other measures reasonably necessary to prevent any use or disclosure of </w:t>
      </w:r>
      <w:sdt>
        <w:sdtPr>
          <w:tag w:val="#PARTY B#"/>
          <w:id w:val="448334117"/>
          <w:placeholder>
            <w:docPart w:val="#PARTY B#"/>
          </w:placeholder>
          <w:showingPlcHdr/>
          <w:text/>
          <w15:color w:val="FFFF00"/>
        </w:sdtPr>
        <w:sdtContent>
          <w:r>
            <w:rPr>
              <w:rStyle w:val="PlaceholderText"/>
            </w:rPr>
            <w:t>#PARTY B#</w:t>
          </w:r>
        </w:sdtContent>
      </w:sdt>
      <w:r>
        <w:rPr>
          <w:rFonts w:ascii="Lato" w:eastAsia="Lato" w:hAnsi="Lato" w:cs="Lato"/>
          <w:i w:val="0"/>
          <w:sz w:val="22"/>
        </w:rPr>
        <w:t>'s Data other than as allowed under this agreement.</w:t>
      </w:r>
    </w:p>
    <w:p>
      <w:pPr>
        <w:numPr>
          <w:ilvl w:val="0"/>
          <w:numId w:val="0"/>
        </w:numPr>
        <w:spacing w:line="288" w:lineRule="auto"/>
        <w:rPr>
          <w:rFonts w:ascii="Lato" w:eastAsia="Lato" w:hAnsi="Lato" w:cs="Lato"/>
          <w:i w:val="0"/>
          <w:sz w:val="22"/>
        </w:rPr>
      </w:pPr>
    </w:p>
    <w:p>
      <w:pPr>
        <w:pStyle w:val="Heading2"/>
        <w:numPr>
          <w:ilvl w:val="1"/>
          <w:numId w:val="1"/>
        </w:numPr>
        <w:spacing w:line="288" w:lineRule="auto"/>
        <w:rPr>
          <w:rFonts w:ascii="Lato" w:eastAsia="Lato" w:hAnsi="Lato" w:cs="Lato"/>
          <w:i w:val="0"/>
          <w:sz w:val="22"/>
        </w:rPr>
      </w:pPr>
      <w:r>
        <w:rPr>
          <w:rFonts w:ascii="Lato" w:eastAsia="Lato" w:hAnsi="Lato" w:cs="Lato"/>
          <w:i w:val="0"/>
          <w:sz w:val="24"/>
        </w:rPr>
        <w:t>Permitted Disclosure</w:t>
      </w:r>
    </w:p>
    <w:p>
      <w:pPr>
        <w:spacing w:line="288" w:lineRule="auto"/>
        <w:rPr>
          <w:rFonts w:ascii="Lato" w:eastAsia="Lato" w:hAnsi="Lato" w:cs="Lato"/>
          <w:i w:val="0"/>
          <w:sz w:val="22"/>
        </w:rPr>
      </w:pPr>
      <w:sdt>
        <w:sdtPr>
          <w:tag w:val="#PARTY A#"/>
          <w:id w:val="1366400829"/>
          <w:placeholder>
            <w:docPart w:val="#PARTY A#"/>
          </w:placeholder>
          <w:showingPlcHdr/>
          <w:text/>
          <w15:color w:val="FFFF00"/>
        </w:sdtPr>
        <w:sdtContent>
          <w:r>
            <w:rPr>
              <w:rStyle w:val="PlaceholderText"/>
            </w:rPr>
            <w:t>#PARTY A#</w:t>
          </w:r>
        </w:sdtContent>
      </w:sdt>
      <w:r>
        <w:rPr>
          <w:rFonts w:ascii="Lato" w:eastAsia="Lato" w:hAnsi="Lato" w:cs="Lato"/>
          <w:i w:val="0"/>
          <w:sz w:val="22"/>
        </w:rPr>
        <w:t xml:space="preserve"> may disclose </w:t>
      </w:r>
      <w:sdt>
        <w:sdtPr>
          <w:tag w:val="#PARTY B#"/>
          <w:id w:val="929644284"/>
          <w:placeholder>
            <w:docPart w:val="#PARTY B#"/>
          </w:placeholder>
          <w:showingPlcHdr/>
          <w:text/>
          <w15:color w:val="FFFF00"/>
        </w:sdtPr>
        <w:sdtContent>
          <w:r>
            <w:rPr>
              <w:rStyle w:val="PlaceholderText"/>
            </w:rPr>
            <w:t>#PARTY B#</w:t>
          </w:r>
        </w:sdtContent>
      </w:sdt>
      <w:r>
        <w:rPr>
          <w:rFonts w:ascii="Lato" w:eastAsia="Lato" w:hAnsi="Lato" w:cs="Lato"/>
          <w:i w:val="0"/>
          <w:sz w:val="22"/>
        </w:rPr>
        <w:t>'s Data only</w:t>
      </w:r>
    </w:p>
    <w:p>
      <w:pPr>
        <w:numPr>
          <w:numId w:val="30"/>
        </w:numPr>
        <w:spacing w:line="288" w:lineRule="auto"/>
        <w:rPr>
          <w:rFonts w:ascii="Lato" w:eastAsia="Lato" w:hAnsi="Lato" w:cs="Lato"/>
          <w:i w:val="0"/>
          <w:sz w:val="22"/>
        </w:rPr>
      </w:pPr>
      <w:r>
        <w:rPr>
          <w:rFonts w:ascii="Lato" w:eastAsia="Lato" w:hAnsi="Lato" w:cs="Lato"/>
          <w:i w:val="0"/>
          <w:sz w:val="22"/>
        </w:rPr>
        <w:t>to the extent necessary, and</w:t>
      </w:r>
    </w:p>
    <w:p>
      <w:pPr>
        <w:numPr>
          <w:numId w:val="30"/>
        </w:numPr>
        <w:spacing w:line="288" w:lineRule="auto"/>
        <w:rPr>
          <w:rFonts w:ascii="Lato" w:eastAsia="Lato" w:hAnsi="Lato" w:cs="Lato"/>
          <w:i w:val="0"/>
          <w:sz w:val="22"/>
        </w:rPr>
      </w:pPr>
      <w:r>
        <w:rPr>
          <w:rFonts w:ascii="Lato" w:eastAsia="Lato" w:hAnsi="Lato" w:cs="Lato"/>
          <w:i w:val="0"/>
          <w:sz w:val="22"/>
        </w:rPr>
        <w:t>to its officers, directors, employees, consultants, and representatives on a need-to-know basis.</w:t>
      </w:r>
    </w:p>
    <w:p>
      <w:pPr>
        <w:numPr>
          <w:ilvl w:val="0"/>
          <w:numId w:val="0"/>
        </w:numPr>
        <w:spacing w:line="288" w:lineRule="auto"/>
        <w:rPr>
          <w:rFonts w:ascii="Lato" w:eastAsia="Lato" w:hAnsi="Lato" w:cs="Lato"/>
          <w:i w:val="0"/>
          <w:sz w:val="22"/>
        </w:rPr>
      </w:pPr>
    </w:p>
    <w:p>
      <w:pPr>
        <w:pStyle w:val="Heading2"/>
        <w:numPr>
          <w:ilvl w:val="1"/>
          <w:numId w:val="1"/>
        </w:numPr>
        <w:spacing w:line="288" w:lineRule="auto"/>
        <w:rPr>
          <w:rFonts w:ascii="Lato" w:eastAsia="Lato" w:hAnsi="Lato" w:cs="Lato"/>
          <w:i w:val="0"/>
          <w:sz w:val="22"/>
        </w:rPr>
      </w:pPr>
      <w:r>
        <w:rPr>
          <w:rFonts w:ascii="Lato" w:eastAsia="Lato" w:hAnsi="Lato" w:cs="Lato"/>
          <w:i w:val="0"/>
          <w:sz w:val="24"/>
        </w:rPr>
        <w:t>Required Disclosure</w:t>
      </w:r>
    </w:p>
    <w:p>
      <w:pPr>
        <w:spacing w:line="288" w:lineRule="auto"/>
        <w:rPr>
          <w:rFonts w:ascii="Lato" w:eastAsia="Lato" w:hAnsi="Lato" w:cs="Lato"/>
          <w:i w:val="0"/>
          <w:sz w:val="22"/>
        </w:rPr>
      </w:pPr>
      <w:r>
        <w:rPr>
          <w:rFonts w:ascii="Lato" w:eastAsia="Lato" w:hAnsi="Lato" w:cs="Lato"/>
          <w:i w:val="0"/>
          <w:sz w:val="22"/>
        </w:rPr>
        <w:t xml:space="preserve">If </w:t>
      </w:r>
      <w:sdt>
        <w:sdtPr>
          <w:tag w:val="#PARTY A#"/>
          <w:id w:val="2028765915"/>
          <w:placeholder>
            <w:docPart w:val="#PARTY A#"/>
          </w:placeholder>
          <w:showingPlcHdr/>
          <w:text/>
          <w15:color w:val="FFFF00"/>
        </w:sdtPr>
        <w:sdtContent>
          <w:r>
            <w:rPr>
              <w:rStyle w:val="PlaceholderText"/>
            </w:rPr>
            <w:t>#PARTY A#</w:t>
          </w:r>
        </w:sdtContent>
      </w:sdt>
      <w:r>
        <w:rPr>
          <w:rFonts w:ascii="Lato" w:eastAsia="Lato" w:hAnsi="Lato" w:cs="Lato"/>
          <w:i w:val="0"/>
          <w:sz w:val="22"/>
        </w:rPr>
        <w:t xml:space="preserve"> is compelled by Law to disclose any of </w:t>
      </w:r>
      <w:sdt>
        <w:sdtPr>
          <w:tag w:val="#PARTY B#"/>
          <w:id w:val="1545162853"/>
          <w:placeholder>
            <w:docPart w:val="#PARTY B#"/>
          </w:placeholder>
          <w:showingPlcHdr/>
          <w:text/>
          <w15:color w:val="FFFF00"/>
        </w:sdtPr>
        <w:sdtContent>
          <w:r>
            <w:rPr>
              <w:rStyle w:val="PlaceholderText"/>
            </w:rPr>
            <w:t>#PARTY B#</w:t>
          </w:r>
        </w:sdtContent>
      </w:sdt>
      <w:r>
        <w:rPr>
          <w:rFonts w:ascii="Lato" w:eastAsia="Lato" w:hAnsi="Lato" w:cs="Lato"/>
          <w:i w:val="0"/>
          <w:sz w:val="22"/>
        </w:rPr>
        <w:t xml:space="preserve">'s Data, </w:t>
      </w:r>
      <w:sdt>
        <w:sdtPr>
          <w:tag w:val="#PARTY A#"/>
          <w:id w:val="706818206"/>
          <w:placeholder>
            <w:docPart w:val="#PARTY A#"/>
          </w:placeholder>
          <w:showingPlcHdr/>
          <w:text/>
          <w15:color w:val="FFFF00"/>
        </w:sdtPr>
        <w:sdtContent>
          <w:r>
            <w:rPr>
              <w:rStyle w:val="PlaceholderText"/>
            </w:rPr>
            <w:t>#PARTY A#</w:t>
          </w:r>
        </w:sdtContent>
      </w:sdt>
      <w:r>
        <w:rPr>
          <w:rFonts w:ascii="Lato" w:eastAsia="Lato" w:hAnsi="Lato" w:cs="Lato"/>
          <w:i w:val="0"/>
          <w:sz w:val="22"/>
        </w:rPr>
        <w:t xml:space="preserve"> shall notify </w:t>
      </w:r>
      <w:sdt>
        <w:sdtPr>
          <w:tag w:val="#PARTY B#"/>
          <w:id w:val="503273565"/>
          <w:placeholder>
            <w:docPart w:val="#PARTY B#"/>
          </w:placeholder>
          <w:showingPlcHdr/>
          <w:text/>
          <w15:color w:val="FFFF00"/>
        </w:sdtPr>
        <w:sdtContent>
          <w:r>
            <w:rPr>
              <w:rStyle w:val="PlaceholderText"/>
            </w:rPr>
            <w:t>#PARTY B#</w:t>
          </w:r>
        </w:sdtContent>
      </w:sdt>
      <w:r>
        <w:rPr>
          <w:rFonts w:ascii="Lato" w:eastAsia="Lato" w:hAnsi="Lato" w:cs="Lato"/>
          <w:i w:val="0"/>
          <w:sz w:val="22"/>
        </w:rPr>
        <w:t xml:space="preserve"> before disclosing the compelled Data.</w:t>
      </w:r>
    </w:p>
    <w:p>
      <w:pPr>
        <w:spacing w:line="288" w:lineRule="auto"/>
        <w:rPr>
          <w:rFonts w:ascii="Lato" w:eastAsia="Lato" w:hAnsi="Lato" w:cs="Lato"/>
          <w:i w:val="0"/>
          <w:sz w:val="22"/>
        </w:rPr>
      </w:pPr>
    </w:p>
    <w:p>
      <w:pPr>
        <w:pStyle w:val="Heading2"/>
        <w:numPr>
          <w:ilvl w:val="1"/>
          <w:numId w:val="1"/>
        </w:numPr>
        <w:spacing w:line="288" w:lineRule="auto"/>
        <w:rPr>
          <w:rFonts w:ascii="Lato" w:eastAsia="Lato" w:hAnsi="Lato" w:cs="Lato"/>
          <w:i w:val="0"/>
          <w:sz w:val="22"/>
        </w:rPr>
      </w:pPr>
      <w:r>
        <w:rPr>
          <w:rFonts w:ascii="Lato" w:eastAsia="Lato" w:hAnsi="Lato" w:cs="Lato"/>
          <w:i w:val="0"/>
          <w:sz w:val="24"/>
        </w:rPr>
        <w:t>Unauthorized Disclosure</w:t>
      </w:r>
    </w:p>
    <w:p>
      <w:pPr>
        <w:numPr>
          <w:numId w:val="31"/>
        </w:numPr>
        <w:spacing w:line="288" w:lineRule="auto"/>
        <w:rPr>
          <w:rFonts w:ascii="Lato" w:eastAsia="Lato" w:hAnsi="Lato" w:cs="Lato"/>
          <w:sz w:val="22"/>
        </w:rPr>
      </w:pPr>
      <w:r>
        <w:rPr>
          <w:rFonts w:ascii="Lato" w:eastAsia="Lato" w:hAnsi="Lato" w:cs="Lato"/>
          <w:b/>
          <w:i w:val="0"/>
          <w:sz w:val="22"/>
        </w:rPr>
        <w:t>Report</w:t>
      </w:r>
      <w:r>
        <w:rPr>
          <w:rFonts w:ascii="Lato" w:eastAsia="Lato" w:hAnsi="Lato" w:cs="Lato"/>
          <w:sz w:val="22"/>
        </w:rPr>
        <w:t xml:space="preserve">. Within [three] Business Days' of </w:t>
      </w:r>
      <w:sdt>
        <w:sdtPr>
          <w:tag w:val="#PARTY A#"/>
          <w:id w:val="252946070"/>
          <w:placeholder>
            <w:docPart w:val="#PARTY A#"/>
          </w:placeholder>
          <w:showingPlcHdr/>
          <w:text/>
          <w15:color w:val="FFFF00"/>
        </w:sdtPr>
        <w:sdtContent>
          <w:r>
            <w:rPr>
              <w:rStyle w:val="PlaceholderText"/>
            </w:rPr>
            <w:t>#PARTY A#</w:t>
          </w:r>
        </w:sdtContent>
      </w:sdt>
      <w:r>
        <w:rPr>
          <w:rFonts w:ascii="Lato" w:eastAsia="Lato" w:hAnsi="Lato" w:cs="Lato"/>
          <w:sz w:val="22"/>
        </w:rPr>
        <w:t xml:space="preserve"> becoming aware of any unauthorized use or disclosure of </w:t>
      </w:r>
      <w:sdt>
        <w:sdtPr>
          <w:tag w:val="#PARTY B#"/>
          <w:id w:val="664386877"/>
          <w:placeholder>
            <w:docPart w:val="#PARTY B#"/>
          </w:placeholder>
          <w:showingPlcHdr/>
          <w:text/>
          <w15:color w:val="FFFF00"/>
        </w:sdtPr>
        <w:sdtContent>
          <w:r>
            <w:rPr>
              <w:rStyle w:val="PlaceholderText"/>
            </w:rPr>
            <w:t>#PARTY B#</w:t>
          </w:r>
        </w:sdtContent>
      </w:sdt>
      <w:r>
        <w:rPr>
          <w:rFonts w:ascii="Lato" w:eastAsia="Lato" w:hAnsi="Lato" w:cs="Lato"/>
          <w:sz w:val="22"/>
        </w:rPr>
        <w:t xml:space="preserve">'s Data, </w:t>
      </w:r>
      <w:sdt>
        <w:sdtPr>
          <w:tag w:val="#PARTY A#"/>
          <w:id w:val="877577033"/>
          <w:placeholder>
            <w:docPart w:val="#PARTY A#"/>
          </w:placeholder>
          <w:showingPlcHdr/>
          <w:text/>
          <w15:color w:val="FFFF00"/>
        </w:sdtPr>
        <w:sdtContent>
          <w:r>
            <w:rPr>
              <w:rStyle w:val="PlaceholderText"/>
            </w:rPr>
            <w:t>#PARTY A#</w:t>
          </w:r>
        </w:sdtContent>
      </w:sdt>
      <w:r>
        <w:rPr>
          <w:rFonts w:ascii="Lato" w:eastAsia="Lato" w:hAnsi="Lato" w:cs="Lato"/>
          <w:sz w:val="22"/>
        </w:rPr>
        <w:t xml:space="preserve"> shall promptly report that unauthorized use or disclosure to </w:t>
      </w:r>
      <w:sdt>
        <w:sdtPr>
          <w:tag w:val="#PARTY B#"/>
          <w:id w:val="1671259800"/>
          <w:placeholder>
            <w:docPart w:val="#PARTY B#"/>
          </w:placeholder>
          <w:showingPlcHdr/>
          <w:text/>
          <w15:color w:val="FFFF00"/>
        </w:sdtPr>
        <w:sdtContent>
          <w:r>
            <w:rPr>
              <w:rStyle w:val="PlaceholderText"/>
            </w:rPr>
            <w:t>#PARTY B#</w:t>
          </w:r>
        </w:sdtContent>
      </w:sdt>
      <w:r>
        <w:rPr>
          <w:rFonts w:ascii="Lato" w:eastAsia="Lato" w:hAnsi="Lato" w:cs="Lato"/>
          <w:sz w:val="22"/>
        </w:rPr>
        <w:t>.</w:t>
      </w:r>
    </w:p>
    <w:p>
      <w:pPr>
        <w:numPr>
          <w:numId w:val="31"/>
        </w:numPr>
        <w:spacing w:line="288" w:lineRule="auto"/>
        <w:rPr>
          <w:rFonts w:ascii="Lato" w:eastAsia="Lato" w:hAnsi="Lato" w:cs="Lato"/>
          <w:sz w:val="22"/>
        </w:rPr>
      </w:pPr>
      <w:r>
        <w:rPr>
          <w:rFonts w:ascii="Lato" w:eastAsia="Lato" w:hAnsi="Lato" w:cs="Lato"/>
          <w:b/>
          <w:sz w:val="22"/>
        </w:rPr>
        <w:t>Cooperation and Mitigation</w:t>
      </w:r>
      <w:r>
        <w:rPr>
          <w:rFonts w:ascii="Lato" w:eastAsia="Lato" w:hAnsi="Lato" w:cs="Lato"/>
          <w:sz w:val="22"/>
        </w:rPr>
        <w:t xml:space="preserve">. </w:t>
      </w:r>
      <w:sdt>
        <w:sdtPr>
          <w:tag w:val="#PARTY A#"/>
          <w:id w:val="1645852828"/>
          <w:placeholder>
            <w:docPart w:val="#PARTY A#"/>
          </w:placeholder>
          <w:showingPlcHdr/>
          <w:text/>
          <w15:color w:val="FFFF00"/>
        </w:sdtPr>
        <w:sdtContent>
          <w:r>
            <w:rPr>
              <w:rStyle w:val="PlaceholderText"/>
            </w:rPr>
            <w:t>#PARTY A#</w:t>
          </w:r>
        </w:sdtContent>
      </w:sdt>
      <w:r>
        <w:rPr>
          <w:rFonts w:ascii="Lato" w:eastAsia="Lato" w:hAnsi="Lato" w:cs="Lato"/>
          <w:sz w:val="22"/>
        </w:rPr>
        <w:t xml:space="preserve"> shall cooperate with any remediation that </w:t>
      </w:r>
      <w:sdt>
        <w:sdtPr>
          <w:tag w:val="#PARTY B#"/>
          <w:id w:val="1099805672"/>
          <w:placeholder>
            <w:docPart w:val="#PARTY B#"/>
          </w:placeholder>
          <w:showingPlcHdr/>
          <w:text/>
          <w15:color w:val="FFFF00"/>
        </w:sdtPr>
        <w:sdtContent>
          <w:r>
            <w:rPr>
              <w:rStyle w:val="PlaceholderText"/>
            </w:rPr>
            <w:t>#PARTY B#</w:t>
          </w:r>
        </w:sdtContent>
      </w:sdt>
      <w:r>
        <w:rPr>
          <w:rFonts w:ascii="Lato" w:eastAsia="Lato" w:hAnsi="Lato" w:cs="Lato"/>
          <w:sz w:val="22"/>
        </w:rPr>
        <w:t>, in its discretion, determines is necessary to</w:t>
      </w:r>
    </w:p>
    <w:p>
      <w:pPr>
        <w:numPr>
          <w:ilvl w:val="1"/>
          <w:numId w:val="31"/>
        </w:numPr>
        <w:spacing w:line="288" w:lineRule="auto"/>
        <w:rPr>
          <w:rFonts w:ascii="Lato" w:eastAsia="Lato" w:hAnsi="Lato" w:cs="Lato"/>
          <w:sz w:val="22"/>
        </w:rPr>
      </w:pPr>
      <w:r>
        <w:rPr>
          <w:rFonts w:ascii="Lato" w:eastAsia="Lato" w:hAnsi="Lato" w:cs="Lato"/>
          <w:sz w:val="22"/>
        </w:rPr>
        <w:t>address any applicable reporting requirements, and</w:t>
      </w:r>
    </w:p>
    <w:p>
      <w:pPr>
        <w:numPr>
          <w:ilvl w:val="1"/>
          <w:numId w:val="31"/>
        </w:numPr>
        <w:spacing w:line="288" w:lineRule="auto"/>
        <w:rPr>
          <w:rFonts w:ascii="Lato" w:eastAsia="Lato" w:hAnsi="Lato" w:cs="Lato"/>
          <w:sz w:val="22"/>
        </w:rPr>
      </w:pPr>
      <w:r>
        <w:rPr>
          <w:rFonts w:ascii="Lato" w:eastAsia="Lato" w:hAnsi="Lato" w:cs="Lato"/>
          <w:sz w:val="22"/>
        </w:rPr>
        <w:t xml:space="preserve">mitigate any effects of such unauthorized use or disclosure of </w:t>
      </w:r>
      <w:sdt>
        <w:sdtPr>
          <w:tag w:val="#PARTY B#"/>
          <w:id w:val="1469633959"/>
          <w:placeholder>
            <w:docPart w:val="#PARTY B#"/>
          </w:placeholder>
          <w:showingPlcHdr/>
          <w:text/>
          <w15:color w:val="FFFF00"/>
        </w:sdtPr>
        <w:sdtContent>
          <w:r>
            <w:rPr>
              <w:rStyle w:val="PlaceholderText"/>
            </w:rPr>
            <w:t>#PARTY B#</w:t>
          </w:r>
        </w:sdtContent>
      </w:sdt>
      <w:r>
        <w:rPr>
          <w:rFonts w:ascii="Lato" w:eastAsia="Lato" w:hAnsi="Lato" w:cs="Lato"/>
          <w:sz w:val="22"/>
        </w:rPr>
        <w:t>'s Data.</w:t>
      </w:r>
    </w:p>
    <w:p>
      <w:pPr>
        <w:numPr>
          <w:ilvl w:val="0"/>
          <w:numId w:val="0"/>
        </w:numPr>
        <w:spacing w:line="288" w:lineRule="auto"/>
        <w:rPr>
          <w:rFonts w:ascii="Lato" w:eastAsia="Lato" w:hAnsi="Lato" w:cs="Lato"/>
          <w:sz w:val="22"/>
        </w:rPr>
      </w:pPr>
    </w:p>
    <w:p>
      <w:pPr>
        <w:pStyle w:val="Heading2"/>
        <w:numPr>
          <w:ilvl w:val="1"/>
          <w:numId w:val="1"/>
        </w:numPr>
        <w:spacing w:line="288" w:lineRule="auto"/>
        <w:rPr>
          <w:rFonts w:ascii="Lato" w:eastAsia="Lato" w:hAnsi="Lato" w:cs="Lato"/>
          <w:i w:val="0"/>
          <w:sz w:val="22"/>
        </w:rPr>
      </w:pPr>
      <w:r>
        <w:rPr>
          <w:rFonts w:ascii="Lato" w:eastAsia="Lato" w:hAnsi="Lato" w:cs="Lato"/>
          <w:i w:val="0"/>
          <w:sz w:val="24"/>
        </w:rPr>
        <w:t>Agents and Subcontractors</w:t>
      </w:r>
    </w:p>
    <w:p>
      <w:pPr>
        <w:spacing w:line="288" w:lineRule="auto"/>
        <w:rPr>
          <w:rFonts w:ascii="Lato" w:eastAsia="Lato" w:hAnsi="Lato" w:cs="Lato"/>
          <w:i w:val="0"/>
          <w:sz w:val="22"/>
        </w:rPr>
      </w:pPr>
      <w:sdt>
        <w:sdtPr>
          <w:tag w:val="#PARTY A#"/>
          <w:id w:val="139246944"/>
          <w:placeholder>
            <w:docPart w:val="#PARTY A#"/>
          </w:placeholder>
          <w:showingPlcHdr/>
          <w:text/>
          <w15:color w:val="FFFF00"/>
        </w:sdtPr>
        <w:sdtContent>
          <w:r>
            <w:rPr>
              <w:rStyle w:val="PlaceholderText"/>
            </w:rPr>
            <w:t>#PARTY A#</w:t>
          </w:r>
        </w:sdtContent>
      </w:sdt>
      <w:r>
        <w:rPr>
          <w:rFonts w:ascii="Lato" w:eastAsia="Lato" w:hAnsi="Lato" w:cs="Lato"/>
          <w:i w:val="0"/>
          <w:sz w:val="22"/>
        </w:rPr>
        <w:t xml:space="preserve"> shall ensure that any employees, agents, and representatives, including subcontractors, to whom it provides </w:t>
      </w:r>
      <w:sdt>
        <w:sdtPr>
          <w:tag w:val="#PARTY B#"/>
          <w:id w:val="514876082"/>
          <w:placeholder>
            <w:docPart w:val="#PARTY B#"/>
          </w:placeholder>
          <w:showingPlcHdr/>
          <w:text/>
          <w15:color w:val="FFFF00"/>
        </w:sdtPr>
        <w:sdtContent>
          <w:r>
            <w:rPr>
              <w:rStyle w:val="PlaceholderText"/>
            </w:rPr>
            <w:t>#PARTY B#</w:t>
          </w:r>
        </w:sdtContent>
      </w:sdt>
      <w:r>
        <w:rPr>
          <w:rFonts w:ascii="Lato" w:eastAsia="Lato" w:hAnsi="Lato" w:cs="Lato"/>
          <w:i w:val="0"/>
          <w:sz w:val="22"/>
        </w:rPr>
        <w:t>'s Data agree to the same restrictions and conditions listed in this agreement.</w:t>
      </w:r>
    </w:p>
    <w:p>
      <w:pPr>
        <w:spacing w:line="288" w:lineRule="auto"/>
        <w:rPr>
          <w:rFonts w:ascii="Lato" w:eastAsia="Lato" w:hAnsi="Lato" w:cs="Lato"/>
          <w:i w:val="0"/>
          <w:sz w:val="22"/>
        </w:rPr>
      </w:pPr>
    </w:p>
    <w:p>
      <w:pPr>
        <w:pStyle w:val="Heading2"/>
        <w:numPr>
          <w:ilvl w:val="1"/>
          <w:numId w:val="1"/>
        </w:numPr>
        <w:spacing w:line="288" w:lineRule="auto"/>
        <w:rPr>
          <w:rFonts w:ascii="Lato" w:eastAsia="Lato" w:hAnsi="Lato" w:cs="Lato"/>
          <w:i w:val="0"/>
          <w:sz w:val="22"/>
        </w:rPr>
      </w:pPr>
      <w:r>
        <w:rPr>
          <w:rFonts w:ascii="Lato" w:eastAsia="Lato" w:hAnsi="Lato" w:cs="Lato"/>
          <w:i w:val="0"/>
          <w:sz w:val="24"/>
        </w:rPr>
        <w:t>No Modification of Data</w:t>
      </w:r>
    </w:p>
    <w:p>
      <w:pPr>
        <w:spacing w:line="288" w:lineRule="auto"/>
        <w:rPr>
          <w:rFonts w:ascii="Lato" w:eastAsia="Lato" w:hAnsi="Lato" w:cs="Lato"/>
          <w:i w:val="0"/>
          <w:sz w:val="22"/>
        </w:rPr>
      </w:pPr>
      <w:sdt>
        <w:sdtPr>
          <w:tag w:val="#PARTY A#"/>
          <w:id w:val="2103492594"/>
          <w:placeholder>
            <w:docPart w:val="#PARTY A#"/>
          </w:placeholder>
          <w:showingPlcHdr/>
          <w:text/>
          <w15:color w:val="FFFF00"/>
        </w:sdtPr>
        <w:sdtContent>
          <w:r>
            <w:rPr>
              <w:rStyle w:val="PlaceholderText"/>
            </w:rPr>
            <w:t>#PARTY A#</w:t>
          </w:r>
        </w:sdtContent>
      </w:sdt>
      <w:r>
        <w:rPr>
          <w:rFonts w:ascii="Lato" w:eastAsia="Lato" w:hAnsi="Lato" w:cs="Lato"/>
          <w:i w:val="0"/>
          <w:sz w:val="22"/>
        </w:rPr>
        <w:t xml:space="preserve"> shall not copy, decompile, modify, reverse engineer, or create derivative works out of any of </w:t>
      </w:r>
      <w:sdt>
        <w:sdtPr>
          <w:tag w:val="#PARTY B#"/>
          <w:id w:val="1548930479"/>
          <w:placeholder>
            <w:docPart w:val="#PARTY B#"/>
          </w:placeholder>
          <w:showingPlcHdr/>
          <w:text/>
          <w15:color w:val="FFFF00"/>
        </w:sdtPr>
        <w:sdtContent>
          <w:r>
            <w:rPr>
              <w:rStyle w:val="PlaceholderText"/>
            </w:rPr>
            <w:t>#PARTY B#</w:t>
          </w:r>
        </w:sdtContent>
      </w:sdt>
      <w:r>
        <w:rPr>
          <w:rFonts w:ascii="Lato" w:eastAsia="Lato" w:hAnsi="Lato" w:cs="Lato"/>
          <w:i w:val="0"/>
          <w:sz w:val="22"/>
        </w:rPr>
        <w:t>'s Data.</w:t>
      </w:r>
    </w:p>
    <w:p>
      <w:pPr>
        <w:spacing w:line="288" w:lineRule="auto"/>
        <w:rPr>
          <w:rFonts w:ascii="Lato" w:eastAsia="Lato" w:hAnsi="Lato" w:cs="Lato"/>
          <w:i w:val="0"/>
          <w:sz w:val="22"/>
        </w:rPr>
      </w:pPr>
    </w:p>
    <w:p>
      <w:pPr>
        <w:pStyle w:val="Heading1"/>
        <w:numPr>
          <w:numId w:val="1"/>
        </w:numPr>
        <w:spacing w:line="288" w:lineRule="auto"/>
        <w:rPr>
          <w:rFonts w:ascii="Lato" w:eastAsia="Lato" w:hAnsi="Lato" w:cs="Lato"/>
          <w:i w:val="0"/>
          <w:sz w:val="22"/>
        </w:rPr>
      </w:pPr>
      <w:r>
        <w:rPr>
          <w:rFonts w:ascii="Lato" w:eastAsia="Lato" w:hAnsi="Lato" w:cs="Lato"/>
          <w:i w:val="0"/>
          <w:sz w:val="28"/>
        </w:rPr>
        <w:t>Export Control Laws</w:t>
      </w:r>
    </w:p>
    <w:p>
      <w:pPr>
        <w:spacing w:line="288" w:lineRule="auto"/>
        <w:rPr>
          <w:rFonts w:ascii="Lato" w:eastAsia="Lato" w:hAnsi="Lato" w:cs="Lato"/>
          <w:i w:val="0"/>
          <w:sz w:val="22"/>
        </w:rPr>
      </w:pPr>
      <w:r>
        <w:rPr>
          <w:rFonts w:ascii="Lato" w:eastAsia="Lato" w:hAnsi="Lato" w:cs="Lato"/>
          <w:i w:val="0"/>
          <w:sz w:val="22"/>
        </w:rPr>
        <w:t>Each party shall obtain all Permits necessary to and otherwise comply with all Laws on export control applicable to this agreement and all transactions contemplated under this agreement.</w:t>
      </w:r>
    </w:p>
    <w:p>
      <w:pPr>
        <w:spacing w:line="288" w:lineRule="auto"/>
        <w:rPr>
          <w:rFonts w:ascii="Lato" w:eastAsia="Lato" w:hAnsi="Lato" w:cs="Lato"/>
          <w:i w:val="0"/>
          <w:sz w:val="22"/>
        </w:rPr>
      </w:pPr>
    </w:p>
    <w:p>
      <w:pPr>
        <w:pStyle w:val="Heading1"/>
        <w:numPr>
          <w:numId w:val="1"/>
        </w:numPr>
        <w:spacing w:line="288" w:lineRule="auto"/>
        <w:rPr>
          <w:rFonts w:ascii="Lato" w:eastAsia="Lato" w:hAnsi="Lato" w:cs="Lato"/>
          <w:i w:val="0"/>
          <w:sz w:val="22"/>
        </w:rPr>
      </w:pPr>
      <w:r>
        <w:rPr>
          <w:rFonts w:ascii="Lato" w:eastAsia="Lato" w:hAnsi="Lato" w:cs="Lato"/>
          <w:i w:val="0"/>
          <w:sz w:val="28"/>
        </w:rPr>
        <w:t>Regulatory Matters</w:t>
      </w:r>
    </w:p>
    <w:p>
      <w:pPr>
        <w:spacing w:line="288" w:lineRule="auto"/>
        <w:rPr>
          <w:rFonts w:ascii="Lato" w:eastAsia="Lato" w:hAnsi="Lato" w:cs="Lato"/>
          <w:i w:val="0"/>
          <w:sz w:val="22"/>
        </w:rPr>
      </w:pPr>
      <w:r>
        <w:rPr>
          <w:rFonts w:ascii="Lato" w:eastAsia="Lato" w:hAnsi="Lato" w:cs="Lato"/>
          <w:i w:val="0"/>
          <w:sz w:val="22"/>
        </w:rPr>
        <w:t xml:space="preserve"> Each party shall promptly notify the other </w:t>
      </w:r>
    </w:p>
    <w:p>
      <w:pPr>
        <w:numPr>
          <w:numId w:val="32"/>
        </w:numPr>
        <w:spacing w:line="288" w:lineRule="auto"/>
        <w:rPr>
          <w:rFonts w:ascii="Lato" w:eastAsia="Lato" w:hAnsi="Lato" w:cs="Lato"/>
          <w:i w:val="0"/>
          <w:sz w:val="22"/>
        </w:rPr>
      </w:pPr>
      <w:r>
        <w:rPr>
          <w:rFonts w:ascii="Lato" w:eastAsia="Lato" w:hAnsi="Lato" w:cs="Lato"/>
          <w:i w:val="0"/>
          <w:sz w:val="22"/>
        </w:rPr>
        <w:t xml:space="preserve">if it becomes the subject of any material claim or demand by any Governmental Authority regarding the </w:t>
      </w:r>
      <w:sdt>
        <w:sdtPr>
          <w:tag w:val="#DELIVERABLES#"/>
          <w:id w:val="1348993399"/>
          <w:placeholder>
            <w:docPart w:val="#DELIVERABLES#"/>
          </w:placeholder>
          <w:showingPlcHdr/>
          <w:text/>
          <w15:color w:val="FFFF00"/>
        </w:sdtPr>
        <w:sdtContent>
          <w:r>
            <w:rPr>
              <w:rStyle w:val="PlaceholderText"/>
            </w:rPr>
            <w:t>#DELIVERABLES#</w:t>
          </w:r>
        </w:sdtContent>
      </w:sdt>
      <w:r>
        <w:rPr>
          <w:rFonts w:ascii="Lato" w:eastAsia="Lato" w:hAnsi="Lato" w:cs="Lato"/>
          <w:i w:val="0"/>
          <w:sz w:val="22"/>
        </w:rPr>
        <w:t xml:space="preserve"> or otherwise regarding this agreement, or Action relating to such a material claim or demand that is brought by either a Governmental Authority or other third party, and </w:t>
      </w:r>
    </w:p>
    <w:p>
      <w:pPr>
        <w:numPr>
          <w:numId w:val="32"/>
        </w:numPr>
        <w:spacing w:line="288" w:lineRule="auto"/>
        <w:rPr>
          <w:rFonts w:ascii="Lato" w:eastAsia="Lato" w:hAnsi="Lato" w:cs="Lato"/>
          <w:i w:val="0"/>
          <w:sz w:val="22"/>
        </w:rPr>
      </w:pPr>
      <w:r>
        <w:rPr>
          <w:rFonts w:ascii="Lato" w:eastAsia="Lato" w:hAnsi="Lato" w:cs="Lato"/>
          <w:i w:val="0"/>
          <w:sz w:val="22"/>
        </w:rPr>
        <w:t>of any updates in the status or disposition of any such claim, demand, or action.</w:t>
      </w:r>
    </w:p>
    <w:p>
      <w:pPr>
        <w:numPr>
          <w:ilvl w:val="0"/>
          <w:numId w:val="0"/>
        </w:numPr>
        <w:spacing w:line="288" w:lineRule="auto"/>
        <w:rPr>
          <w:rFonts w:ascii="Lato" w:eastAsia="Lato" w:hAnsi="Lato" w:cs="Lato"/>
          <w:i w:val="0"/>
          <w:sz w:val="22"/>
        </w:rPr>
      </w:pPr>
    </w:p>
    <w:p>
      <w:pPr>
        <w:pStyle w:val="Heading1"/>
        <w:numPr>
          <w:numId w:val="1"/>
        </w:numPr>
        <w:spacing w:line="288" w:lineRule="auto"/>
        <w:rPr>
          <w:rFonts w:ascii="Lato" w:eastAsia="Lato" w:hAnsi="Lato" w:cs="Lato"/>
          <w:i w:val="0"/>
          <w:sz w:val="22"/>
        </w:rPr>
      </w:pPr>
      <w:r>
        <w:rPr>
          <w:rFonts w:ascii="Lato" w:eastAsia="Lato" w:hAnsi="Lato" w:cs="Lato"/>
          <w:i w:val="0"/>
          <w:sz w:val="28"/>
        </w:rPr>
        <w:t>Inspection and Audit of Books and Records</w:t>
      </w:r>
    </w:p>
    <w:p>
      <w:pPr>
        <w:pStyle w:val="Heading2"/>
        <w:numPr>
          <w:ilvl w:val="1"/>
          <w:numId w:val="1"/>
        </w:numPr>
        <w:spacing w:line="288" w:lineRule="auto"/>
        <w:rPr>
          <w:rFonts w:ascii="Lato" w:eastAsia="Lato" w:hAnsi="Lato" w:cs="Lato"/>
          <w:i w:val="0"/>
          <w:sz w:val="22"/>
        </w:rPr>
      </w:pPr>
      <w:r>
        <w:rPr>
          <w:rFonts w:ascii="Lato" w:eastAsia="Lato" w:hAnsi="Lato" w:cs="Lato"/>
          <w:i w:val="0"/>
          <w:sz w:val="24"/>
        </w:rPr>
        <w:t>Retain Books and Records</w:t>
      </w:r>
    </w:p>
    <w:p>
      <w:pPr>
        <w:spacing w:line="288" w:lineRule="auto"/>
        <w:rPr>
          <w:rFonts w:ascii="Lato" w:eastAsia="Lato" w:hAnsi="Lato" w:cs="Lato"/>
          <w:i w:val="0"/>
          <w:sz w:val="22"/>
        </w:rPr>
      </w:pPr>
      <w:r>
        <w:rPr>
          <w:rFonts w:ascii="Lato" w:eastAsia="Lato" w:hAnsi="Lato" w:cs="Lato"/>
          <w:i w:val="0"/>
          <w:sz w:val="22"/>
        </w:rPr>
        <w:t>Each party shall keep its Books and Records (including personnel files) that relate to this agreement, and maintain them in a manner reasonably consistent with prior practices.</w:t>
      </w:r>
    </w:p>
    <w:p>
      <w:pPr>
        <w:spacing w:line="288" w:lineRule="auto"/>
        <w:rPr>
          <w:rFonts w:ascii="Lato" w:eastAsia="Lato" w:hAnsi="Lato" w:cs="Lato"/>
          <w:i w:val="0"/>
          <w:sz w:val="22"/>
        </w:rPr>
      </w:pPr>
    </w:p>
    <w:p>
      <w:pPr>
        <w:pStyle w:val="Heading2"/>
        <w:numPr>
          <w:ilvl w:val="1"/>
          <w:numId w:val="1"/>
        </w:numPr>
        <w:spacing w:line="288" w:lineRule="auto"/>
        <w:rPr>
          <w:rFonts w:ascii="Lato" w:eastAsia="Lato" w:hAnsi="Lato" w:cs="Lato"/>
          <w:i w:val="0"/>
          <w:sz w:val="22"/>
        </w:rPr>
      </w:pPr>
      <w:r>
        <w:rPr>
          <w:rFonts w:ascii="Lato" w:eastAsia="Lato" w:hAnsi="Lato" w:cs="Lato"/>
          <w:i w:val="0"/>
          <w:sz w:val="24"/>
        </w:rPr>
        <w:t>Inspection and Audit</w:t>
      </w:r>
    </w:p>
    <w:p>
      <w:pPr>
        <w:spacing w:line="288" w:lineRule="auto"/>
        <w:rPr>
          <w:rFonts w:ascii="Lato" w:eastAsia="Lato" w:hAnsi="Lato" w:cs="Lato"/>
          <w:i w:val="0"/>
          <w:sz w:val="22"/>
        </w:rPr>
      </w:pPr>
      <w:r>
        <w:rPr>
          <w:rFonts w:ascii="Lato" w:eastAsia="Lato" w:hAnsi="Lato" w:cs="Lato"/>
          <w:i w:val="0"/>
          <w:sz w:val="22"/>
        </w:rPr>
        <w:t>On reasonable notice from the other party, each party shall provide the other party, and the other party's Representatives, reasonable access to its Books and Records that relate to this agreement (and allow the other party to make photocopies, at the other party's expense), during normal business hours.</w:t>
      </w:r>
    </w:p>
    <w:p>
      <w:pPr>
        <w:spacing w:line="288" w:lineRule="auto"/>
        <w:rPr>
          <w:rFonts w:ascii="Lato" w:eastAsia="Lato" w:hAnsi="Lato" w:cs="Lato"/>
          <w:i w:val="0"/>
          <w:sz w:val="22"/>
        </w:rPr>
      </w:pPr>
    </w:p>
    <w:p>
      <w:pPr>
        <w:pStyle w:val="Heading2"/>
        <w:numPr>
          <w:ilvl w:val="1"/>
          <w:numId w:val="1"/>
        </w:numPr>
        <w:spacing w:line="288" w:lineRule="auto"/>
        <w:rPr>
          <w:rFonts w:ascii="Lato" w:eastAsia="Lato" w:hAnsi="Lato" w:cs="Lato"/>
          <w:i w:val="0"/>
          <w:sz w:val="22"/>
        </w:rPr>
      </w:pPr>
      <w:r>
        <w:rPr>
          <w:rFonts w:ascii="Lato" w:eastAsia="Lato" w:hAnsi="Lato" w:cs="Lato"/>
          <w:i w:val="0"/>
          <w:sz w:val="24"/>
        </w:rPr>
        <w:t>Corrections</w:t>
      </w:r>
    </w:p>
    <w:p>
      <w:pPr>
        <w:spacing w:line="288" w:lineRule="auto"/>
        <w:rPr>
          <w:rFonts w:ascii="Lato" w:eastAsia="Lato" w:hAnsi="Lato" w:cs="Lato"/>
          <w:i w:val="0"/>
          <w:sz w:val="22"/>
        </w:rPr>
      </w:pPr>
      <w:r>
        <w:rPr>
          <w:rFonts w:ascii="Lato" w:eastAsia="Lato" w:hAnsi="Lato" w:cs="Lato"/>
          <w:i w:val="0"/>
          <w:sz w:val="22"/>
        </w:rPr>
        <w:t>If either party's audit reveals errors or discrepancies in the other party's Books and Records, the other party shall promptly correct the error or discrepancy, including refunding any over-payments or making up any under-payments.</w:t>
      </w:r>
    </w:p>
    <w:p>
      <w:pPr>
        <w:spacing w:line="288" w:lineRule="auto"/>
        <w:rPr>
          <w:rFonts w:ascii="Lato" w:eastAsia="Lato" w:hAnsi="Lato" w:cs="Lato"/>
          <w:i w:val="0"/>
          <w:sz w:val="22"/>
        </w:rPr>
      </w:pPr>
    </w:p>
    <w:p>
      <w:pPr>
        <w:pStyle w:val="Heading1"/>
        <w:numPr>
          <w:numId w:val="1"/>
        </w:numPr>
        <w:spacing w:line="288" w:lineRule="auto"/>
        <w:rPr>
          <w:rFonts w:ascii="Lato" w:eastAsia="Lato" w:hAnsi="Lato" w:cs="Lato"/>
          <w:i w:val="0"/>
          <w:sz w:val="22"/>
        </w:rPr>
      </w:pPr>
      <w:r>
        <w:rPr>
          <w:rFonts w:ascii="Lato" w:eastAsia="Lato" w:hAnsi="Lato" w:cs="Lato"/>
          <w:i w:val="0"/>
          <w:sz w:val="28"/>
        </w:rPr>
        <w:t>Inspection and Audit of Facilities and Employees</w:t>
      </w:r>
    </w:p>
    <w:p>
      <w:pPr>
        <w:pStyle w:val="Heading2"/>
        <w:numPr>
          <w:ilvl w:val="1"/>
          <w:numId w:val="1"/>
        </w:numPr>
        <w:spacing w:line="288" w:lineRule="auto"/>
        <w:rPr>
          <w:rFonts w:ascii="Lato" w:eastAsia="Lato" w:hAnsi="Lato" w:cs="Lato"/>
          <w:i w:val="0"/>
          <w:sz w:val="22"/>
        </w:rPr>
      </w:pPr>
      <w:r>
        <w:rPr>
          <w:rFonts w:ascii="Lato" w:eastAsia="Lato" w:hAnsi="Lato" w:cs="Lato"/>
          <w:i w:val="0"/>
          <w:sz w:val="24"/>
        </w:rPr>
        <w:t>Inspection</w:t>
      </w:r>
    </w:p>
    <w:p>
      <w:pPr>
        <w:spacing w:line="288" w:lineRule="auto"/>
        <w:rPr>
          <w:rFonts w:ascii="Lato" w:eastAsia="Lato" w:hAnsi="Lato" w:cs="Lato"/>
          <w:i w:val="0"/>
          <w:sz w:val="22"/>
        </w:rPr>
      </w:pPr>
      <w:r>
        <w:rPr>
          <w:rFonts w:ascii="Lato" w:eastAsia="Lato" w:hAnsi="Lato" w:cs="Lato"/>
          <w:i w:val="0"/>
          <w:sz w:val="22"/>
        </w:rPr>
        <w:t xml:space="preserve">On reasonable notice from </w:t>
      </w:r>
      <w:sdt>
        <w:sdtPr>
          <w:tag w:val="#PARTY A#"/>
          <w:id w:val="1446720321"/>
          <w:placeholder>
            <w:docPart w:val="#PARTY A#"/>
          </w:placeholder>
          <w:showingPlcHdr/>
          <w:text/>
          <w15:color w:val="FFFF00"/>
        </w:sdtPr>
        <w:sdtContent>
          <w:r>
            <w:rPr>
              <w:rStyle w:val="PlaceholderText"/>
            </w:rPr>
            <w:t>#PARTY A#</w:t>
          </w:r>
        </w:sdtContent>
      </w:sdt>
      <w:r>
        <w:rPr>
          <w:rFonts w:ascii="Lato" w:eastAsia="Lato" w:hAnsi="Lato" w:cs="Lato"/>
          <w:i w:val="0"/>
          <w:sz w:val="22"/>
        </w:rPr>
        <w:t xml:space="preserve">, </w:t>
      </w:r>
      <w:sdt>
        <w:sdtPr>
          <w:tag w:val="#PARTY B#"/>
          <w:id w:val="1275751470"/>
          <w:placeholder>
            <w:docPart w:val="#PARTY B#"/>
          </w:placeholder>
          <w:showingPlcHdr/>
          <w:text/>
          <w15:color w:val="FFFF00"/>
        </w:sdtPr>
        <w:sdtContent>
          <w:r>
            <w:rPr>
              <w:rStyle w:val="PlaceholderText"/>
            </w:rPr>
            <w:t>#PARTY B#</w:t>
          </w:r>
        </w:sdtContent>
      </w:sdt>
      <w:r>
        <w:rPr>
          <w:rFonts w:ascii="Lato" w:eastAsia="Lato" w:hAnsi="Lato" w:cs="Lato"/>
          <w:i w:val="0"/>
          <w:sz w:val="22"/>
        </w:rPr>
        <w:t xml:space="preserve"> shall provide </w:t>
      </w:r>
      <w:sdt>
        <w:sdtPr>
          <w:tag w:val="#PARTY A#"/>
          <w:id w:val="2119936508"/>
          <w:placeholder>
            <w:docPart w:val="#PARTY A#"/>
          </w:placeholder>
          <w:showingPlcHdr/>
          <w:text/>
          <w15:color w:val="FFFF00"/>
        </w:sdtPr>
        <w:sdtContent>
          <w:r>
            <w:rPr>
              <w:rStyle w:val="PlaceholderText"/>
            </w:rPr>
            <w:t>#PARTY A#</w:t>
          </w:r>
        </w:sdtContent>
      </w:sdt>
      <w:r>
        <w:rPr>
          <w:rFonts w:ascii="Lato" w:eastAsia="Lato" w:hAnsi="Lato" w:cs="Lato"/>
          <w:i w:val="0"/>
          <w:sz w:val="22"/>
        </w:rPr>
        <w:t xml:space="preserve"> access to its facilities, [specified] Representatives relevant to this agreement during normal business hours, so that </w:t>
      </w:r>
      <w:sdt>
        <w:sdtPr>
          <w:tag w:val="#PARTY A#"/>
          <w:id w:val="319218893"/>
          <w:placeholder>
            <w:docPart w:val="#PARTY A#"/>
          </w:placeholder>
          <w:showingPlcHdr/>
          <w:text/>
          <w15:color w:val="FFFF00"/>
        </w:sdtPr>
        <w:sdtContent>
          <w:r>
            <w:rPr>
              <w:rStyle w:val="PlaceholderText"/>
            </w:rPr>
            <w:t>#PARTY A#</w:t>
          </w:r>
        </w:sdtContent>
      </w:sdt>
      <w:r>
        <w:rPr>
          <w:rFonts w:ascii="Lato" w:eastAsia="Lato" w:hAnsi="Lato" w:cs="Lato"/>
          <w:i w:val="0"/>
          <w:sz w:val="22"/>
        </w:rPr>
        <w:t xml:space="preserve"> can inspect and audit </w:t>
      </w:r>
      <w:sdt>
        <w:sdtPr>
          <w:tag w:val="#PARTY B#"/>
          <w:id w:val="417305469"/>
          <w:placeholder>
            <w:docPart w:val="#PARTY B#"/>
          </w:placeholder>
          <w:showingPlcHdr/>
          <w:text/>
          <w15:color w:val="FFFF00"/>
        </w:sdtPr>
        <w:sdtContent>
          <w:r>
            <w:rPr>
              <w:rStyle w:val="PlaceholderText"/>
            </w:rPr>
            <w:t>#PARTY B#</w:t>
          </w:r>
        </w:sdtContent>
      </w:sdt>
      <w:r>
        <w:rPr>
          <w:rFonts w:ascii="Lato" w:eastAsia="Lato" w:hAnsi="Lato" w:cs="Lato"/>
          <w:i w:val="0"/>
          <w:sz w:val="22"/>
        </w:rPr>
        <w:t xml:space="preserve">'s facilities, and [specified] Representatives, to verify </w:t>
      </w:r>
      <w:sdt>
        <w:sdtPr>
          <w:tag w:val="#PARTY B#"/>
          <w:id w:val="222069314"/>
          <w:placeholder>
            <w:docPart w:val="#PARTY B#"/>
          </w:placeholder>
          <w:showingPlcHdr/>
          <w:text/>
          <w15:color w:val="FFFF00"/>
        </w:sdtPr>
        <w:sdtContent>
          <w:r>
            <w:rPr>
              <w:rStyle w:val="PlaceholderText"/>
            </w:rPr>
            <w:t>#PARTY B#</w:t>
          </w:r>
        </w:sdtContent>
      </w:sdt>
      <w:r>
        <w:rPr>
          <w:rFonts w:ascii="Lato" w:eastAsia="Lato" w:hAnsi="Lato" w:cs="Lato"/>
          <w:i w:val="0"/>
          <w:sz w:val="22"/>
        </w:rPr>
        <w:t xml:space="preserve"> is complying with this agreement.</w:t>
      </w:r>
    </w:p>
    <w:p>
      <w:pPr>
        <w:spacing w:line="288" w:lineRule="auto"/>
        <w:rPr>
          <w:rFonts w:ascii="Lato" w:eastAsia="Lato" w:hAnsi="Lato" w:cs="Lato"/>
          <w:i w:val="0"/>
          <w:sz w:val="22"/>
        </w:rPr>
      </w:pPr>
    </w:p>
    <w:p>
      <w:pPr>
        <w:pStyle w:val="Heading2"/>
        <w:numPr>
          <w:ilvl w:val="1"/>
          <w:numId w:val="1"/>
        </w:numPr>
        <w:spacing w:line="288" w:lineRule="auto"/>
        <w:rPr>
          <w:rFonts w:ascii="Lato" w:eastAsia="Lato" w:hAnsi="Lato" w:cs="Lato"/>
          <w:i w:val="0"/>
          <w:sz w:val="22"/>
        </w:rPr>
      </w:pPr>
      <w:r>
        <w:rPr>
          <w:rFonts w:ascii="Lato" w:eastAsia="Lato" w:hAnsi="Lato" w:cs="Lato"/>
          <w:i w:val="0"/>
          <w:sz w:val="24"/>
        </w:rPr>
        <w:t>Conduct of Inspection</w:t>
      </w:r>
    </w:p>
    <w:p>
      <w:pPr>
        <w:numPr>
          <w:numId w:val="33"/>
        </w:numPr>
        <w:spacing w:line="288" w:lineRule="auto"/>
        <w:rPr>
          <w:rFonts w:ascii="Lato" w:eastAsia="Lato" w:hAnsi="Lato" w:cs="Lato"/>
          <w:sz w:val="22"/>
        </w:rPr>
      </w:pPr>
      <w:r>
        <w:rPr>
          <w:rFonts w:ascii="Lato" w:eastAsia="Lato" w:hAnsi="Lato" w:cs="Lato"/>
          <w:b/>
          <w:i w:val="0"/>
          <w:sz w:val="22"/>
        </w:rPr>
        <w:t>Minimal Interference</w:t>
      </w:r>
      <w:r>
        <w:rPr>
          <w:rFonts w:ascii="Lato" w:eastAsia="Lato" w:hAnsi="Lato" w:cs="Lato"/>
          <w:sz w:val="22"/>
        </w:rPr>
        <w:t xml:space="preserve">. </w:t>
      </w:r>
      <w:sdt>
        <w:sdtPr>
          <w:tag w:val="#PARTY A#"/>
          <w:id w:val="1562670073"/>
          <w:placeholder>
            <w:docPart w:val="#PARTY A#"/>
          </w:placeholder>
          <w:showingPlcHdr/>
          <w:text/>
          <w15:color w:val="FFFF00"/>
        </w:sdtPr>
        <w:sdtContent>
          <w:r>
            <w:rPr>
              <w:rStyle w:val="PlaceholderText"/>
            </w:rPr>
            <w:t>#PARTY A#</w:t>
          </w:r>
        </w:sdtContent>
      </w:sdt>
      <w:r>
        <w:rPr>
          <w:rFonts w:ascii="Lato" w:eastAsia="Lato" w:hAnsi="Lato" w:cs="Lato"/>
          <w:sz w:val="22"/>
        </w:rPr>
        <w:t xml:space="preserve"> shall conduct any inspection and audit in a manner meant to minimize disruption to </w:t>
      </w:r>
      <w:sdt>
        <w:sdtPr>
          <w:tag w:val="#PARTY B#"/>
          <w:id w:val="1158531340"/>
          <w:placeholder>
            <w:docPart w:val="#PARTY B#"/>
          </w:placeholder>
          <w:showingPlcHdr/>
          <w:text/>
          <w15:color w:val="FFFF00"/>
        </w:sdtPr>
        <w:sdtContent>
          <w:r>
            <w:rPr>
              <w:rStyle w:val="PlaceholderText"/>
            </w:rPr>
            <w:t>#PARTY B#</w:t>
          </w:r>
        </w:sdtContent>
      </w:sdt>
      <w:r>
        <w:rPr>
          <w:rFonts w:ascii="Lato" w:eastAsia="Lato" w:hAnsi="Lato" w:cs="Lato"/>
          <w:sz w:val="22"/>
        </w:rPr>
        <w:t>'s business, including reasonably restricting the scope, manner, and duration of any inspection to minimize disruption.</w:t>
      </w:r>
    </w:p>
    <w:p>
      <w:pPr>
        <w:numPr>
          <w:numId w:val="33"/>
        </w:numPr>
        <w:spacing w:line="288" w:lineRule="auto"/>
        <w:rPr>
          <w:rFonts w:ascii="Lato" w:eastAsia="Lato" w:hAnsi="Lato" w:cs="Lato"/>
          <w:sz w:val="22"/>
        </w:rPr>
      </w:pPr>
      <w:r>
        <w:rPr>
          <w:rFonts w:ascii="Lato" w:eastAsia="Lato" w:hAnsi="Lato" w:cs="Lato"/>
          <w:b/>
          <w:sz w:val="22"/>
        </w:rPr>
        <w:t>Cooperation</w:t>
      </w:r>
      <w:r>
        <w:rPr>
          <w:rFonts w:ascii="Lato" w:eastAsia="Lato" w:hAnsi="Lato" w:cs="Lato"/>
          <w:sz w:val="22"/>
        </w:rPr>
        <w:t xml:space="preserve">. </w:t>
      </w:r>
      <w:sdt>
        <w:sdtPr>
          <w:tag w:val="#PARTY B#"/>
          <w:id w:val="1092157279"/>
          <w:placeholder>
            <w:docPart w:val="#PARTY B#"/>
          </w:placeholder>
          <w:showingPlcHdr/>
          <w:text/>
          <w15:color w:val="FFFF00"/>
        </w:sdtPr>
        <w:sdtContent>
          <w:r>
            <w:rPr>
              <w:rStyle w:val="PlaceholderText"/>
            </w:rPr>
            <w:t>#PARTY B#</w:t>
          </w:r>
        </w:sdtContent>
      </w:sdt>
      <w:r>
        <w:rPr>
          <w:rFonts w:ascii="Lato" w:eastAsia="Lato" w:hAnsi="Lato" w:cs="Lato"/>
          <w:sz w:val="22"/>
        </w:rPr>
        <w:t xml:space="preserve"> shall cooperate with </w:t>
      </w:r>
      <w:sdt>
        <w:sdtPr>
          <w:tag w:val="#PARTY A#"/>
          <w:id w:val="43913241"/>
          <w:placeholder>
            <w:docPart w:val="#PARTY A#"/>
          </w:placeholder>
          <w:showingPlcHdr/>
          <w:text/>
          <w15:color w:val="FFFF00"/>
        </w:sdtPr>
        <w:sdtContent>
          <w:r>
            <w:rPr>
              <w:rStyle w:val="PlaceholderText"/>
            </w:rPr>
            <w:t>#PARTY A#</w:t>
          </w:r>
        </w:sdtContent>
      </w:sdt>
      <w:r>
        <w:rPr>
          <w:rFonts w:ascii="Lato" w:eastAsia="Lato" w:hAnsi="Lato" w:cs="Lato"/>
          <w:sz w:val="22"/>
        </w:rPr>
        <w:t>'s inspection and audit.</w:t>
      </w:r>
    </w:p>
    <w:p>
      <w:pPr>
        <w:numPr>
          <w:ilvl w:val="0"/>
          <w:numId w:val="0"/>
        </w:numPr>
        <w:spacing w:line="288" w:lineRule="auto"/>
        <w:rPr>
          <w:rFonts w:ascii="Lato" w:eastAsia="Lato" w:hAnsi="Lato" w:cs="Lato"/>
          <w:sz w:val="22"/>
        </w:rPr>
      </w:pPr>
    </w:p>
    <w:p>
      <w:pPr>
        <w:pStyle w:val="Heading1"/>
        <w:numPr>
          <w:numId w:val="1"/>
        </w:numPr>
        <w:spacing w:line="288" w:lineRule="auto"/>
        <w:rPr>
          <w:rFonts w:ascii="Lato" w:eastAsia="Lato" w:hAnsi="Lato" w:cs="Lato"/>
          <w:i w:val="0"/>
          <w:sz w:val="22"/>
        </w:rPr>
      </w:pPr>
      <w:r>
        <w:rPr>
          <w:rFonts w:ascii="Lato" w:eastAsia="Lato" w:hAnsi="Lato" w:cs="Lato"/>
          <w:i w:val="0"/>
          <w:sz w:val="28"/>
        </w:rPr>
        <w:t>Termination</w:t>
      </w:r>
    </w:p>
    <w:p>
      <w:pPr>
        <w:pStyle w:val="Heading2"/>
        <w:numPr>
          <w:ilvl w:val="1"/>
          <w:numId w:val="1"/>
        </w:numPr>
        <w:spacing w:line="288" w:lineRule="auto"/>
        <w:rPr>
          <w:rFonts w:ascii="Lato" w:eastAsia="Lato" w:hAnsi="Lato" w:cs="Lato"/>
          <w:i w:val="0"/>
          <w:sz w:val="22"/>
        </w:rPr>
      </w:pPr>
      <w:r>
        <w:rPr>
          <w:rFonts w:ascii="Lato" w:eastAsia="Lato" w:hAnsi="Lato" w:cs="Lato"/>
          <w:i w:val="0"/>
          <w:sz w:val="24"/>
        </w:rPr>
        <w:t>Termination on Notice</w:t>
      </w:r>
    </w:p>
    <w:p>
      <w:pPr>
        <w:spacing w:line="288" w:lineRule="auto"/>
        <w:rPr>
          <w:rFonts w:ascii="Lato" w:eastAsia="Lato" w:hAnsi="Lato" w:cs="Lato"/>
          <w:i w:val="0"/>
          <w:sz w:val="22"/>
        </w:rPr>
      </w:pPr>
      <w:r>
        <w:rPr>
          <w:rFonts w:ascii="Lato" w:eastAsia="Lato" w:hAnsi="Lato" w:cs="Lato"/>
          <w:i w:val="0"/>
          <w:sz w:val="22"/>
        </w:rPr>
        <w:t xml:space="preserve">Either party may terminate this agreement or any Statement of Work for any reason on </w:t>
      </w:r>
      <w:sdt>
        <w:sdtPr>
          <w:tag w:val="#TERMINATION NOTICE PERIOD#"/>
          <w:id w:val="2072936309"/>
          <w:placeholder>
            <w:docPart w:val="#TERMINATION NOTICE PERIOD#"/>
          </w:placeholder>
          <w:text/>
          <w15:color w:val="FFFF00"/>
        </w:sdtPr>
        <w:sdtContent>
          <w:r>
            <w:rPr>
              <w:rStyle w:val="PlaceholderText"/>
            </w:rPr>
            <w:t>#TERMINATION NOTICE PERIOD#</w:t>
          </w:r>
        </w:sdtContent>
      </w:sdt>
      <w:r>
        <w:rPr>
          <w:rFonts w:ascii="Lato" w:eastAsia="Lato" w:hAnsi="Lato" w:cs="Lato"/>
          <w:i w:val="0"/>
          <w:sz w:val="22"/>
        </w:rPr>
        <w:t xml:space="preserve"> Business Days’ notice to the other party.</w:t>
      </w:r>
    </w:p>
    <w:p>
      <w:pPr>
        <w:spacing w:line="288" w:lineRule="auto"/>
        <w:rPr>
          <w:rFonts w:ascii="Lato" w:eastAsia="Lato" w:hAnsi="Lato" w:cs="Lato"/>
          <w:i w:val="0"/>
          <w:sz w:val="22"/>
        </w:rPr>
      </w:pPr>
    </w:p>
    <w:p>
      <w:pPr>
        <w:pStyle w:val="Heading2"/>
        <w:numPr>
          <w:ilvl w:val="1"/>
          <w:numId w:val="1"/>
        </w:numPr>
        <w:spacing w:line="288" w:lineRule="auto"/>
        <w:rPr>
          <w:rFonts w:ascii="Lato" w:eastAsia="Lato" w:hAnsi="Lato" w:cs="Lato"/>
          <w:i w:val="0"/>
          <w:sz w:val="22"/>
        </w:rPr>
      </w:pPr>
      <w:r>
        <w:rPr>
          <w:rFonts w:ascii="Lato" w:eastAsia="Lato" w:hAnsi="Lato" w:cs="Lato"/>
          <w:i w:val="0"/>
          <w:sz w:val="24"/>
        </w:rPr>
        <w:t>Termination for Material Breach</w:t>
      </w:r>
    </w:p>
    <w:p>
      <w:pPr>
        <w:numPr>
          <w:numId w:val="34"/>
        </w:numPr>
        <w:spacing w:line="288" w:lineRule="auto"/>
        <w:rPr>
          <w:rFonts w:ascii="Lato" w:eastAsia="Lato" w:hAnsi="Lato" w:cs="Lato"/>
          <w:sz w:val="22"/>
        </w:rPr>
      </w:pPr>
      <w:r>
        <w:rPr>
          <w:rFonts w:ascii="Lato" w:eastAsia="Lato" w:hAnsi="Lato" w:cs="Lato"/>
          <w:b/>
          <w:i w:val="0"/>
          <w:sz w:val="22"/>
        </w:rPr>
        <w:t>Termination of Statements of Work</w:t>
      </w:r>
      <w:r>
        <w:rPr>
          <w:rFonts w:ascii="Lato" w:eastAsia="Lato" w:hAnsi="Lato" w:cs="Lato"/>
          <w:sz w:val="22"/>
        </w:rPr>
        <w:t>. Each party may terminate a Statement of Work with immediate effect by delivering notice of the termination to the other party, if</w:t>
      </w:r>
    </w:p>
    <w:p>
      <w:pPr>
        <w:numPr>
          <w:ilvl w:val="1"/>
          <w:numId w:val="34"/>
        </w:numPr>
        <w:spacing w:line="288" w:lineRule="auto"/>
        <w:rPr>
          <w:rFonts w:ascii="Lato" w:eastAsia="Lato" w:hAnsi="Lato" w:cs="Lato"/>
          <w:sz w:val="22"/>
        </w:rPr>
      </w:pPr>
      <w:r>
        <w:rPr>
          <w:rFonts w:ascii="Lato" w:eastAsia="Lato" w:hAnsi="Lato" w:cs="Lato"/>
          <w:sz w:val="22"/>
        </w:rPr>
        <w:t xml:space="preserve">the other party fails to perform, has made or makes any inaccuracy in, or otherwise materially breaches, any of its obligations, covenants, or representations specifically related to that Statement of Work or the relevant </w:t>
      </w:r>
      <w:sdt>
        <w:sdtPr>
          <w:tag w:val="#DELIVERABLES#"/>
          <w:id w:val="1236862042"/>
          <w:placeholder>
            <w:docPart w:val="#DELIVERABLES#"/>
          </w:placeholder>
          <w:showingPlcHdr/>
          <w:text/>
          <w15:color w:val="FFFF00"/>
        </w:sdtPr>
        <w:sdtContent>
          <w:r>
            <w:rPr>
              <w:rStyle w:val="PlaceholderText"/>
            </w:rPr>
            <w:t>#DELIVERABLES#</w:t>
          </w:r>
        </w:sdtContent>
      </w:sdt>
      <w:r>
        <w:rPr>
          <w:rFonts w:ascii="Lato" w:eastAsia="Lato" w:hAnsi="Lato" w:cs="Lato"/>
          <w:sz w:val="22"/>
        </w:rPr>
        <w:t>, and</w:t>
      </w:r>
    </w:p>
    <w:p>
      <w:pPr>
        <w:numPr>
          <w:ilvl w:val="1"/>
          <w:numId w:val="34"/>
        </w:numPr>
        <w:spacing w:line="288" w:lineRule="auto"/>
        <w:rPr>
          <w:rFonts w:ascii="Lato" w:eastAsia="Lato" w:hAnsi="Lato" w:cs="Lato"/>
          <w:sz w:val="22"/>
        </w:rPr>
      </w:pPr>
      <w:r>
        <w:rPr>
          <w:rFonts w:ascii="Lato" w:eastAsia="Lato" w:hAnsi="Lato" w:cs="Lato"/>
          <w:sz w:val="22"/>
        </w:rPr>
        <w:t xml:space="preserve">the failure, inaccuracy, or breach continues for a period of </w:t>
      </w:r>
      <w:sdt>
        <w:sdtPr>
          <w:tag w:val="#BREACH CONTINUATION DAYS#"/>
          <w:id w:val="1077457133"/>
          <w:placeholder>
            <w:docPart w:val="#BREACH CONTINUATION DAYS#"/>
          </w:placeholder>
          <w:text/>
          <w15:color w:val="FFFF00"/>
        </w:sdtPr>
        <w:sdtContent>
          <w:r>
            <w:rPr>
              <w:rStyle w:val="PlaceholderText"/>
            </w:rPr>
            <w:t>#BREACH CONTINUATION DAYS#</w:t>
          </w:r>
        </w:sdtContent>
      </w:sdt>
      <w:r>
        <w:rPr>
          <w:rFonts w:ascii="Lato" w:eastAsia="Lato" w:hAnsi="Lato" w:cs="Lato"/>
          <w:sz w:val="22"/>
        </w:rPr>
        <w:t xml:space="preserve"> Business Days' after the injured party delivers notice to the breaching party reasonably detailing the breach.</w:t>
      </w:r>
    </w:p>
    <w:p>
      <w:pPr>
        <w:numPr>
          <w:ilvl w:val="0"/>
          <w:numId w:val="34"/>
        </w:numPr>
        <w:spacing w:line="288" w:lineRule="auto"/>
        <w:rPr>
          <w:rFonts w:ascii="Lato" w:eastAsia="Lato" w:hAnsi="Lato" w:cs="Lato"/>
          <w:sz w:val="22"/>
        </w:rPr>
      </w:pPr>
      <w:r>
        <w:rPr>
          <w:rFonts w:ascii="Lato" w:eastAsia="Lato" w:hAnsi="Lato" w:cs="Lato"/>
          <w:b/>
          <w:sz w:val="22"/>
        </w:rPr>
        <w:t>Termination of Agreement for Material Breach</w:t>
      </w:r>
      <w:r>
        <w:rPr>
          <w:rFonts w:ascii="Lato" w:eastAsia="Lato" w:hAnsi="Lato" w:cs="Lato"/>
          <w:sz w:val="22"/>
        </w:rPr>
        <w:t>. Each party may terminate any Statement of Work with immediate effect by delivering notice of the termination to the other party, if</w:t>
      </w:r>
    </w:p>
    <w:p>
      <w:pPr>
        <w:numPr>
          <w:ilvl w:val="1"/>
          <w:numId w:val="34"/>
        </w:numPr>
        <w:spacing w:line="288" w:lineRule="auto"/>
        <w:rPr>
          <w:rFonts w:ascii="Lato" w:eastAsia="Lato" w:hAnsi="Lato" w:cs="Lato"/>
          <w:sz w:val="22"/>
        </w:rPr>
      </w:pPr>
      <w:r>
        <w:rPr>
          <w:rFonts w:ascii="Lato" w:eastAsia="Lato" w:hAnsi="Lato" w:cs="Lato"/>
          <w:sz w:val="22"/>
        </w:rPr>
        <w:t>the other party fails to perform, has made or makes any inaccuracy in, or otherwise materially breaches, any of its obligations, covenants, or representations in this agreement or any Statement of Work,</w:t>
      </w:r>
    </w:p>
    <w:p>
      <w:pPr>
        <w:numPr>
          <w:ilvl w:val="1"/>
          <w:numId w:val="34"/>
        </w:numPr>
        <w:spacing w:line="288" w:lineRule="auto"/>
        <w:rPr>
          <w:rFonts w:ascii="Lato" w:eastAsia="Lato" w:hAnsi="Lato" w:cs="Lato"/>
          <w:sz w:val="22"/>
        </w:rPr>
      </w:pPr>
      <w:r>
        <w:rPr>
          <w:rFonts w:ascii="Lato" w:eastAsia="Lato" w:hAnsi="Lato" w:cs="Lato"/>
          <w:sz w:val="22"/>
        </w:rPr>
        <w:t>the failure, inaccuracy, or breach is serious enough to materially harm or otherwise reduce the value of this entire agreement, not just any particular Statement of Work, and</w:t>
      </w:r>
    </w:p>
    <w:p>
      <w:pPr>
        <w:numPr>
          <w:ilvl w:val="1"/>
          <w:numId w:val="34"/>
        </w:numPr>
        <w:spacing w:line="288" w:lineRule="auto"/>
        <w:rPr>
          <w:rFonts w:ascii="Lato" w:eastAsia="Lato" w:hAnsi="Lato" w:cs="Lato"/>
          <w:sz w:val="22"/>
        </w:rPr>
      </w:pPr>
      <w:r>
        <w:rPr>
          <w:rFonts w:ascii="Lato" w:eastAsia="Lato" w:hAnsi="Lato" w:cs="Lato"/>
          <w:sz w:val="22"/>
        </w:rPr>
        <w:t xml:space="preserve">the failure, inaccuracy, or breach continues for a period of </w:t>
      </w:r>
      <w:sdt>
        <w:sdtPr>
          <w:tag w:val="#BREACH CONTINUATION DAYS#"/>
          <w:id w:val="1552321350"/>
          <w:placeholder>
            <w:docPart w:val="#BREACH CONTINUATION DAYS#"/>
          </w:placeholder>
          <w:text/>
          <w15:color w:val="FFFF00"/>
        </w:sdtPr>
        <w:sdtContent>
          <w:r>
            <w:rPr>
              <w:rStyle w:val="PlaceholderText"/>
            </w:rPr>
            <w:t>#BREACH CONTINUATION DAYS#</w:t>
          </w:r>
        </w:sdtContent>
      </w:sdt>
      <w:r>
        <w:rPr>
          <w:rFonts w:ascii="Lato" w:eastAsia="Lato" w:hAnsi="Lato" w:cs="Lato"/>
          <w:sz w:val="22"/>
        </w:rPr>
        <w:t xml:space="preserve"> Business Days' after the injured party delivers notice to the breaching party reasonably detailing the breach.</w:t>
      </w:r>
    </w:p>
    <w:p>
      <w:pPr>
        <w:numPr>
          <w:ilvl w:val="0"/>
          <w:numId w:val="0"/>
        </w:numPr>
        <w:spacing w:line="288" w:lineRule="auto"/>
        <w:rPr>
          <w:rFonts w:ascii="Lato" w:eastAsia="Lato" w:hAnsi="Lato" w:cs="Lato"/>
          <w:sz w:val="22"/>
        </w:rPr>
      </w:pPr>
    </w:p>
    <w:p>
      <w:pPr>
        <w:pStyle w:val="Heading2"/>
        <w:numPr>
          <w:ilvl w:val="1"/>
          <w:numId w:val="1"/>
        </w:numPr>
        <w:spacing w:line="288" w:lineRule="auto"/>
        <w:rPr>
          <w:rFonts w:ascii="Lato" w:eastAsia="Lato" w:hAnsi="Lato" w:cs="Lato"/>
          <w:i w:val="0"/>
          <w:sz w:val="22"/>
        </w:rPr>
      </w:pPr>
      <w:r>
        <w:rPr>
          <w:rFonts w:ascii="Lato" w:eastAsia="Lato" w:hAnsi="Lato" w:cs="Lato"/>
          <w:i w:val="0"/>
          <w:sz w:val="24"/>
        </w:rPr>
        <w:t>Termination for Insolvency</w:t>
      </w:r>
    </w:p>
    <w:p>
      <w:pPr>
        <w:spacing w:line="288" w:lineRule="auto"/>
        <w:rPr>
          <w:rFonts w:ascii="Lato" w:eastAsia="Lato" w:hAnsi="Lato" w:cs="Lato"/>
          <w:i w:val="0"/>
          <w:sz w:val="22"/>
        </w:rPr>
      </w:pPr>
      <w:r>
        <w:rPr>
          <w:rFonts w:ascii="Lato" w:eastAsia="Lato" w:hAnsi="Lato" w:cs="Lato"/>
          <w:i w:val="0"/>
          <w:sz w:val="22"/>
        </w:rPr>
        <w:t>If either party becomes insolvent, bankrupt, or enters receivership, dissolution, or liquidation, the other party may terminate this agreement with immediate effect.</w:t>
      </w:r>
    </w:p>
    <w:p>
      <w:pPr>
        <w:spacing w:line="288" w:lineRule="auto"/>
        <w:rPr>
          <w:rFonts w:ascii="Lato" w:eastAsia="Lato" w:hAnsi="Lato" w:cs="Lato"/>
          <w:i w:val="0"/>
          <w:sz w:val="22"/>
        </w:rPr>
      </w:pPr>
    </w:p>
    <w:p>
      <w:pPr>
        <w:pStyle w:val="Heading2"/>
        <w:numPr>
          <w:ilvl w:val="1"/>
          <w:numId w:val="1"/>
        </w:numPr>
        <w:spacing w:line="288" w:lineRule="auto"/>
        <w:rPr>
          <w:rFonts w:ascii="Lato" w:eastAsia="Lato" w:hAnsi="Lato" w:cs="Lato"/>
          <w:i w:val="0"/>
          <w:sz w:val="22"/>
        </w:rPr>
      </w:pPr>
      <w:r>
        <w:rPr>
          <w:rFonts w:ascii="Lato" w:eastAsia="Lato" w:hAnsi="Lato" w:cs="Lato"/>
          <w:i w:val="0"/>
          <w:sz w:val="24"/>
        </w:rPr>
        <w:t>Termination for Failure to Pay</w:t>
      </w:r>
    </w:p>
    <w:p>
      <w:pPr>
        <w:spacing w:line="288" w:lineRule="auto"/>
        <w:rPr>
          <w:rFonts w:ascii="Lato" w:eastAsia="Lato" w:hAnsi="Lato" w:cs="Lato"/>
          <w:i w:val="0"/>
          <w:sz w:val="22"/>
        </w:rPr>
      </w:pPr>
      <w:sdt>
        <w:sdtPr>
          <w:tag w:val="#PARTY A#"/>
          <w:id w:val="1438693377"/>
          <w:placeholder>
            <w:docPart w:val="#PARTY A#"/>
          </w:placeholder>
          <w:showingPlcHdr/>
          <w:text/>
          <w15:color w:val="FFFF00"/>
        </w:sdtPr>
        <w:sdtContent>
          <w:r>
            <w:rPr>
              <w:rStyle w:val="PlaceholderText"/>
            </w:rPr>
            <w:t>#PARTY A#</w:t>
          </w:r>
        </w:sdtContent>
      </w:sdt>
      <w:r>
        <w:rPr>
          <w:rFonts w:ascii="Lato" w:eastAsia="Lato" w:hAnsi="Lato" w:cs="Lato"/>
          <w:i w:val="0"/>
          <w:sz w:val="22"/>
        </w:rPr>
        <w:t xml:space="preserve"> may terminate this agreement with immediate effect, by delivering notice of the termination to </w:t>
      </w:r>
      <w:sdt>
        <w:sdtPr>
          <w:tag w:val="#PARTY B#"/>
          <w:id w:val="1002694605"/>
          <w:placeholder>
            <w:docPart w:val="#PARTY B#"/>
          </w:placeholder>
          <w:showingPlcHdr/>
          <w:text/>
          <w15:color w:val="FFFF00"/>
        </w:sdtPr>
        <w:sdtContent>
          <w:r>
            <w:rPr>
              <w:rStyle w:val="PlaceholderText"/>
            </w:rPr>
            <w:t>#PARTY B#</w:t>
          </w:r>
        </w:sdtContent>
      </w:sdt>
      <w:r>
        <w:rPr>
          <w:rFonts w:ascii="Lato" w:eastAsia="Lato" w:hAnsi="Lato" w:cs="Lato"/>
          <w:i w:val="0"/>
          <w:sz w:val="22"/>
        </w:rPr>
        <w:t xml:space="preserve">, if </w:t>
      </w:r>
      <w:sdt>
        <w:sdtPr>
          <w:tag w:val="#PARTY B#"/>
          <w:id w:val="1669372173"/>
          <w:placeholder>
            <w:docPart w:val="#PARTY B#"/>
          </w:placeholder>
          <w:showingPlcHdr/>
          <w:text/>
          <w15:color w:val="FFFF00"/>
        </w:sdtPr>
        <w:sdtContent>
          <w:r>
            <w:rPr>
              <w:rStyle w:val="PlaceholderText"/>
            </w:rPr>
            <w:t>#PARTY B#</w:t>
          </w:r>
        </w:sdtContent>
      </w:sdt>
      <w:r>
        <w:rPr>
          <w:rFonts w:ascii="Lato" w:eastAsia="Lato" w:hAnsi="Lato" w:cs="Lato"/>
          <w:i w:val="0"/>
          <w:sz w:val="22"/>
        </w:rPr>
        <w:t xml:space="preserve"> fails to pay Compensation on time [three] times over any 12 month period. </w:t>
      </w:r>
    </w:p>
    <w:p>
      <w:pPr>
        <w:spacing w:line="288" w:lineRule="auto"/>
        <w:rPr>
          <w:rFonts w:ascii="Lato" w:eastAsia="Lato" w:hAnsi="Lato" w:cs="Lato"/>
          <w:i w:val="0"/>
          <w:sz w:val="22"/>
        </w:rPr>
      </w:pPr>
    </w:p>
    <w:p>
      <w:pPr>
        <w:pStyle w:val="Heading1"/>
        <w:numPr>
          <w:numId w:val="1"/>
        </w:numPr>
        <w:spacing w:line="288" w:lineRule="auto"/>
        <w:rPr>
          <w:rFonts w:ascii="Lato" w:eastAsia="Lato" w:hAnsi="Lato" w:cs="Lato"/>
          <w:i w:val="0"/>
          <w:sz w:val="22"/>
        </w:rPr>
      </w:pPr>
      <w:r>
        <w:rPr>
          <w:rFonts w:ascii="Lato" w:eastAsia="Lato" w:hAnsi="Lato" w:cs="Lato"/>
          <w:i w:val="0"/>
          <w:sz w:val="28"/>
        </w:rPr>
        <w:t>Return of Property</w:t>
      </w:r>
    </w:p>
    <w:p>
      <w:pPr>
        <w:spacing w:line="288" w:lineRule="auto"/>
        <w:rPr>
          <w:rFonts w:ascii="Lato" w:eastAsia="Lato" w:hAnsi="Lato" w:cs="Lato"/>
          <w:i w:val="0"/>
          <w:sz w:val="22"/>
        </w:rPr>
      </w:pPr>
      <w:r>
        <w:rPr>
          <w:rFonts w:ascii="Lato" w:eastAsia="Lato" w:hAnsi="Lato" w:cs="Lato"/>
          <w:i w:val="0"/>
          <w:sz w:val="22"/>
        </w:rPr>
        <w:t xml:space="preserve">On termination or expiration of this agreement, or on </w:t>
      </w:r>
      <w:sdt>
        <w:sdtPr>
          <w:tag w:val="#PARTY A#"/>
          <w:id w:val="612649296"/>
          <w:placeholder>
            <w:docPart w:val="#PARTY A#"/>
          </w:placeholder>
          <w:showingPlcHdr/>
          <w:text/>
          <w15:color w:val="FFFF00"/>
        </w:sdtPr>
        <w:sdtContent>
          <w:r>
            <w:rPr>
              <w:rStyle w:val="PlaceholderText"/>
            </w:rPr>
            <w:t>#PARTY A#</w:t>
          </w:r>
        </w:sdtContent>
      </w:sdt>
      <w:r>
        <w:rPr>
          <w:rFonts w:ascii="Lato" w:eastAsia="Lato" w:hAnsi="Lato" w:cs="Lato"/>
          <w:i w:val="0"/>
          <w:sz w:val="22"/>
        </w:rPr>
        <w:t xml:space="preserve">'s request, </w:t>
      </w:r>
      <w:sdt>
        <w:sdtPr>
          <w:tag w:val="#PARTY B#"/>
          <w:id w:val="1545196247"/>
          <w:placeholder>
            <w:docPart w:val="#PARTY B#"/>
          </w:placeholder>
          <w:showingPlcHdr/>
          <w:text/>
          <w15:color w:val="FFFF00"/>
        </w:sdtPr>
        <w:sdtContent>
          <w:r>
            <w:rPr>
              <w:rStyle w:val="PlaceholderText"/>
            </w:rPr>
            <w:t>#PARTY B#</w:t>
          </w:r>
        </w:sdtContent>
      </w:sdt>
      <w:r>
        <w:rPr>
          <w:rFonts w:ascii="Lato" w:eastAsia="Lato" w:hAnsi="Lato" w:cs="Lato"/>
          <w:i w:val="0"/>
          <w:sz w:val="22"/>
        </w:rPr>
        <w:t xml:space="preserve"> shall return to </w:t>
      </w:r>
      <w:sdt>
        <w:sdtPr>
          <w:tag w:val="#PARTY A#"/>
          <w:id w:val="406224069"/>
          <w:placeholder>
            <w:docPart w:val="#PARTY A#"/>
          </w:placeholder>
          <w:showingPlcHdr/>
          <w:text/>
          <w15:color w:val="FFFF00"/>
        </w:sdtPr>
        <w:sdtContent>
          <w:r>
            <w:rPr>
              <w:rStyle w:val="PlaceholderText"/>
            </w:rPr>
            <w:t>#PARTY A#</w:t>
          </w:r>
        </w:sdtContent>
      </w:sdt>
      <w:r>
        <w:rPr>
          <w:rFonts w:ascii="Lato" w:eastAsia="Lato" w:hAnsi="Lato" w:cs="Lato"/>
          <w:i w:val="0"/>
          <w:sz w:val="22"/>
        </w:rPr>
        <w:t xml:space="preserve"> all </w:t>
      </w:r>
      <w:sdt>
        <w:sdtPr>
          <w:tag w:val="#PARTY A#"/>
          <w:id w:val="51729088"/>
          <w:placeholder>
            <w:docPart w:val="#PARTY A#"/>
          </w:placeholder>
          <w:showingPlcHdr/>
          <w:text/>
          <w15:color w:val="FFFF00"/>
        </w:sdtPr>
        <w:sdtContent>
          <w:r>
            <w:rPr>
              <w:rStyle w:val="PlaceholderText"/>
            </w:rPr>
            <w:t>#PARTY A#</w:t>
          </w:r>
        </w:sdtContent>
      </w:sdt>
      <w:r>
        <w:rPr>
          <w:rFonts w:ascii="Lato" w:eastAsia="Lato" w:hAnsi="Lato" w:cs="Lato"/>
          <w:i w:val="0"/>
          <w:sz w:val="22"/>
        </w:rPr>
        <w:t xml:space="preserve"> information, documents, equipment, files, and other property, including Intellectual Property, both originals and copies, in </w:t>
      </w:r>
      <w:sdt>
        <w:sdtPr>
          <w:tag w:val="#PARTY B#"/>
          <w:id w:val="378381635"/>
          <w:placeholder>
            <w:docPart w:val="#PARTY B#"/>
          </w:placeholder>
          <w:showingPlcHdr/>
          <w:text/>
          <w15:color w:val="FFFF00"/>
        </w:sdtPr>
        <w:sdtContent>
          <w:r>
            <w:rPr>
              <w:rStyle w:val="PlaceholderText"/>
            </w:rPr>
            <w:t>#PARTY B#</w:t>
          </w:r>
        </w:sdtContent>
      </w:sdt>
      <w:r>
        <w:rPr>
          <w:rFonts w:ascii="Lato" w:eastAsia="Lato" w:hAnsi="Lato" w:cs="Lato"/>
          <w:i w:val="0"/>
          <w:sz w:val="22"/>
        </w:rPr>
        <w:t xml:space="preserve">'s possession or in its direct or indirect control. </w:t>
      </w:r>
    </w:p>
    <w:p>
      <w:pPr>
        <w:spacing w:line="288" w:lineRule="auto"/>
        <w:rPr>
          <w:rFonts w:ascii="Lato" w:eastAsia="Lato" w:hAnsi="Lato" w:cs="Lato"/>
          <w:i w:val="0"/>
          <w:sz w:val="22"/>
        </w:rPr>
      </w:pPr>
    </w:p>
    <w:p>
      <w:pPr>
        <w:pStyle w:val="Heading1"/>
        <w:numPr>
          <w:numId w:val="1"/>
        </w:numPr>
        <w:spacing w:line="288" w:lineRule="auto"/>
        <w:rPr>
          <w:rFonts w:ascii="Lato" w:eastAsia="Lato" w:hAnsi="Lato" w:cs="Lato"/>
          <w:i w:val="0"/>
          <w:sz w:val="22"/>
        </w:rPr>
      </w:pPr>
      <w:r>
        <w:rPr>
          <w:rFonts w:ascii="Lato" w:eastAsia="Lato" w:hAnsi="Lato" w:cs="Lato"/>
          <w:i w:val="0"/>
          <w:sz w:val="28"/>
        </w:rPr>
        <w:t>Mitigation</w:t>
      </w:r>
    </w:p>
    <w:p>
      <w:pPr>
        <w:spacing w:line="288" w:lineRule="auto"/>
        <w:rPr>
          <w:rFonts w:ascii="Lato" w:eastAsia="Lato" w:hAnsi="Lato" w:cs="Lato"/>
          <w:i w:val="0"/>
          <w:sz w:val="22"/>
        </w:rPr>
      </w:pPr>
      <w:r>
        <w:rPr>
          <w:rFonts w:ascii="Lato" w:eastAsia="Lato" w:hAnsi="Lato" w:cs="Lato"/>
          <w:i w:val="0"/>
          <w:sz w:val="22"/>
        </w:rPr>
        <w:t xml:space="preserve">Each party shall use reasonable efforts to mitigate all losses under this agreement. </w:t>
      </w:r>
    </w:p>
    <w:p>
      <w:pPr>
        <w:spacing w:line="288" w:lineRule="auto"/>
        <w:rPr>
          <w:rFonts w:ascii="Lato" w:eastAsia="Lato" w:hAnsi="Lato" w:cs="Lato"/>
          <w:i w:val="0"/>
          <w:sz w:val="22"/>
        </w:rPr>
      </w:pPr>
    </w:p>
    <w:p>
      <w:pPr>
        <w:pStyle w:val="Heading1"/>
        <w:numPr>
          <w:numId w:val="1"/>
        </w:numPr>
        <w:spacing w:line="288" w:lineRule="auto"/>
        <w:rPr>
          <w:rFonts w:ascii="Lato" w:eastAsia="Lato" w:hAnsi="Lato" w:cs="Lato"/>
          <w:i w:val="0"/>
          <w:sz w:val="22"/>
        </w:rPr>
      </w:pPr>
      <w:r>
        <w:rPr>
          <w:rFonts w:ascii="Lato" w:eastAsia="Lato" w:hAnsi="Lato" w:cs="Lato"/>
          <w:i w:val="0"/>
          <w:sz w:val="28"/>
        </w:rPr>
        <w:t>Effect of Termination</w:t>
      </w:r>
    </w:p>
    <w:p>
      <w:pPr>
        <w:pStyle w:val="Heading2"/>
        <w:numPr>
          <w:ilvl w:val="1"/>
          <w:numId w:val="1"/>
        </w:numPr>
        <w:spacing w:line="288" w:lineRule="auto"/>
        <w:rPr>
          <w:rFonts w:ascii="Lato" w:eastAsia="Lato" w:hAnsi="Lato" w:cs="Lato"/>
          <w:i w:val="0"/>
          <w:sz w:val="22"/>
        </w:rPr>
      </w:pPr>
      <w:r>
        <w:rPr>
          <w:rFonts w:ascii="Lato" w:eastAsia="Lato" w:hAnsi="Lato" w:cs="Lato"/>
          <w:i w:val="0"/>
          <w:sz w:val="24"/>
        </w:rPr>
        <w:t>Termination of Obligations</w:t>
      </w:r>
    </w:p>
    <w:p>
      <w:pPr>
        <w:spacing w:line="288" w:lineRule="auto"/>
        <w:rPr>
          <w:rFonts w:ascii="Lato" w:eastAsia="Lato" w:hAnsi="Lato" w:cs="Lato"/>
          <w:i w:val="0"/>
          <w:sz w:val="22"/>
        </w:rPr>
      </w:pPr>
      <w:r>
        <w:rPr>
          <w:rFonts w:ascii="Lato" w:eastAsia="Lato" w:hAnsi="Lato" w:cs="Lato"/>
          <w:i w:val="0"/>
          <w:sz w:val="22"/>
        </w:rPr>
        <w:t>Subject to paragraph "PAYMENT OBLIGATIONS", on termination or expiration of this agreement, each party's rights and obligations under this agreement will cease immediately.</w:t>
      </w:r>
    </w:p>
    <w:p>
      <w:pPr>
        <w:spacing w:line="288" w:lineRule="auto"/>
        <w:rPr>
          <w:rFonts w:ascii="Lato" w:eastAsia="Lato" w:hAnsi="Lato" w:cs="Lato"/>
          <w:i w:val="0"/>
          <w:sz w:val="22"/>
        </w:rPr>
      </w:pPr>
    </w:p>
    <w:p>
      <w:pPr>
        <w:pStyle w:val="Heading2"/>
        <w:numPr>
          <w:ilvl w:val="1"/>
          <w:numId w:val="1"/>
        </w:numPr>
        <w:spacing w:line="288" w:lineRule="auto"/>
        <w:rPr>
          <w:rFonts w:ascii="Lato" w:eastAsia="Lato" w:hAnsi="Lato" w:cs="Lato"/>
          <w:i w:val="0"/>
          <w:sz w:val="22"/>
        </w:rPr>
      </w:pPr>
      <w:r>
        <w:rPr>
          <w:rFonts w:ascii="Lato" w:eastAsia="Lato" w:hAnsi="Lato" w:cs="Lato"/>
          <w:i w:val="0"/>
          <w:sz w:val="24"/>
        </w:rPr>
        <w:t>Payment Obligations</w:t>
      </w:r>
    </w:p>
    <w:p>
      <w:pPr>
        <w:spacing w:line="288" w:lineRule="auto"/>
        <w:rPr>
          <w:rFonts w:ascii="Lato" w:eastAsia="Lato" w:hAnsi="Lato" w:cs="Lato"/>
          <w:i w:val="0"/>
          <w:sz w:val="22"/>
        </w:rPr>
      </w:pPr>
      <w:r>
        <w:rPr>
          <w:rFonts w:ascii="Lato" w:eastAsia="Lato" w:hAnsi="Lato" w:cs="Lato"/>
          <w:i w:val="0"/>
          <w:sz w:val="22"/>
        </w:rPr>
        <w:t>Even after termination or expiration of this agreement, each party shall</w:t>
      </w:r>
    </w:p>
    <w:p>
      <w:pPr>
        <w:numPr>
          <w:numId w:val="35"/>
        </w:numPr>
        <w:spacing w:line="288" w:lineRule="auto"/>
        <w:rPr>
          <w:rFonts w:ascii="Lato" w:eastAsia="Lato" w:hAnsi="Lato" w:cs="Lato"/>
          <w:i w:val="0"/>
          <w:sz w:val="22"/>
        </w:rPr>
      </w:pPr>
      <w:r>
        <w:rPr>
          <w:rFonts w:ascii="Lato" w:eastAsia="Lato" w:hAnsi="Lato" w:cs="Lato"/>
          <w:i w:val="0"/>
          <w:sz w:val="22"/>
        </w:rPr>
        <w:t>pay any amounts it owes to the other party, including payment obligations for services already rendered, work already performed, goods already delivered, or expenses already incurred, and</w:t>
      </w:r>
    </w:p>
    <w:p>
      <w:pPr>
        <w:numPr>
          <w:numId w:val="35"/>
        </w:numPr>
        <w:spacing w:line="288" w:lineRule="auto"/>
        <w:rPr>
          <w:rFonts w:ascii="Lato" w:eastAsia="Lato" w:hAnsi="Lato" w:cs="Lato"/>
          <w:i w:val="0"/>
          <w:sz w:val="22"/>
        </w:rPr>
      </w:pPr>
      <w:r>
        <w:rPr>
          <w:rFonts w:ascii="Lato" w:eastAsia="Lato" w:hAnsi="Lato" w:cs="Lato"/>
          <w:i w:val="0"/>
          <w:sz w:val="22"/>
        </w:rPr>
        <w:t>refund any payments received but not yet earned, including payments for services not rendered, work not performed, or goods not delivered, expenses forwarded.</w:t>
      </w:r>
    </w:p>
    <w:p>
      <w:pPr>
        <w:numPr>
          <w:ilvl w:val="0"/>
          <w:numId w:val="0"/>
        </w:numPr>
        <w:spacing w:line="288" w:lineRule="auto"/>
        <w:rPr>
          <w:rFonts w:ascii="Lato" w:eastAsia="Lato" w:hAnsi="Lato" w:cs="Lato"/>
          <w:i w:val="0"/>
          <w:sz w:val="22"/>
        </w:rPr>
      </w:pPr>
    </w:p>
    <w:p>
      <w:pPr>
        <w:pStyle w:val="Heading2"/>
        <w:numPr>
          <w:ilvl w:val="1"/>
          <w:numId w:val="1"/>
        </w:numPr>
        <w:spacing w:line="288" w:lineRule="auto"/>
        <w:rPr>
          <w:rFonts w:ascii="Lato" w:eastAsia="Lato" w:hAnsi="Lato" w:cs="Lato"/>
          <w:i w:val="0"/>
          <w:sz w:val="22"/>
        </w:rPr>
      </w:pPr>
      <w:r>
        <w:rPr>
          <w:rFonts w:ascii="Lato" w:eastAsia="Lato" w:hAnsi="Lato" w:cs="Lato"/>
          <w:i w:val="0"/>
          <w:sz w:val="24"/>
        </w:rPr>
        <w:t>No Further Liability</w:t>
      </w:r>
    </w:p>
    <w:p>
      <w:pPr>
        <w:spacing w:line="288" w:lineRule="auto"/>
        <w:rPr>
          <w:rFonts w:ascii="Lato" w:eastAsia="Lato" w:hAnsi="Lato" w:cs="Lato"/>
          <w:i w:val="0"/>
          <w:sz w:val="22"/>
        </w:rPr>
      </w:pPr>
      <w:r>
        <w:rPr>
          <w:rFonts w:ascii="Lato" w:eastAsia="Lato" w:hAnsi="Lato" w:cs="Lato"/>
          <w:i w:val="0"/>
          <w:sz w:val="22"/>
        </w:rPr>
        <w:t>On termination or expiration of this agreement, neither party will be liable to the other party, except for liability</w:t>
      </w:r>
    </w:p>
    <w:p>
      <w:pPr>
        <w:numPr>
          <w:numId w:val="36"/>
        </w:numPr>
        <w:spacing w:line="288" w:lineRule="auto"/>
        <w:rPr>
          <w:rFonts w:ascii="Lato" w:eastAsia="Lato" w:hAnsi="Lato" w:cs="Lato"/>
          <w:i w:val="0"/>
          <w:sz w:val="22"/>
        </w:rPr>
      </w:pPr>
      <w:r>
        <w:rPr>
          <w:rFonts w:ascii="Lato" w:eastAsia="Lato" w:hAnsi="Lato" w:cs="Lato"/>
          <w:i w:val="0"/>
          <w:sz w:val="22"/>
        </w:rPr>
        <w:t>that arose before the termination or expiration of this agreement, or</w:t>
      </w:r>
    </w:p>
    <w:p>
      <w:pPr>
        <w:numPr>
          <w:numId w:val="36"/>
        </w:numPr>
        <w:spacing w:line="288" w:lineRule="auto"/>
        <w:rPr>
          <w:rFonts w:ascii="Lato" w:eastAsia="Lato" w:hAnsi="Lato" w:cs="Lato"/>
          <w:i w:val="0"/>
          <w:sz w:val="22"/>
        </w:rPr>
      </w:pPr>
      <w:r>
        <w:rPr>
          <w:rFonts w:ascii="Lato" w:eastAsia="Lato" w:hAnsi="Lato" w:cs="Lato"/>
          <w:i w:val="0"/>
          <w:sz w:val="22"/>
        </w:rPr>
        <w:t>arising after the termination or expiration of this agreement and in connection with sections "CONFIDENTIALITY", "TAXES", or "TERMINATION".</w:t>
      </w:r>
    </w:p>
    <w:p>
      <w:pPr>
        <w:numPr>
          <w:ilvl w:val="0"/>
          <w:numId w:val="0"/>
        </w:numPr>
        <w:spacing w:line="288" w:lineRule="auto"/>
        <w:rPr>
          <w:rFonts w:ascii="Lato" w:eastAsia="Lato" w:hAnsi="Lato" w:cs="Lato"/>
          <w:i w:val="0"/>
          <w:sz w:val="22"/>
        </w:rPr>
      </w:pPr>
    </w:p>
    <w:p>
      <w:pPr>
        <w:pStyle w:val="Heading2"/>
        <w:numPr>
          <w:ilvl w:val="1"/>
          <w:numId w:val="1"/>
        </w:numPr>
        <w:spacing w:line="288" w:lineRule="auto"/>
        <w:rPr>
          <w:rFonts w:ascii="Lato" w:eastAsia="Lato" w:hAnsi="Lato" w:cs="Lato"/>
          <w:i w:val="0"/>
          <w:sz w:val="22"/>
        </w:rPr>
      </w:pPr>
      <w:r>
        <w:rPr>
          <w:rFonts w:ascii="Lato" w:eastAsia="Lato" w:hAnsi="Lato" w:cs="Lato"/>
          <w:i w:val="0"/>
          <w:sz w:val="24"/>
        </w:rPr>
        <w:t>Advice as to Status of Work</w:t>
      </w:r>
    </w:p>
    <w:p>
      <w:pPr>
        <w:spacing w:line="288" w:lineRule="auto"/>
        <w:rPr>
          <w:rFonts w:ascii="Lato" w:eastAsia="Lato" w:hAnsi="Lato" w:cs="Lato"/>
          <w:i w:val="0"/>
          <w:sz w:val="22"/>
        </w:rPr>
      </w:pPr>
      <w:r>
        <w:rPr>
          <w:rFonts w:ascii="Lato" w:eastAsia="Lato" w:hAnsi="Lato" w:cs="Lato"/>
          <w:i w:val="0"/>
          <w:sz w:val="22"/>
        </w:rPr>
        <w:t xml:space="preserve">On termination or expiration of this agreement or of a particular Statement of Work, </w:t>
      </w:r>
      <w:sdt>
        <w:sdtPr>
          <w:tag w:val="#PARTY A#"/>
          <w:id w:val="721555135"/>
          <w:placeholder>
            <w:docPart w:val="#PARTY A#"/>
          </w:placeholder>
          <w:showingPlcHdr/>
          <w:text/>
          <w15:color w:val="FFFF00"/>
        </w:sdtPr>
        <w:sdtContent>
          <w:r>
            <w:rPr>
              <w:rStyle w:val="PlaceholderText"/>
            </w:rPr>
            <w:t>#PARTY A#</w:t>
          </w:r>
        </w:sdtContent>
      </w:sdt>
      <w:r>
        <w:rPr>
          <w:rFonts w:ascii="Lato" w:eastAsia="Lato" w:hAnsi="Lato" w:cs="Lato"/>
          <w:i w:val="0"/>
          <w:sz w:val="22"/>
        </w:rPr>
        <w:t xml:space="preserve"> shall</w:t>
      </w:r>
    </w:p>
    <w:p>
      <w:pPr>
        <w:numPr>
          <w:numId w:val="37"/>
        </w:numPr>
        <w:spacing w:line="288" w:lineRule="auto"/>
        <w:rPr>
          <w:rFonts w:ascii="Lato" w:eastAsia="Lato" w:hAnsi="Lato" w:cs="Lato"/>
          <w:i w:val="0"/>
          <w:sz w:val="22"/>
        </w:rPr>
      </w:pPr>
      <w:r>
        <w:rPr>
          <w:rFonts w:ascii="Lato" w:eastAsia="Lato" w:hAnsi="Lato" w:cs="Lato"/>
          <w:i w:val="0"/>
          <w:sz w:val="22"/>
        </w:rPr>
        <w:t xml:space="preserve">inform </w:t>
      </w:r>
      <w:sdt>
        <w:sdtPr>
          <w:tag w:val="#PARTY B#"/>
          <w:id w:val="786209390"/>
          <w:placeholder>
            <w:docPart w:val="#PARTY B#"/>
          </w:placeholder>
          <w:showingPlcHdr/>
          <w:text/>
          <w15:color w:val="FFFF00"/>
        </w:sdtPr>
        <w:sdtContent>
          <w:r>
            <w:rPr>
              <w:rStyle w:val="PlaceholderText"/>
            </w:rPr>
            <w:t>#PARTY B#</w:t>
          </w:r>
        </w:sdtContent>
      </w:sdt>
      <w:r>
        <w:rPr>
          <w:rFonts w:ascii="Lato" w:eastAsia="Lato" w:hAnsi="Lato" w:cs="Lato"/>
          <w:i w:val="0"/>
          <w:sz w:val="22"/>
        </w:rPr>
        <w:t xml:space="preserve"> of the status of the performance of the </w:t>
      </w:r>
      <w:sdt>
        <w:sdtPr>
          <w:tag w:val="#DELIVERABLES#"/>
          <w:id w:val="1587240505"/>
          <w:placeholder>
            <w:docPart w:val="#DELIVERABLES#"/>
          </w:placeholder>
          <w:showingPlcHdr/>
          <w:text/>
          <w15:color w:val="FFFF00"/>
        </w:sdtPr>
        <w:sdtContent>
          <w:r>
            <w:rPr>
              <w:rStyle w:val="PlaceholderText"/>
            </w:rPr>
            <w:t>#DELIVERABLES#</w:t>
          </w:r>
        </w:sdtContent>
      </w:sdt>
      <w:r>
        <w:rPr>
          <w:rFonts w:ascii="Lato" w:eastAsia="Lato" w:hAnsi="Lato" w:cs="Lato"/>
          <w:i w:val="0"/>
          <w:sz w:val="22"/>
        </w:rPr>
        <w:t xml:space="preserve"> under any Statements of Work still in effect, and</w:t>
      </w:r>
    </w:p>
    <w:p>
      <w:pPr>
        <w:numPr>
          <w:numId w:val="37"/>
        </w:numPr>
        <w:spacing w:line="288" w:lineRule="auto"/>
        <w:rPr>
          <w:rFonts w:ascii="Lato" w:eastAsia="Lato" w:hAnsi="Lato" w:cs="Lato"/>
          <w:i w:val="0"/>
          <w:sz w:val="22"/>
        </w:rPr>
      </w:pPr>
      <w:r>
        <w:rPr>
          <w:rFonts w:ascii="Lato" w:eastAsia="Lato" w:hAnsi="Lato" w:cs="Lato"/>
          <w:i w:val="0"/>
          <w:sz w:val="22"/>
        </w:rPr>
        <w:t xml:space="preserve">on </w:t>
      </w:r>
      <w:sdt>
        <w:sdtPr>
          <w:tag w:val="#PARTY B#"/>
          <w:id w:val="1802196121"/>
          <w:placeholder>
            <w:docPart w:val="#PARTY B#"/>
          </w:placeholder>
          <w:showingPlcHdr/>
          <w:text/>
          <w15:color w:val="FFFF00"/>
        </w:sdtPr>
        <w:sdtContent>
          <w:r>
            <w:rPr>
              <w:rStyle w:val="PlaceholderText"/>
            </w:rPr>
            <w:t>#PARTY B#</w:t>
          </w:r>
        </w:sdtContent>
      </w:sdt>
      <w:r>
        <w:rPr>
          <w:rFonts w:ascii="Lato" w:eastAsia="Lato" w:hAnsi="Lato" w:cs="Lato"/>
          <w:i w:val="0"/>
          <w:sz w:val="22"/>
        </w:rPr>
        <w:t xml:space="preserve">'s request, provide </w:t>
      </w:r>
      <w:sdt>
        <w:sdtPr>
          <w:tag w:val="#PARTY B#"/>
          <w:id w:val="97556235"/>
          <w:placeholder>
            <w:docPart w:val="#PARTY B#"/>
          </w:placeholder>
          <w:showingPlcHdr/>
          <w:text/>
          <w15:color w:val="FFFF00"/>
        </w:sdtPr>
        <w:sdtContent>
          <w:r>
            <w:rPr>
              <w:rStyle w:val="PlaceholderText"/>
            </w:rPr>
            <w:t>#PARTY B#</w:t>
          </w:r>
        </w:sdtContent>
      </w:sdt>
      <w:r>
        <w:rPr>
          <w:rFonts w:ascii="Lato" w:eastAsia="Lato" w:hAnsi="Lato" w:cs="Lato"/>
          <w:i w:val="0"/>
          <w:sz w:val="22"/>
        </w:rPr>
        <w:t xml:space="preserve"> with any </w:t>
      </w:r>
      <w:sdt>
        <w:sdtPr>
          <w:tag w:val="#DELIVERABLES#"/>
          <w:id w:val="716056481"/>
          <w:placeholder>
            <w:docPart w:val="#DELIVERABLES#"/>
          </w:placeholder>
          <w:showingPlcHdr/>
          <w:text/>
          <w15:color w:val="FFFF00"/>
        </w:sdtPr>
        <w:sdtContent>
          <w:r>
            <w:rPr>
              <w:rStyle w:val="PlaceholderText"/>
            </w:rPr>
            <w:t>#DELIVERABLES#</w:t>
          </w:r>
        </w:sdtContent>
      </w:sdt>
      <w:r>
        <w:rPr>
          <w:rFonts w:ascii="Lato" w:eastAsia="Lato" w:hAnsi="Lato" w:cs="Lato"/>
          <w:i w:val="0"/>
          <w:sz w:val="22"/>
        </w:rPr>
        <w:t>, including any work in progress, under a terminated Statement of Work.</w:t>
      </w:r>
    </w:p>
    <w:p>
      <w:pPr>
        <w:numPr>
          <w:ilvl w:val="0"/>
          <w:numId w:val="0"/>
        </w:numPr>
        <w:spacing w:line="288" w:lineRule="auto"/>
        <w:rPr>
          <w:rFonts w:ascii="Lato" w:eastAsia="Lato" w:hAnsi="Lato" w:cs="Lato"/>
          <w:i w:val="0"/>
          <w:sz w:val="22"/>
        </w:rPr>
      </w:pPr>
    </w:p>
    <w:p>
      <w:pPr>
        <w:pStyle w:val="Heading2"/>
        <w:numPr>
          <w:ilvl w:val="1"/>
          <w:numId w:val="1"/>
        </w:numPr>
        <w:spacing w:line="288" w:lineRule="auto"/>
        <w:rPr>
          <w:rFonts w:ascii="Lato" w:eastAsia="Lato" w:hAnsi="Lato" w:cs="Lato"/>
          <w:i w:val="0"/>
          <w:sz w:val="22"/>
        </w:rPr>
      </w:pPr>
      <w:r>
        <w:rPr>
          <w:rFonts w:ascii="Lato" w:eastAsia="Lato" w:hAnsi="Lato" w:cs="Lato"/>
          <w:i w:val="0"/>
          <w:sz w:val="24"/>
        </w:rPr>
        <w:t>Termination Assistance Services</w:t>
      </w:r>
    </w:p>
    <w:p>
      <w:pPr>
        <w:spacing w:line="288" w:lineRule="auto"/>
        <w:rPr>
          <w:rFonts w:ascii="Lato" w:eastAsia="Lato" w:hAnsi="Lato" w:cs="Lato"/>
          <w:i w:val="0"/>
          <w:sz w:val="22"/>
        </w:rPr>
      </w:pPr>
      <w:r>
        <w:rPr>
          <w:rFonts w:ascii="Lato" w:eastAsia="Lato" w:hAnsi="Lato" w:cs="Lato"/>
          <w:i w:val="0"/>
          <w:sz w:val="22"/>
        </w:rPr>
        <w:t xml:space="preserve">Unless </w:t>
      </w:r>
      <w:sdt>
        <w:sdtPr>
          <w:tag w:val="#PARTY A#"/>
          <w:id w:val="1280949825"/>
          <w:placeholder>
            <w:docPart w:val="#PARTY A#"/>
          </w:placeholder>
          <w:showingPlcHdr/>
          <w:text/>
          <w15:color w:val="FFFF00"/>
        </w:sdtPr>
        <w:sdtContent>
          <w:r>
            <w:rPr>
              <w:rStyle w:val="PlaceholderText"/>
            </w:rPr>
            <w:t>#PARTY A#</w:t>
          </w:r>
        </w:sdtContent>
      </w:sdt>
      <w:r>
        <w:rPr>
          <w:rFonts w:ascii="Lato" w:eastAsia="Lato" w:hAnsi="Lato" w:cs="Lato"/>
          <w:i w:val="0"/>
          <w:sz w:val="22"/>
        </w:rPr>
        <w:t xml:space="preserve"> terminates this agreement or a Statement of Work for </w:t>
      </w:r>
      <w:sdt>
        <w:sdtPr>
          <w:tag w:val="#PARTY B#"/>
          <w:id w:val="1059952429"/>
          <w:placeholder>
            <w:docPart w:val="#PARTY B#"/>
          </w:placeholder>
          <w:showingPlcHdr/>
          <w:text/>
          <w15:color w:val="FFFF00"/>
        </w:sdtPr>
        <w:sdtContent>
          <w:r>
            <w:rPr>
              <w:rStyle w:val="PlaceholderText"/>
            </w:rPr>
            <w:t>#PARTY B#</w:t>
          </w:r>
        </w:sdtContent>
      </w:sdt>
      <w:r>
        <w:rPr>
          <w:rFonts w:ascii="Lato" w:eastAsia="Lato" w:hAnsi="Lato" w:cs="Lato"/>
          <w:i w:val="0"/>
          <w:sz w:val="22"/>
        </w:rPr>
        <w:t xml:space="preserve">'s material breach, </w:t>
      </w:r>
      <w:sdt>
        <w:sdtPr>
          <w:tag w:val="#PARTY A#"/>
          <w:id w:val="507379534"/>
          <w:placeholder>
            <w:docPart w:val="#PARTY A#"/>
          </w:placeholder>
          <w:showingPlcHdr/>
          <w:text/>
          <w15:color w:val="FFFF00"/>
        </w:sdtPr>
        <w:sdtContent>
          <w:r>
            <w:rPr>
              <w:rStyle w:val="PlaceholderText"/>
            </w:rPr>
            <w:t>#PARTY A#</w:t>
          </w:r>
        </w:sdtContent>
      </w:sdt>
      <w:r>
        <w:rPr>
          <w:rFonts w:ascii="Lato" w:eastAsia="Lato" w:hAnsi="Lato" w:cs="Lato"/>
          <w:i w:val="0"/>
          <w:sz w:val="22"/>
        </w:rPr>
        <w:t xml:space="preserve"> shall cooperate with </w:t>
      </w:r>
      <w:sdt>
        <w:sdtPr>
          <w:tag w:val="#PARTY B#"/>
          <w:id w:val="442858598"/>
          <w:placeholder>
            <w:docPart w:val="#PARTY B#"/>
          </w:placeholder>
          <w:showingPlcHdr/>
          <w:text/>
          <w15:color w:val="FFFF00"/>
        </w:sdtPr>
        <w:sdtContent>
          <w:r>
            <w:rPr>
              <w:rStyle w:val="PlaceholderText"/>
            </w:rPr>
            <w:t>#PARTY B#</w:t>
          </w:r>
        </w:sdtContent>
      </w:sdt>
      <w:r>
        <w:rPr>
          <w:rFonts w:ascii="Lato" w:eastAsia="Lato" w:hAnsi="Lato" w:cs="Lato"/>
          <w:i w:val="0"/>
          <w:sz w:val="22"/>
        </w:rPr>
        <w:t xml:space="preserve"> to design and provide termination assistance services to </w:t>
      </w:r>
      <w:sdt>
        <w:sdtPr>
          <w:tag w:val="#PARTY B#"/>
          <w:id w:val="885552210"/>
          <w:placeholder>
            <w:docPart w:val="#PARTY B#"/>
          </w:placeholder>
          <w:showingPlcHdr/>
          <w:text/>
          <w15:color w:val="FFFF00"/>
        </w:sdtPr>
        <w:sdtContent>
          <w:r>
            <w:rPr>
              <w:rStyle w:val="PlaceholderText"/>
            </w:rPr>
            <w:t>#PARTY B#</w:t>
          </w:r>
        </w:sdtContent>
      </w:sdt>
      <w:r>
        <w:rPr>
          <w:rFonts w:ascii="Lato" w:eastAsia="Lato" w:hAnsi="Lato" w:cs="Lato"/>
          <w:i w:val="0"/>
          <w:sz w:val="22"/>
        </w:rPr>
        <w:t xml:space="preserve"> for a period not to exceed [three] months following termination of the agreement or the particular Statement of Work, on terms that are fair and commercially reasonable and generally commensurate and consistent with leading industry practices concerning the provision of transition assistance and cooperation services for services similar to the </w:t>
      </w:r>
      <w:sdt>
        <w:sdtPr>
          <w:tag w:val="#DELIVERABLES#"/>
          <w:id w:val="2124765784"/>
          <w:placeholder>
            <w:docPart w:val="#DELIVERABLES#"/>
          </w:placeholder>
          <w:showingPlcHdr/>
          <w:text/>
          <w15:color w:val="FFFF00"/>
        </w:sdtPr>
        <w:sdtContent>
          <w:r>
            <w:rPr>
              <w:rStyle w:val="PlaceholderText"/>
            </w:rPr>
            <w:t>#DELIVERABLES#</w:t>
          </w:r>
        </w:sdtContent>
      </w:sdt>
      <w:r>
        <w:rPr>
          <w:rFonts w:ascii="Lato" w:eastAsia="Lato" w:hAnsi="Lato" w:cs="Lato"/>
          <w:i w:val="0"/>
          <w:sz w:val="22"/>
        </w:rPr>
        <w:t>.</w:t>
      </w:r>
    </w:p>
    <w:p>
      <w:pPr>
        <w:spacing w:line="288" w:lineRule="auto"/>
        <w:rPr>
          <w:rFonts w:ascii="Lato" w:eastAsia="Lato" w:hAnsi="Lato" w:cs="Lato"/>
          <w:i w:val="0"/>
          <w:sz w:val="22"/>
        </w:rPr>
      </w:pPr>
    </w:p>
    <w:p>
      <w:pPr>
        <w:pStyle w:val="Heading2"/>
        <w:numPr>
          <w:ilvl w:val="1"/>
          <w:numId w:val="1"/>
        </w:numPr>
        <w:spacing w:line="288" w:lineRule="auto"/>
        <w:rPr>
          <w:rFonts w:ascii="Lato" w:eastAsia="Lato" w:hAnsi="Lato" w:cs="Lato"/>
          <w:i w:val="0"/>
          <w:sz w:val="22"/>
        </w:rPr>
      </w:pPr>
      <w:r>
        <w:rPr>
          <w:rFonts w:ascii="Lato" w:eastAsia="Lato" w:hAnsi="Lato" w:cs="Lato"/>
          <w:i w:val="0"/>
          <w:sz w:val="24"/>
        </w:rPr>
        <w:t>Transition Plan</w:t>
      </w:r>
    </w:p>
    <w:p>
      <w:pPr>
        <w:spacing w:line="288" w:lineRule="auto"/>
        <w:rPr>
          <w:rFonts w:ascii="Lato" w:eastAsia="Lato" w:hAnsi="Lato" w:cs="Lato"/>
          <w:i w:val="0"/>
          <w:sz w:val="22"/>
        </w:rPr>
      </w:pPr>
      <w:r>
        <w:rPr>
          <w:rFonts w:ascii="Lato" w:eastAsia="Lato" w:hAnsi="Lato" w:cs="Lato"/>
          <w:i w:val="0"/>
          <w:sz w:val="22"/>
        </w:rPr>
        <w:t xml:space="preserve">On </w:t>
      </w:r>
      <w:sdt>
        <w:sdtPr>
          <w:tag w:val="#PARTY B#"/>
          <w:id w:val="592269521"/>
          <w:placeholder>
            <w:docPart w:val="#PARTY B#"/>
          </w:placeholder>
          <w:showingPlcHdr/>
          <w:text/>
          <w15:color w:val="FFFF00"/>
        </w:sdtPr>
        <w:sdtContent>
          <w:r>
            <w:rPr>
              <w:rStyle w:val="PlaceholderText"/>
            </w:rPr>
            <w:t>#PARTY B#</w:t>
          </w:r>
        </w:sdtContent>
      </w:sdt>
      <w:r>
        <w:rPr>
          <w:rFonts w:ascii="Lato" w:eastAsia="Lato" w:hAnsi="Lato" w:cs="Lato"/>
          <w:i w:val="0"/>
          <w:sz w:val="22"/>
        </w:rPr>
        <w:t xml:space="preserve">'s request, </w:t>
      </w:r>
      <w:sdt>
        <w:sdtPr>
          <w:tag w:val="#PARTY A#"/>
          <w:id w:val="653964932"/>
          <w:placeholder>
            <w:docPart w:val="#PARTY A#"/>
          </w:placeholder>
          <w:showingPlcHdr/>
          <w:text/>
          <w15:color w:val="FFFF00"/>
        </w:sdtPr>
        <w:sdtContent>
          <w:r>
            <w:rPr>
              <w:rStyle w:val="PlaceholderText"/>
            </w:rPr>
            <w:t>#PARTY A#</w:t>
          </w:r>
        </w:sdtContent>
      </w:sdt>
      <w:r>
        <w:rPr>
          <w:rFonts w:ascii="Lato" w:eastAsia="Lato" w:hAnsi="Lato" w:cs="Lato"/>
          <w:i w:val="0"/>
          <w:sz w:val="22"/>
        </w:rPr>
        <w:t xml:space="preserve"> shall develop and provide to </w:t>
      </w:r>
      <w:sdt>
        <w:sdtPr>
          <w:tag w:val="#PARTY B#"/>
          <w:id w:val="610241399"/>
          <w:placeholder>
            <w:docPart w:val="#PARTY B#"/>
          </w:placeholder>
          <w:showingPlcHdr/>
          <w:text/>
          <w15:color w:val="FFFF00"/>
        </w:sdtPr>
        <w:sdtContent>
          <w:r>
            <w:rPr>
              <w:rStyle w:val="PlaceholderText"/>
            </w:rPr>
            <w:t>#PARTY B#</w:t>
          </w:r>
        </w:sdtContent>
      </w:sdt>
      <w:r>
        <w:rPr>
          <w:rFonts w:ascii="Lato" w:eastAsia="Lato" w:hAnsi="Lato" w:cs="Lato"/>
          <w:i w:val="0"/>
          <w:sz w:val="22"/>
        </w:rPr>
        <w:t xml:space="preserve"> for approval, and once </w:t>
      </w:r>
      <w:sdt>
        <w:sdtPr>
          <w:tag w:val="#PARTY B#"/>
          <w:id w:val="294086883"/>
          <w:placeholder>
            <w:docPart w:val="#PARTY B#"/>
          </w:placeholder>
          <w:showingPlcHdr/>
          <w:text/>
          <w15:color w:val="FFFF00"/>
        </w:sdtPr>
        <w:sdtContent>
          <w:r>
            <w:rPr>
              <w:rStyle w:val="PlaceholderText"/>
            </w:rPr>
            <w:t>#PARTY B#</w:t>
          </w:r>
        </w:sdtContent>
      </w:sdt>
      <w:r>
        <w:rPr>
          <w:rFonts w:ascii="Lato" w:eastAsia="Lato" w:hAnsi="Lato" w:cs="Lato"/>
          <w:i w:val="0"/>
          <w:sz w:val="22"/>
        </w:rPr>
        <w:t xml:space="preserve"> approves, monitor and regularly update, a detailed transition plan to provide for an orderly transition on termination that includes, among other things, a transition timeline and particulars of the resources to be assigned to implement the transition plan.</w:t>
      </w:r>
    </w:p>
    <w:p>
      <w:pPr>
        <w:spacing w:line="288" w:lineRule="auto"/>
        <w:rPr>
          <w:rFonts w:ascii="Lato" w:eastAsia="Lato" w:hAnsi="Lato" w:cs="Lato"/>
          <w:i w:val="0"/>
          <w:sz w:val="22"/>
        </w:rPr>
      </w:pPr>
    </w:p>
    <w:p>
      <w:pPr>
        <w:pStyle w:val="Heading2"/>
        <w:numPr>
          <w:ilvl w:val="1"/>
          <w:numId w:val="1"/>
        </w:numPr>
        <w:spacing w:line="288" w:lineRule="auto"/>
        <w:rPr>
          <w:rFonts w:ascii="Lato" w:eastAsia="Lato" w:hAnsi="Lato" w:cs="Lato"/>
          <w:i w:val="0"/>
          <w:sz w:val="22"/>
        </w:rPr>
      </w:pPr>
      <w:r>
        <w:rPr>
          <w:rFonts w:ascii="Lato" w:eastAsia="Lato" w:hAnsi="Lato" w:cs="Lato"/>
          <w:i w:val="0"/>
          <w:sz w:val="24"/>
        </w:rPr>
        <w:t>Transition of Services</w:t>
      </w:r>
    </w:p>
    <w:p>
      <w:pPr>
        <w:spacing w:line="288" w:lineRule="auto"/>
        <w:rPr>
          <w:rFonts w:ascii="Lato" w:eastAsia="Lato" w:hAnsi="Lato" w:cs="Lato"/>
          <w:i w:val="0"/>
          <w:sz w:val="22"/>
        </w:rPr>
      </w:pPr>
      <w:r>
        <w:rPr>
          <w:rFonts w:ascii="Lato" w:eastAsia="Lato" w:hAnsi="Lato" w:cs="Lato"/>
          <w:i w:val="0"/>
          <w:sz w:val="22"/>
        </w:rPr>
        <w:t xml:space="preserve">On termination of this agreement for any reason, </w:t>
      </w:r>
      <w:sdt>
        <w:sdtPr>
          <w:tag w:val="#PARTY A#"/>
          <w:id w:val="986010783"/>
          <w:placeholder>
            <w:docPart w:val="#PARTY A#"/>
          </w:placeholder>
          <w:showingPlcHdr/>
          <w:text/>
          <w15:color w:val="FFFF00"/>
        </w:sdtPr>
        <w:sdtContent>
          <w:r>
            <w:rPr>
              <w:rStyle w:val="PlaceholderText"/>
            </w:rPr>
            <w:t>#PARTY A#</w:t>
          </w:r>
        </w:sdtContent>
      </w:sdt>
      <w:r>
        <w:rPr>
          <w:rFonts w:ascii="Lato" w:eastAsia="Lato" w:hAnsi="Lato" w:cs="Lato"/>
          <w:i w:val="0"/>
          <w:sz w:val="22"/>
        </w:rPr>
        <w:t xml:space="preserve"> shall</w:t>
      </w:r>
    </w:p>
    <w:p>
      <w:pPr>
        <w:numPr>
          <w:numId w:val="38"/>
        </w:numPr>
        <w:spacing w:line="288" w:lineRule="auto"/>
        <w:rPr>
          <w:rFonts w:ascii="Lato" w:eastAsia="Lato" w:hAnsi="Lato" w:cs="Lato"/>
          <w:i w:val="0"/>
          <w:sz w:val="22"/>
        </w:rPr>
      </w:pPr>
      <w:r>
        <w:rPr>
          <w:rFonts w:ascii="Lato" w:eastAsia="Lato" w:hAnsi="Lato" w:cs="Lato"/>
          <w:i w:val="0"/>
          <w:sz w:val="22"/>
        </w:rPr>
        <w:t xml:space="preserve">cooperate with </w:t>
      </w:r>
      <w:sdt>
        <w:sdtPr>
          <w:tag w:val="#PARTY B#"/>
          <w:id w:val="573722194"/>
          <w:placeholder>
            <w:docPart w:val="#PARTY B#"/>
          </w:placeholder>
          <w:showingPlcHdr/>
          <w:text/>
          <w15:color w:val="FFFF00"/>
        </w:sdtPr>
        <w:sdtContent>
          <w:r>
            <w:rPr>
              <w:rStyle w:val="PlaceholderText"/>
            </w:rPr>
            <w:t>#PARTY B#</w:t>
          </w:r>
        </w:sdtContent>
      </w:sdt>
      <w:r>
        <w:rPr>
          <w:rFonts w:ascii="Lato" w:eastAsia="Lato" w:hAnsi="Lato" w:cs="Lato"/>
          <w:i w:val="0"/>
          <w:sz w:val="22"/>
        </w:rPr>
        <w:t xml:space="preserve"> and the </w:t>
      </w:r>
      <w:sdt>
        <w:sdtPr>
          <w:tag w:val="#PARTY B#"/>
          <w:id w:val="1580785095"/>
          <w:placeholder>
            <w:docPart w:val="#PARTY B#"/>
          </w:placeholder>
          <w:showingPlcHdr/>
          <w:text/>
          <w15:color w:val="FFFF00"/>
        </w:sdtPr>
        <w:sdtContent>
          <w:r>
            <w:rPr>
              <w:rStyle w:val="PlaceholderText"/>
            </w:rPr>
            <w:t>#PARTY B#</w:t>
          </w:r>
        </w:sdtContent>
      </w:sdt>
      <w:r>
        <w:rPr>
          <w:rFonts w:ascii="Lato" w:eastAsia="Lato" w:hAnsi="Lato" w:cs="Lato"/>
          <w:i w:val="0"/>
          <w:sz w:val="22"/>
        </w:rPr>
        <w:t xml:space="preserve">'s replacement service provider to provide for an orderly transition of the </w:t>
      </w:r>
      <w:sdt>
        <w:sdtPr>
          <w:tag w:val="#DELIVERABLES#"/>
          <w:id w:val="2043647650"/>
          <w:placeholder>
            <w:docPart w:val="#DELIVERABLES#"/>
          </w:placeholder>
          <w:showingPlcHdr/>
          <w:text/>
          <w15:color w:val="FFFF00"/>
        </w:sdtPr>
        <w:sdtContent>
          <w:r>
            <w:rPr>
              <w:rStyle w:val="PlaceholderText"/>
            </w:rPr>
            <w:t>#DELIVERABLES#</w:t>
          </w:r>
        </w:sdtContent>
      </w:sdt>
      <w:r>
        <w:rPr>
          <w:rFonts w:ascii="Lato" w:eastAsia="Lato" w:hAnsi="Lato" w:cs="Lato"/>
          <w:i w:val="0"/>
          <w:sz w:val="22"/>
        </w:rPr>
        <w:t>, and</w:t>
      </w:r>
    </w:p>
    <w:p>
      <w:pPr>
        <w:numPr>
          <w:numId w:val="38"/>
        </w:numPr>
        <w:spacing w:line="288" w:lineRule="auto"/>
        <w:rPr>
          <w:rFonts w:ascii="Lato" w:eastAsia="Lato" w:hAnsi="Lato" w:cs="Lato"/>
          <w:i w:val="0"/>
          <w:sz w:val="22"/>
        </w:rPr>
      </w:pPr>
      <w:r>
        <w:rPr>
          <w:rFonts w:ascii="Lato" w:eastAsia="Lato" w:hAnsi="Lato" w:cs="Lato"/>
          <w:i w:val="0"/>
          <w:sz w:val="22"/>
        </w:rPr>
        <w:t xml:space="preserve">as part of the transition plan referred in paragraph "TRANSITION PLAN", or otherwise as </w:t>
      </w:r>
      <w:sdt>
        <w:sdtPr>
          <w:tag w:val="#PARTY B#"/>
          <w:id w:val="1750569186"/>
          <w:placeholder>
            <w:docPart w:val="#PARTY B#"/>
          </w:placeholder>
          <w:showingPlcHdr/>
          <w:text/>
          <w15:color w:val="FFFF00"/>
        </w:sdtPr>
        <w:sdtContent>
          <w:r>
            <w:rPr>
              <w:rStyle w:val="PlaceholderText"/>
            </w:rPr>
            <w:t>#PARTY B#</w:t>
          </w:r>
        </w:sdtContent>
      </w:sdt>
      <w:r>
        <w:rPr>
          <w:rFonts w:ascii="Lato" w:eastAsia="Lato" w:hAnsi="Lato" w:cs="Lato"/>
          <w:i w:val="0"/>
          <w:sz w:val="22"/>
        </w:rPr>
        <w:t xml:space="preserve"> requests, deliver over to </w:t>
      </w:r>
      <w:sdt>
        <w:sdtPr>
          <w:tag w:val="#PARTY B#"/>
          <w:id w:val="436791010"/>
          <w:placeholder>
            <w:docPart w:val="#PARTY B#"/>
          </w:placeholder>
          <w:showingPlcHdr/>
          <w:text/>
          <w15:color w:val="FFFF00"/>
        </w:sdtPr>
        <w:sdtContent>
          <w:r>
            <w:rPr>
              <w:rStyle w:val="PlaceholderText"/>
            </w:rPr>
            <w:t>#PARTY B#</w:t>
          </w:r>
        </w:sdtContent>
      </w:sdt>
      <w:r>
        <w:rPr>
          <w:rFonts w:ascii="Lato" w:eastAsia="Lato" w:hAnsi="Lato" w:cs="Lato"/>
          <w:i w:val="0"/>
          <w:sz w:val="22"/>
        </w:rPr>
        <w:t xml:space="preserve"> documentation reasonably necessary to transition the </w:t>
      </w:r>
      <w:sdt>
        <w:sdtPr>
          <w:tag w:val="#DELIVERABLES#"/>
          <w:id w:val="87333299"/>
          <w:placeholder>
            <w:docPart w:val="#DELIVERABLES#"/>
          </w:placeholder>
          <w:showingPlcHdr/>
          <w:text/>
          <w15:color w:val="FFFF00"/>
        </w:sdtPr>
        <w:sdtContent>
          <w:r>
            <w:rPr>
              <w:rStyle w:val="PlaceholderText"/>
            </w:rPr>
            <w:t>#DELIVERABLES#</w:t>
          </w:r>
        </w:sdtContent>
      </w:sdt>
      <w:r>
        <w:rPr>
          <w:rFonts w:ascii="Lato" w:eastAsia="Lato" w:hAnsi="Lato" w:cs="Lato"/>
          <w:i w:val="0"/>
          <w:sz w:val="22"/>
        </w:rPr>
        <w:t xml:space="preserve">, but in no case will </w:t>
      </w:r>
      <w:sdt>
        <w:sdtPr>
          <w:tag w:val="#PARTY A#"/>
          <w:id w:val="149928013"/>
          <w:placeholder>
            <w:docPart w:val="#PARTY A#"/>
          </w:placeholder>
          <w:showingPlcHdr/>
          <w:text/>
          <w15:color w:val="FFFF00"/>
        </w:sdtPr>
        <w:sdtContent>
          <w:r>
            <w:rPr>
              <w:rStyle w:val="PlaceholderText"/>
            </w:rPr>
            <w:t>#PARTY A#</w:t>
          </w:r>
        </w:sdtContent>
      </w:sdt>
      <w:r>
        <w:rPr>
          <w:rFonts w:ascii="Lato" w:eastAsia="Lato" w:hAnsi="Lato" w:cs="Lato"/>
          <w:i w:val="0"/>
          <w:sz w:val="22"/>
        </w:rPr>
        <w:t xml:space="preserve"> be required to disclose any of its Confidential Information or Intellectual Property under this paragraph.</w:t>
      </w:r>
    </w:p>
    <w:p>
      <w:pPr>
        <w:numPr>
          <w:ilvl w:val="0"/>
          <w:numId w:val="0"/>
        </w:numPr>
        <w:spacing w:line="288" w:lineRule="auto"/>
        <w:rPr>
          <w:rFonts w:ascii="Lato" w:eastAsia="Lato" w:hAnsi="Lato" w:cs="Lato"/>
          <w:i w:val="0"/>
          <w:sz w:val="22"/>
        </w:rPr>
      </w:pPr>
    </w:p>
    <w:p>
      <w:pPr>
        <w:pStyle w:val="Heading1"/>
        <w:numPr>
          <w:numId w:val="1"/>
        </w:numPr>
        <w:spacing w:line="288" w:lineRule="auto"/>
        <w:rPr>
          <w:rFonts w:ascii="Lato" w:eastAsia="Lato" w:hAnsi="Lato" w:cs="Lato"/>
          <w:i w:val="0"/>
          <w:sz w:val="22"/>
        </w:rPr>
      </w:pPr>
      <w:r>
        <w:rPr>
          <w:rFonts w:ascii="Lato" w:eastAsia="Lato" w:hAnsi="Lato" w:cs="Lato"/>
          <w:i w:val="0"/>
          <w:sz w:val="28"/>
        </w:rPr>
        <w:t>Indemnification</w:t>
      </w:r>
    </w:p>
    <w:p>
      <w:pPr>
        <w:pStyle w:val="Heading2"/>
        <w:numPr>
          <w:ilvl w:val="1"/>
          <w:numId w:val="1"/>
        </w:numPr>
        <w:spacing w:line="288" w:lineRule="auto"/>
        <w:rPr>
          <w:rFonts w:ascii="Lato" w:eastAsia="Lato" w:hAnsi="Lato" w:cs="Lato"/>
          <w:i w:val="0"/>
          <w:sz w:val="22"/>
        </w:rPr>
      </w:pPr>
      <w:r>
        <w:rPr>
          <w:rFonts w:ascii="Lato" w:eastAsia="Lato" w:hAnsi="Lato" w:cs="Lato"/>
          <w:i w:val="0"/>
          <w:sz w:val="24"/>
        </w:rPr>
        <w:t xml:space="preserve">Indemnification by </w:t>
      </w:r>
      <w:sdt>
        <w:sdtPr>
          <w:tag w:val="#PARTY A#"/>
          <w:id w:val="1380803125"/>
          <w:placeholder>
            <w:docPart w:val="#PARTY A#"/>
          </w:placeholder>
          <w:showingPlcHdr/>
          <w:text/>
          <w15:color w:val="FFFF00"/>
        </w:sdtPr>
        <w:sdtContent>
          <w:r>
            <w:rPr>
              <w:rStyle w:val="PlaceholderText"/>
            </w:rPr>
            <w:t>#PARTY A#</w:t>
          </w:r>
        </w:sdtContent>
      </w:sdt>
    </w:p>
    <w:p>
      <w:pPr>
        <w:spacing w:line="288" w:lineRule="auto"/>
        <w:rPr>
          <w:rFonts w:ascii="Lato" w:eastAsia="Lato" w:hAnsi="Lato" w:cs="Lato"/>
          <w:i w:val="0"/>
          <w:sz w:val="22"/>
        </w:rPr>
      </w:pPr>
      <w:r>
        <w:rPr>
          <w:rFonts w:ascii="Lato" w:eastAsia="Lato" w:hAnsi="Lato" w:cs="Lato"/>
          <w:i w:val="0"/>
          <w:sz w:val="22"/>
        </w:rPr>
        <w:t xml:space="preserve"> </w:t>
      </w:r>
      <w:sdt>
        <w:sdtPr>
          <w:tag w:val="#PARTY A#"/>
          <w:id w:val="1973094473"/>
          <w:placeholder>
            <w:docPart w:val="#PARTY A#"/>
          </w:placeholder>
          <w:showingPlcHdr/>
          <w:text/>
          <w15:color w:val="FFFF00"/>
        </w:sdtPr>
        <w:sdtContent>
          <w:r>
            <w:rPr>
              <w:rStyle w:val="PlaceholderText"/>
            </w:rPr>
            <w:t>#PARTY A#</w:t>
          </w:r>
        </w:sdtContent>
      </w:sdt>
      <w:r>
        <w:rPr>
          <w:rFonts w:ascii="Lato" w:eastAsia="Lato" w:hAnsi="Lato" w:cs="Lato"/>
          <w:i w:val="0"/>
          <w:sz w:val="22"/>
        </w:rPr>
        <w:t xml:space="preserve"> (as an indemnifying party) shall indemnify </w:t>
      </w:r>
      <w:sdt>
        <w:sdtPr>
          <w:tag w:val="#PARTY B#"/>
          <w:id w:val="1279225639"/>
          <w:placeholder>
            <w:docPart w:val="#PARTY B#"/>
          </w:placeholder>
          <w:showingPlcHdr/>
          <w:text/>
          <w15:color w:val="FFFF00"/>
        </w:sdtPr>
        <w:sdtContent>
          <w:r>
            <w:rPr>
              <w:rStyle w:val="PlaceholderText"/>
            </w:rPr>
            <w:t>#PARTY B#</w:t>
          </w:r>
        </w:sdtContent>
      </w:sdt>
      <w:r>
        <w:rPr>
          <w:rFonts w:ascii="Lato" w:eastAsia="Lato" w:hAnsi="Lato" w:cs="Lato"/>
          <w:i w:val="0"/>
          <w:sz w:val="22"/>
        </w:rPr>
        <w:t xml:space="preserve"> (as an indemnified party) against all losses and expenses arising out of any proceeding</w:t>
      </w:r>
    </w:p>
    <w:p>
      <w:pPr>
        <w:numPr>
          <w:numId w:val="39"/>
        </w:numPr>
        <w:spacing w:line="288" w:lineRule="auto"/>
        <w:rPr>
          <w:rFonts w:ascii="Lato" w:eastAsia="Lato" w:hAnsi="Lato" w:cs="Lato"/>
          <w:i w:val="0"/>
          <w:sz w:val="22"/>
        </w:rPr>
      </w:pPr>
      <w:r>
        <w:rPr>
          <w:rFonts w:ascii="Lato" w:eastAsia="Lato" w:hAnsi="Lato" w:cs="Lato"/>
          <w:i w:val="0"/>
          <w:sz w:val="22"/>
        </w:rPr>
        <w:t>brought by either a third party or</w:t>
      </w:r>
      <w:r>
        <w:rPr>
          <w:rFonts w:ascii="Lato" w:eastAsia="Lato" w:hAnsi="Lato" w:cs="Lato"/>
          <w:i w:val="0"/>
          <w:sz w:val="22"/>
        </w:rPr>
        <w:t xml:space="preserve"> </w:t>
      </w:r>
      <w:sdt>
        <w:sdtPr>
          <w:tag w:val="#PARTY B#"/>
          <w:id w:val="245136071"/>
          <w:placeholder>
            <w:docPart w:val="#PARTY B#"/>
          </w:placeholder>
          <w:showingPlcHdr/>
          <w:text/>
          <w15:color w:val="FFFF00"/>
        </w:sdtPr>
        <w:sdtContent>
          <w:r>
            <w:rPr>
              <w:rStyle w:val="PlaceholderText"/>
            </w:rPr>
            <w:t>#PARTY B#</w:t>
          </w:r>
        </w:sdtContent>
      </w:sdt>
      <w:r>
        <w:rPr>
          <w:rFonts w:ascii="Lato" w:eastAsia="Lato" w:hAnsi="Lato" w:cs="Lato"/>
          <w:i w:val="0"/>
          <w:sz w:val="22"/>
        </w:rPr>
        <w:t>, and</w:t>
      </w:r>
    </w:p>
    <w:p>
      <w:pPr>
        <w:numPr>
          <w:numId w:val="39"/>
        </w:numPr>
        <w:spacing w:line="288" w:lineRule="auto"/>
        <w:rPr>
          <w:rFonts w:ascii="Lato" w:eastAsia="Lato" w:hAnsi="Lato" w:cs="Lato"/>
          <w:i w:val="0"/>
          <w:sz w:val="22"/>
        </w:rPr>
      </w:pPr>
      <w:r>
        <w:rPr>
          <w:rFonts w:ascii="Lato" w:eastAsia="Lato" w:hAnsi="Lato" w:cs="Lato"/>
          <w:i w:val="0"/>
          <w:sz w:val="22"/>
        </w:rPr>
        <w:t xml:space="preserve">arising out of </w:t>
      </w:r>
      <w:sdt>
        <w:sdtPr>
          <w:tag w:val="#PARTY A#"/>
          <w:id w:val="615990068"/>
          <w:placeholder>
            <w:docPart w:val="#PARTY A#"/>
          </w:placeholder>
          <w:showingPlcHdr/>
          <w:text/>
          <w15:color w:val="FFFF00"/>
        </w:sdtPr>
        <w:sdtContent>
          <w:r>
            <w:rPr>
              <w:rStyle w:val="PlaceholderText"/>
            </w:rPr>
            <w:t>#PARTY A#</w:t>
          </w:r>
        </w:sdtContent>
      </w:sdt>
      <w:r>
        <w:rPr>
          <w:rFonts w:ascii="Lato" w:eastAsia="Lato" w:hAnsi="Lato" w:cs="Lato"/>
          <w:i w:val="0"/>
          <w:sz w:val="22"/>
        </w:rPr>
        <w:t>'s breach of its obligations, representations, warranties, or covenants under this agreement.</w:t>
      </w:r>
    </w:p>
    <w:p>
      <w:pPr>
        <w:numPr>
          <w:ilvl w:val="0"/>
          <w:numId w:val="0"/>
        </w:numPr>
        <w:spacing w:line="288" w:lineRule="auto"/>
        <w:rPr>
          <w:rFonts w:ascii="Lato" w:eastAsia="Lato" w:hAnsi="Lato" w:cs="Lato"/>
          <w:i w:val="0"/>
          <w:sz w:val="22"/>
        </w:rPr>
      </w:pPr>
    </w:p>
    <w:p>
      <w:pPr>
        <w:pStyle w:val="Heading2"/>
        <w:numPr>
          <w:ilvl w:val="1"/>
          <w:numId w:val="1"/>
        </w:numPr>
        <w:spacing w:line="288" w:lineRule="auto"/>
        <w:rPr>
          <w:rFonts w:ascii="Lato" w:eastAsia="Lato" w:hAnsi="Lato" w:cs="Lato"/>
          <w:i w:val="0"/>
          <w:sz w:val="22"/>
        </w:rPr>
      </w:pPr>
      <w:r>
        <w:rPr>
          <w:rFonts w:ascii="Lato" w:eastAsia="Lato" w:hAnsi="Lato" w:cs="Lato"/>
          <w:i w:val="0"/>
          <w:sz w:val="24"/>
        </w:rPr>
        <w:t xml:space="preserve">Mutual Indemnification </w:t>
      </w:r>
    </w:p>
    <w:p>
      <w:pPr>
        <w:spacing w:line="288" w:lineRule="auto"/>
        <w:rPr>
          <w:rFonts w:ascii="Lato" w:eastAsia="Lato" w:hAnsi="Lato" w:cs="Lato"/>
          <w:i w:val="0"/>
          <w:sz w:val="22"/>
        </w:rPr>
      </w:pPr>
      <w:r>
        <w:rPr>
          <w:rFonts w:ascii="Lato" w:eastAsia="Lato" w:hAnsi="Lato" w:cs="Lato"/>
          <w:i w:val="0"/>
          <w:sz w:val="22"/>
        </w:rPr>
        <w:t>Each party (as an indemnifying party) shall indemnify the other (as an indemnified party) against all losses arising out of any proceeding</w:t>
      </w:r>
    </w:p>
    <w:p>
      <w:pPr>
        <w:numPr>
          <w:numId w:val="40"/>
        </w:numPr>
        <w:spacing w:line="288" w:lineRule="auto"/>
        <w:rPr>
          <w:rFonts w:ascii="Lato" w:eastAsia="Lato" w:hAnsi="Lato" w:cs="Lato"/>
          <w:i w:val="0"/>
          <w:sz w:val="22"/>
        </w:rPr>
      </w:pPr>
      <w:r>
        <w:rPr>
          <w:rFonts w:ascii="Lato" w:eastAsia="Lato" w:hAnsi="Lato" w:cs="Lato"/>
          <w:i w:val="0"/>
          <w:sz w:val="22"/>
        </w:rPr>
        <w:t>brought by either a third party or an indemnified party, and</w:t>
      </w:r>
    </w:p>
    <w:p>
      <w:pPr>
        <w:numPr>
          <w:numId w:val="40"/>
        </w:numPr>
        <w:spacing w:line="288" w:lineRule="auto"/>
        <w:rPr>
          <w:rFonts w:ascii="Lato" w:eastAsia="Lato" w:hAnsi="Lato" w:cs="Lato"/>
          <w:i w:val="0"/>
          <w:sz w:val="22"/>
        </w:rPr>
      </w:pPr>
      <w:r>
        <w:rPr>
          <w:rFonts w:ascii="Lato" w:eastAsia="Lato" w:hAnsi="Lato" w:cs="Lato"/>
          <w:i w:val="0"/>
          <w:sz w:val="22"/>
        </w:rPr>
        <w:t>arising out of the indemnifying party's willful misconduct or gross negligence.</w:t>
      </w:r>
    </w:p>
    <w:p>
      <w:pPr>
        <w:numPr>
          <w:ilvl w:val="0"/>
          <w:numId w:val="0"/>
        </w:numPr>
        <w:spacing w:line="288" w:lineRule="auto"/>
        <w:rPr>
          <w:rFonts w:ascii="Lato" w:eastAsia="Lato" w:hAnsi="Lato" w:cs="Lato"/>
          <w:i w:val="0"/>
          <w:sz w:val="22"/>
        </w:rPr>
      </w:pPr>
    </w:p>
    <w:p>
      <w:pPr>
        <w:pStyle w:val="Heading2"/>
        <w:numPr>
          <w:ilvl w:val="1"/>
          <w:numId w:val="1"/>
        </w:numPr>
        <w:spacing w:line="288" w:lineRule="auto"/>
        <w:rPr>
          <w:rFonts w:ascii="Lato" w:eastAsia="Lato" w:hAnsi="Lato" w:cs="Lato"/>
          <w:i w:val="0"/>
          <w:sz w:val="22"/>
        </w:rPr>
      </w:pPr>
      <w:r>
        <w:rPr>
          <w:rFonts w:ascii="Lato" w:eastAsia="Lato" w:hAnsi="Lato" w:cs="Lato"/>
          <w:i w:val="0"/>
          <w:sz w:val="24"/>
        </w:rPr>
        <w:t>Exclusions</w:t>
      </w:r>
    </w:p>
    <w:p>
      <w:pPr>
        <w:spacing w:line="288" w:lineRule="auto"/>
        <w:rPr>
          <w:rFonts w:ascii="Lato" w:eastAsia="Lato" w:hAnsi="Lato" w:cs="Lato"/>
          <w:i w:val="0"/>
          <w:sz w:val="22"/>
        </w:rPr>
      </w:pPr>
      <w:r>
        <w:rPr>
          <w:rFonts w:ascii="Lato" w:eastAsia="Lato" w:hAnsi="Lato" w:cs="Lato"/>
          <w:i w:val="0"/>
          <w:sz w:val="22"/>
        </w:rPr>
        <w:t xml:space="preserve"> Neither party will be required to indemnify the other against losses to the extent the other party acted unlawfully, negligently, or intentionally to cause those losses.</w:t>
      </w:r>
    </w:p>
    <w:p>
      <w:pPr>
        <w:spacing w:line="288" w:lineRule="auto"/>
        <w:rPr>
          <w:rFonts w:ascii="Lato" w:eastAsia="Lato" w:hAnsi="Lato" w:cs="Lato"/>
          <w:i w:val="0"/>
          <w:sz w:val="22"/>
        </w:rPr>
      </w:pPr>
    </w:p>
    <w:p>
      <w:pPr>
        <w:pStyle w:val="Heading2"/>
        <w:numPr>
          <w:ilvl w:val="1"/>
          <w:numId w:val="1"/>
        </w:numPr>
        <w:spacing w:line="288" w:lineRule="auto"/>
        <w:rPr>
          <w:rFonts w:ascii="Lato" w:eastAsia="Lato" w:hAnsi="Lato" w:cs="Lato"/>
          <w:i w:val="0"/>
          <w:sz w:val="22"/>
        </w:rPr>
      </w:pPr>
      <w:r>
        <w:rPr>
          <w:rFonts w:ascii="Lato" w:eastAsia="Lato" w:hAnsi="Lato" w:cs="Lato"/>
          <w:i w:val="0"/>
          <w:sz w:val="24"/>
        </w:rPr>
        <w:t>Notice and Failure to Notify</w:t>
      </w:r>
    </w:p>
    <w:p>
      <w:pPr>
        <w:numPr>
          <w:numId w:val="41"/>
        </w:numPr>
        <w:spacing w:line="288" w:lineRule="auto"/>
        <w:rPr>
          <w:rFonts w:ascii="Lato" w:eastAsia="Lato" w:hAnsi="Lato" w:cs="Lato"/>
          <w:sz w:val="22"/>
        </w:rPr>
      </w:pPr>
      <w:r>
        <w:rPr>
          <w:rFonts w:ascii="Lato" w:eastAsia="Lato" w:hAnsi="Lato" w:cs="Lato"/>
          <w:b/>
          <w:i w:val="0"/>
          <w:sz w:val="22"/>
        </w:rPr>
        <w:t>Notice Requirement.</w:t>
      </w:r>
      <w:r>
        <w:rPr>
          <w:rFonts w:ascii="Lato" w:eastAsia="Lato" w:hAnsi="Lato" w:cs="Lato"/>
          <w:sz w:val="22"/>
        </w:rPr>
        <w:t xml:space="preserve"> Before bringing a claim for indemnification, the indemnified party shall</w:t>
      </w:r>
    </w:p>
    <w:p>
      <w:pPr>
        <w:numPr>
          <w:ilvl w:val="1"/>
          <w:numId w:val="41"/>
        </w:numPr>
        <w:spacing w:line="288" w:lineRule="auto"/>
        <w:rPr>
          <w:rFonts w:ascii="Lato" w:eastAsia="Lato" w:hAnsi="Lato" w:cs="Lato"/>
          <w:sz w:val="22"/>
        </w:rPr>
      </w:pPr>
      <w:r>
        <w:rPr>
          <w:rFonts w:ascii="Lato" w:eastAsia="Lato" w:hAnsi="Lato" w:cs="Lato"/>
          <w:sz w:val="22"/>
        </w:rPr>
        <w:t>notify the indemnifying party of the indemnifiable proceeding, and</w:t>
      </w:r>
    </w:p>
    <w:p>
      <w:pPr>
        <w:numPr>
          <w:ilvl w:val="1"/>
          <w:numId w:val="41"/>
        </w:numPr>
        <w:spacing w:line="288" w:lineRule="auto"/>
        <w:rPr>
          <w:rFonts w:ascii="Lato" w:eastAsia="Lato" w:hAnsi="Lato" w:cs="Lato"/>
          <w:sz w:val="22"/>
        </w:rPr>
      </w:pPr>
      <w:r>
        <w:rPr>
          <w:rFonts w:ascii="Lato" w:eastAsia="Lato" w:hAnsi="Lato" w:cs="Lato"/>
          <w:sz w:val="22"/>
        </w:rPr>
        <w:t>deliver to the indemnifying party all legal pleadings and other documents reasonably necessary to indemnify or defend the indemnifiable proceeding.</w:t>
      </w:r>
    </w:p>
    <w:p>
      <w:pPr>
        <w:numPr>
          <w:ilvl w:val="0"/>
          <w:numId w:val="41"/>
        </w:numPr>
        <w:spacing w:line="288" w:lineRule="auto"/>
        <w:rPr>
          <w:rFonts w:ascii="Lato" w:eastAsia="Lato" w:hAnsi="Lato" w:cs="Lato"/>
          <w:sz w:val="22"/>
        </w:rPr>
      </w:pPr>
      <w:r>
        <w:rPr>
          <w:rFonts w:ascii="Lato" w:eastAsia="Lato" w:hAnsi="Lato" w:cs="Lato"/>
          <w:b/>
          <w:sz w:val="22"/>
        </w:rPr>
        <w:t>Failure to Notify.</w:t>
      </w:r>
      <w:r>
        <w:rPr>
          <w:rFonts w:ascii="Lato" w:eastAsia="Lato" w:hAnsi="Lato" w:cs="Lato"/>
          <w:sz w:val="22"/>
        </w:rPr>
        <w:t xml:space="preserve"> If the indemnified party fails to notify the indemnifying party of the indemnifiable proceeding, the indemnifying party will be relieved of its indemnification obligations to the extent it was prejudiced by the indemnified party's failure.</w:t>
      </w:r>
    </w:p>
    <w:p>
      <w:pPr>
        <w:numPr>
          <w:ilvl w:val="0"/>
          <w:numId w:val="0"/>
        </w:numPr>
        <w:spacing w:line="288" w:lineRule="auto"/>
        <w:rPr>
          <w:rFonts w:ascii="Lato" w:eastAsia="Lato" w:hAnsi="Lato" w:cs="Lato"/>
          <w:sz w:val="22"/>
        </w:rPr>
      </w:pPr>
    </w:p>
    <w:p>
      <w:pPr>
        <w:pStyle w:val="Heading2"/>
        <w:numPr>
          <w:ilvl w:val="1"/>
          <w:numId w:val="1"/>
        </w:numPr>
        <w:spacing w:line="288" w:lineRule="auto"/>
        <w:rPr>
          <w:rFonts w:ascii="Lato" w:eastAsia="Lato" w:hAnsi="Lato" w:cs="Lato"/>
          <w:i w:val="0"/>
          <w:sz w:val="22"/>
        </w:rPr>
      </w:pPr>
      <w:r>
        <w:rPr>
          <w:rFonts w:ascii="Lato" w:eastAsia="Lato" w:hAnsi="Lato" w:cs="Lato"/>
          <w:i w:val="0"/>
          <w:sz w:val="24"/>
        </w:rPr>
        <w:t>Defense</w:t>
      </w:r>
    </w:p>
    <w:p>
      <w:pPr>
        <w:spacing w:line="288" w:lineRule="auto"/>
        <w:rPr>
          <w:rFonts w:ascii="Lato" w:eastAsia="Lato" w:hAnsi="Lato" w:cs="Lato"/>
          <w:i w:val="0"/>
          <w:sz w:val="22"/>
        </w:rPr>
      </w:pPr>
      <w:r>
        <w:rPr>
          <w:rFonts w:ascii="Lato" w:eastAsia="Lato" w:hAnsi="Lato" w:cs="Lato"/>
          <w:i w:val="0"/>
          <w:sz w:val="22"/>
        </w:rPr>
        <w:t xml:space="preserve"> The indemnifying party may elect to defend the indemnified party in the proceeding by giving prompt written notice after receiving notice of the proceeding.</w:t>
      </w:r>
    </w:p>
    <w:p>
      <w:pPr>
        <w:spacing w:line="288" w:lineRule="auto"/>
        <w:rPr>
          <w:rFonts w:ascii="Lato" w:eastAsia="Lato" w:hAnsi="Lato" w:cs="Lato"/>
          <w:i w:val="0"/>
          <w:sz w:val="22"/>
        </w:rPr>
      </w:pPr>
    </w:p>
    <w:p>
      <w:pPr>
        <w:pStyle w:val="Heading2"/>
        <w:numPr>
          <w:ilvl w:val="1"/>
          <w:numId w:val="1"/>
        </w:numPr>
        <w:spacing w:line="288" w:lineRule="auto"/>
        <w:rPr>
          <w:rFonts w:ascii="Lato" w:eastAsia="Lato" w:hAnsi="Lato" w:cs="Lato"/>
          <w:i w:val="0"/>
          <w:sz w:val="22"/>
        </w:rPr>
      </w:pPr>
      <w:r>
        <w:rPr>
          <w:rFonts w:ascii="Lato" w:eastAsia="Lato" w:hAnsi="Lato" w:cs="Lato"/>
          <w:i w:val="0"/>
          <w:sz w:val="24"/>
        </w:rPr>
        <w:t xml:space="preserve">Authority to Contest, Pay, or Settle </w:t>
      </w:r>
    </w:p>
    <w:p>
      <w:pPr>
        <w:spacing w:line="288" w:lineRule="auto"/>
        <w:rPr>
          <w:rFonts w:ascii="Lato" w:eastAsia="Lato" w:hAnsi="Lato" w:cs="Lato"/>
          <w:i w:val="0"/>
          <w:sz w:val="22"/>
        </w:rPr>
      </w:pPr>
      <w:r>
        <w:rPr>
          <w:rFonts w:ascii="Lato" w:eastAsia="Lato" w:hAnsi="Lato" w:cs="Lato"/>
          <w:i w:val="0"/>
          <w:sz w:val="22"/>
        </w:rPr>
        <w:t>The indemnifying party may contest, pay, or settle the proceeding without obtaining the indemnified party's consent, only if the indemnifying party's decision</w:t>
      </w:r>
    </w:p>
    <w:p>
      <w:pPr>
        <w:numPr>
          <w:numId w:val="42"/>
        </w:numPr>
        <w:spacing w:line="288" w:lineRule="auto"/>
        <w:rPr>
          <w:rFonts w:ascii="Lato" w:eastAsia="Lato" w:hAnsi="Lato" w:cs="Lato"/>
          <w:i w:val="0"/>
          <w:sz w:val="22"/>
        </w:rPr>
      </w:pPr>
      <w:r>
        <w:rPr>
          <w:rFonts w:ascii="Lato" w:eastAsia="Lato" w:hAnsi="Lato" w:cs="Lato"/>
          <w:i w:val="0"/>
          <w:sz w:val="22"/>
        </w:rPr>
        <w:t>does not require the indemnified party to make any admission that it acted unlawfully,</w:t>
      </w:r>
    </w:p>
    <w:p>
      <w:pPr>
        <w:numPr>
          <w:numId w:val="42"/>
        </w:numPr>
        <w:spacing w:line="288" w:lineRule="auto"/>
        <w:rPr>
          <w:rFonts w:ascii="Lato" w:eastAsia="Lato" w:hAnsi="Lato" w:cs="Lato"/>
          <w:i w:val="0"/>
          <w:sz w:val="22"/>
        </w:rPr>
      </w:pPr>
      <w:r>
        <w:rPr>
          <w:rFonts w:ascii="Lato" w:eastAsia="Lato" w:hAnsi="Lato" w:cs="Lato"/>
          <w:i w:val="0"/>
          <w:sz w:val="22"/>
        </w:rPr>
        <w:t xml:space="preserve">does not effect any other legal proceeding against the indemnified party,  </w:t>
      </w:r>
    </w:p>
    <w:p>
      <w:pPr>
        <w:numPr>
          <w:numId w:val="42"/>
        </w:numPr>
        <w:spacing w:line="288" w:lineRule="auto"/>
        <w:rPr>
          <w:rFonts w:ascii="Lato" w:eastAsia="Lato" w:hAnsi="Lato" w:cs="Lato"/>
          <w:i w:val="0"/>
          <w:sz w:val="22"/>
        </w:rPr>
      </w:pPr>
      <w:r>
        <w:rPr>
          <w:rFonts w:ascii="Lato" w:eastAsia="Lato" w:hAnsi="Lato" w:cs="Lato"/>
          <w:i w:val="0"/>
          <w:sz w:val="22"/>
        </w:rPr>
        <w:t>provides that the indemnifying party will pay the claimant's monetary damages in full, and</w:t>
      </w:r>
    </w:p>
    <w:p>
      <w:pPr>
        <w:numPr>
          <w:numId w:val="42"/>
        </w:numPr>
        <w:spacing w:line="288" w:lineRule="auto"/>
        <w:rPr>
          <w:rFonts w:ascii="Lato" w:eastAsia="Lato" w:hAnsi="Lato" w:cs="Lato"/>
          <w:i w:val="0"/>
          <w:sz w:val="22"/>
        </w:rPr>
      </w:pPr>
      <w:r>
        <w:rPr>
          <w:rFonts w:ascii="Lato" w:eastAsia="Lato" w:hAnsi="Lato" w:cs="Lato"/>
          <w:i w:val="0"/>
          <w:sz w:val="22"/>
        </w:rPr>
        <w:t xml:space="preserve">requires claimant release the indemnified party from all liability related to the proceeding. </w:t>
      </w:r>
    </w:p>
    <w:p>
      <w:pPr>
        <w:numPr>
          <w:ilvl w:val="0"/>
          <w:numId w:val="0"/>
        </w:numPr>
        <w:spacing w:line="288" w:lineRule="auto"/>
        <w:rPr>
          <w:rFonts w:ascii="Lato" w:eastAsia="Lato" w:hAnsi="Lato" w:cs="Lato"/>
          <w:i w:val="0"/>
          <w:sz w:val="22"/>
        </w:rPr>
      </w:pPr>
    </w:p>
    <w:p>
      <w:pPr>
        <w:pStyle w:val="Heading2"/>
        <w:numPr>
          <w:ilvl w:val="1"/>
          <w:numId w:val="1"/>
        </w:numPr>
        <w:spacing w:line="288" w:lineRule="auto"/>
        <w:rPr>
          <w:rFonts w:ascii="Lato" w:eastAsia="Lato" w:hAnsi="Lato" w:cs="Lato"/>
          <w:i w:val="0"/>
          <w:sz w:val="22"/>
        </w:rPr>
      </w:pPr>
      <w:r>
        <w:rPr>
          <w:rFonts w:ascii="Lato" w:eastAsia="Lato" w:hAnsi="Lato" w:cs="Lato"/>
          <w:i w:val="0"/>
          <w:sz w:val="24"/>
        </w:rPr>
        <w:t>Exclusive Remedy</w:t>
      </w:r>
    </w:p>
    <w:p>
      <w:pPr>
        <w:spacing w:line="288" w:lineRule="auto"/>
        <w:rPr>
          <w:rFonts w:ascii="Lato" w:eastAsia="Lato" w:hAnsi="Lato" w:cs="Lato"/>
          <w:i w:val="0"/>
          <w:sz w:val="22"/>
        </w:rPr>
      </w:pPr>
      <w:r>
        <w:rPr>
          <w:rFonts w:ascii="Lato" w:eastAsia="Lato" w:hAnsi="Lato" w:cs="Lato"/>
          <w:i w:val="0"/>
          <w:sz w:val="22"/>
        </w:rPr>
        <w:t xml:space="preserve"> The parties' rights to indemnification is the exclusive remedy available in connection with the indemnifiable proceedings described in this section "INDEMNIFICATION".</w:t>
      </w:r>
    </w:p>
    <w:p>
      <w:pPr>
        <w:spacing w:line="288" w:lineRule="auto"/>
        <w:rPr>
          <w:rFonts w:ascii="Lato" w:eastAsia="Lato" w:hAnsi="Lato" w:cs="Lato"/>
          <w:i w:val="0"/>
          <w:sz w:val="22"/>
        </w:rPr>
      </w:pPr>
    </w:p>
    <w:p>
      <w:pPr>
        <w:pStyle w:val="Heading1"/>
        <w:numPr>
          <w:numId w:val="1"/>
        </w:numPr>
        <w:spacing w:line="288" w:lineRule="auto"/>
        <w:rPr>
          <w:rFonts w:ascii="Lato" w:eastAsia="Lato" w:hAnsi="Lato" w:cs="Lato"/>
          <w:i w:val="0"/>
          <w:sz w:val="22"/>
        </w:rPr>
      </w:pPr>
      <w:r>
        <w:rPr>
          <w:rFonts w:ascii="Lato" w:eastAsia="Lato" w:hAnsi="Lato" w:cs="Lato"/>
          <w:i w:val="0"/>
          <w:sz w:val="28"/>
        </w:rPr>
        <w:t>Limitation on Liability</w:t>
      </w:r>
    </w:p>
    <w:p>
      <w:pPr>
        <w:spacing w:line="288" w:lineRule="auto"/>
        <w:rPr>
          <w:rFonts w:ascii="Lato" w:eastAsia="Lato" w:hAnsi="Lato" w:cs="Lato"/>
          <w:i w:val="0"/>
          <w:sz w:val="22"/>
        </w:rPr>
      </w:pPr>
      <w:r>
        <w:rPr>
          <w:rFonts w:ascii="Lato" w:eastAsia="Lato" w:hAnsi="Lato" w:cs="Lato"/>
          <w:i w:val="0"/>
          <w:sz w:val="22"/>
        </w:rPr>
        <w:t>Neither party will be liable for breach-of-contract damages that are remote or speculative, or that the breaching party could not reasonably have foreseen on entry into this agreement.</w:t>
      </w:r>
    </w:p>
    <w:p>
      <w:pPr>
        <w:spacing w:line="288" w:lineRule="auto"/>
        <w:rPr>
          <w:rFonts w:ascii="Lato" w:eastAsia="Lato" w:hAnsi="Lato" w:cs="Lato"/>
          <w:i w:val="0"/>
          <w:sz w:val="22"/>
        </w:rPr>
      </w:pPr>
    </w:p>
    <w:p>
      <w:pPr>
        <w:pStyle w:val="Heading1"/>
        <w:numPr>
          <w:numId w:val="1"/>
        </w:numPr>
        <w:spacing w:line="288" w:lineRule="auto"/>
        <w:rPr>
          <w:rFonts w:ascii="Lato" w:eastAsia="Lato" w:hAnsi="Lato" w:cs="Lato"/>
          <w:i w:val="0"/>
          <w:sz w:val="22"/>
        </w:rPr>
      </w:pPr>
      <w:r>
        <w:rPr>
          <w:rFonts w:ascii="Lato" w:eastAsia="Lato" w:hAnsi="Lato" w:cs="Lato"/>
          <w:i w:val="0"/>
          <w:sz w:val="28"/>
        </w:rPr>
        <w:t xml:space="preserve">Definitions </w:t>
      </w:r>
    </w:p>
    <w:p>
      <w:pPr>
        <w:spacing w:line="288" w:lineRule="auto"/>
        <w:rPr>
          <w:rFonts w:ascii="Lato" w:eastAsia="Lato" w:hAnsi="Lato" w:cs="Lato"/>
          <w:i w:val="0"/>
          <w:sz w:val="22"/>
        </w:rPr>
      </w:pPr>
      <w:r>
        <w:rPr>
          <w:rFonts w:ascii="Lato" w:eastAsia="Lato" w:hAnsi="Lato" w:cs="Lato"/>
          <w:i w:val="0"/>
          <w:sz w:val="22"/>
        </w:rPr>
        <w:t xml:space="preserve">"Affiliate" of any Person means, at the time the determination is made, any other Person that, directly or indirectly, controls, is controlled by, or is under common control with that Person. </w:t>
      </w:r>
    </w:p>
    <w:p>
      <w:pPr>
        <w:spacing w:line="288" w:lineRule="auto"/>
        <w:rPr>
          <w:rFonts w:ascii="Lato" w:eastAsia="Lato" w:hAnsi="Lato" w:cs="Lato"/>
          <w:i w:val="0"/>
          <w:sz w:val="22"/>
        </w:rPr>
      </w:pPr>
    </w:p>
    <w:p>
      <w:pPr>
        <w:spacing w:line="288" w:lineRule="auto"/>
        <w:rPr>
          <w:rFonts w:ascii="Lato" w:eastAsia="Lato" w:hAnsi="Lato" w:cs="Lato"/>
          <w:i w:val="0"/>
          <w:sz w:val="22"/>
        </w:rPr>
      </w:pPr>
      <w:r>
        <w:rPr>
          <w:rFonts w:ascii="Lato" w:eastAsia="Lato" w:hAnsi="Lato" w:cs="Lato"/>
          <w:i w:val="0"/>
          <w:sz w:val="22"/>
        </w:rPr>
        <w:t xml:space="preserve">"Books and Records" means all books and records, including books of account, ledgers and general, financial and accounting records, machinery and equipment maintenance files, lists of parties to and prospects for franchise agreements, supplier lists, production data, quality control records and procedures, customer complaints, inquiry files, research, development files, records, data (including all correspondence with any Governmental Authority), sales material and records (including pricing history and sales and pricing policies and practices), strategic plans, marketing and promotional surveys, and material, research, and files relating to Intellectual Property. </w:t>
      </w:r>
    </w:p>
    <w:p>
      <w:pPr>
        <w:spacing w:line="288" w:lineRule="auto"/>
        <w:rPr>
          <w:rFonts w:ascii="Lato" w:eastAsia="Lato" w:hAnsi="Lato" w:cs="Lato"/>
          <w:i w:val="0"/>
          <w:sz w:val="22"/>
        </w:rPr>
      </w:pPr>
    </w:p>
    <w:p>
      <w:pPr>
        <w:spacing w:line="288" w:lineRule="auto"/>
        <w:rPr>
          <w:rFonts w:ascii="Lato" w:eastAsia="Lato" w:hAnsi="Lato" w:cs="Lato"/>
          <w:i w:val="0"/>
          <w:sz w:val="22"/>
        </w:rPr>
      </w:pPr>
      <w:r>
        <w:rPr>
          <w:rFonts w:ascii="Lato" w:eastAsia="Lato" w:hAnsi="Lato" w:cs="Lato"/>
          <w:i w:val="0"/>
          <w:sz w:val="22"/>
        </w:rPr>
        <w:t xml:space="preserve">"Business Day" means a day other than a Saturday, a Sunday, or any other day on which the principal banks located in New York, New York are not open for business. </w:t>
      </w:r>
    </w:p>
    <w:p>
      <w:pPr>
        <w:spacing w:line="288" w:lineRule="auto"/>
        <w:rPr>
          <w:rFonts w:ascii="Lato" w:eastAsia="Lato" w:hAnsi="Lato" w:cs="Lato"/>
          <w:i w:val="0"/>
          <w:sz w:val="22"/>
        </w:rPr>
      </w:pPr>
    </w:p>
    <w:p>
      <w:pPr>
        <w:spacing w:line="288" w:lineRule="auto"/>
        <w:rPr>
          <w:rFonts w:ascii="Lato" w:eastAsia="Lato" w:hAnsi="Lato" w:cs="Lato"/>
          <w:i w:val="0"/>
          <w:sz w:val="22"/>
        </w:rPr>
      </w:pPr>
      <w:r>
        <w:rPr>
          <w:rFonts w:ascii="Lato" w:eastAsia="Lato" w:hAnsi="Lato" w:cs="Lato"/>
          <w:i w:val="0"/>
          <w:sz w:val="22"/>
        </w:rPr>
        <w:t>"Compensation" is defined in section "COMPENSATION".</w:t>
      </w:r>
    </w:p>
    <w:p>
      <w:pPr>
        <w:spacing w:line="288" w:lineRule="auto"/>
        <w:rPr>
          <w:rFonts w:ascii="Lato" w:eastAsia="Lato" w:hAnsi="Lato" w:cs="Lato"/>
          <w:i w:val="0"/>
          <w:sz w:val="22"/>
        </w:rPr>
      </w:pPr>
    </w:p>
    <w:p>
      <w:pPr>
        <w:spacing w:line="288" w:lineRule="auto"/>
        <w:rPr>
          <w:rFonts w:ascii="Lato" w:eastAsia="Lato" w:hAnsi="Lato" w:cs="Lato"/>
          <w:i w:val="0"/>
          <w:sz w:val="22"/>
        </w:rPr>
      </w:pPr>
      <w:r>
        <w:rPr>
          <w:rFonts w:ascii="Lato" w:eastAsia="Lato" w:hAnsi="Lato" w:cs="Lato"/>
          <w:i w:val="0"/>
          <w:sz w:val="22"/>
        </w:rPr>
        <w:t xml:space="preserve">"Confidential Information" has the same definition in this agreement as it does in the Non-Disclosure Agreement between the parties dated </w:t>
      </w:r>
      <w:sdt>
        <w:sdtPr>
          <w:tag w:val="#DATE OF NDA#"/>
          <w:id w:val="1655237749"/>
          <w:placeholder>
            <w:docPart w:val="#DATE OF NDA#"/>
          </w:placeholder>
          <w:showingPlcHdr/>
          <w:date>
            <w:storeMappedDataAs w:val="dateTime"/>
            <w:calendar w:val="gregorian"/>
          </w:date>
          <w15:color w:val="FFFF00"/>
        </w:sdtPr>
        <w:sdtContent>
          <w:r>
            <w:rPr>
              <w:rStyle w:val="PlaceholderText"/>
            </w:rPr>
            <w:t>#DATE OF NDA#</w:t>
          </w:r>
        </w:sdtContent>
      </w:sdt>
      <w:r>
        <w:rPr>
          <w:rFonts w:ascii="Lato" w:eastAsia="Lato" w:hAnsi="Lato" w:cs="Lato"/>
          <w:i w:val="0"/>
          <w:sz w:val="22"/>
        </w:rPr>
        <w:t>, attached to this agreement and referred to in section "CONFIDENTIALITY OBLIGATIONS".</w:t>
      </w:r>
    </w:p>
    <w:p>
      <w:pPr>
        <w:spacing w:line="288" w:lineRule="auto"/>
        <w:rPr>
          <w:rFonts w:ascii="Lato" w:eastAsia="Lato" w:hAnsi="Lato" w:cs="Lato"/>
          <w:i w:val="0"/>
          <w:sz w:val="22"/>
        </w:rPr>
      </w:pPr>
    </w:p>
    <w:p>
      <w:pPr>
        <w:spacing w:line="288" w:lineRule="auto"/>
        <w:rPr>
          <w:rFonts w:ascii="Lato" w:eastAsia="Lato" w:hAnsi="Lato" w:cs="Lato"/>
          <w:i w:val="0"/>
          <w:sz w:val="22"/>
        </w:rPr>
      </w:pPr>
      <w:r>
        <w:rPr>
          <w:rFonts w:ascii="Lato" w:eastAsia="Lato" w:hAnsi="Lato" w:cs="Lato"/>
          <w:i w:val="0"/>
          <w:sz w:val="22"/>
        </w:rPr>
        <w:t>"Current Term" is defined in section "TERM".</w:t>
      </w:r>
    </w:p>
    <w:p>
      <w:pPr>
        <w:spacing w:line="288" w:lineRule="auto"/>
        <w:rPr>
          <w:rFonts w:ascii="Lato" w:eastAsia="Lato" w:hAnsi="Lato" w:cs="Lato"/>
          <w:i w:val="0"/>
          <w:sz w:val="22"/>
        </w:rPr>
      </w:pPr>
    </w:p>
    <w:p>
      <w:pPr>
        <w:spacing w:line="288" w:lineRule="auto"/>
        <w:rPr>
          <w:rFonts w:ascii="Lato" w:eastAsia="Lato" w:hAnsi="Lato" w:cs="Lato"/>
          <w:i w:val="0"/>
          <w:sz w:val="22"/>
        </w:rPr>
      </w:pPr>
      <w:r>
        <w:rPr>
          <w:rFonts w:ascii="Lato" w:eastAsia="Lato" w:hAnsi="Lato" w:cs="Lato"/>
          <w:i w:val="0"/>
          <w:sz w:val="22"/>
        </w:rPr>
        <w:t xml:space="preserve">"Data" means all information of, about, or relating to </w:t>
      </w:r>
      <w:sdt>
        <w:sdtPr>
          <w:tag w:val="#PARTY B#"/>
          <w:id w:val="1564991310"/>
          <w:placeholder>
            <w:docPart w:val="#PARTY B#"/>
          </w:placeholder>
          <w:showingPlcHdr/>
          <w:text/>
          <w15:color w:val="FFFF00"/>
        </w:sdtPr>
        <w:sdtContent>
          <w:r>
            <w:rPr>
              <w:rStyle w:val="PlaceholderText"/>
            </w:rPr>
            <w:t>#PARTY B#</w:t>
          </w:r>
        </w:sdtContent>
      </w:sdt>
      <w:r>
        <w:rPr>
          <w:rFonts w:ascii="Lato" w:eastAsia="Lato" w:hAnsi="Lato" w:cs="Lato"/>
          <w:i w:val="0"/>
          <w:sz w:val="22"/>
        </w:rPr>
        <w:t>, including information</w:t>
      </w:r>
    </w:p>
    <w:p>
      <w:pPr>
        <w:numPr>
          <w:numId w:val="43"/>
        </w:numPr>
        <w:spacing w:line="288" w:lineRule="auto"/>
        <w:rPr>
          <w:rFonts w:ascii="Lato" w:eastAsia="Lato" w:hAnsi="Lato" w:cs="Lato"/>
          <w:i w:val="0"/>
          <w:sz w:val="22"/>
        </w:rPr>
      </w:pPr>
      <w:r>
        <w:rPr>
          <w:rFonts w:ascii="Lato" w:eastAsia="Lato" w:hAnsi="Lato" w:cs="Lato"/>
          <w:i w:val="0"/>
          <w:sz w:val="22"/>
        </w:rPr>
        <w:t xml:space="preserve"> </w:t>
      </w:r>
      <w:sdt>
        <w:sdtPr>
          <w:tag w:val="#PARTY B#"/>
          <w:id w:val="1257584188"/>
          <w:placeholder>
            <w:docPart w:val="#PARTY B#"/>
          </w:placeholder>
          <w:showingPlcHdr/>
          <w:text/>
          <w15:color w:val="FFFF00"/>
        </w:sdtPr>
        <w:sdtContent>
          <w:r>
            <w:rPr>
              <w:rStyle w:val="PlaceholderText"/>
            </w:rPr>
            <w:t>#PARTY B#</w:t>
          </w:r>
        </w:sdtContent>
      </w:sdt>
      <w:r>
        <w:rPr>
          <w:rFonts w:ascii="Lato" w:eastAsia="Lato" w:hAnsi="Lato" w:cs="Lato"/>
          <w:i w:val="0"/>
          <w:sz w:val="22"/>
        </w:rPr>
        <w:t xml:space="preserve"> provides to </w:t>
      </w:r>
      <w:sdt>
        <w:sdtPr>
          <w:tag w:val="#PARTY A#"/>
          <w:id w:val="1278317885"/>
          <w:placeholder>
            <w:docPart w:val="#PARTY A#"/>
          </w:placeholder>
          <w:showingPlcHdr/>
          <w:text/>
          <w15:color w:val="FFFF00"/>
        </w:sdtPr>
        <w:sdtContent>
          <w:r>
            <w:rPr>
              <w:rStyle w:val="PlaceholderText"/>
            </w:rPr>
            <w:t>#PARTY A#</w:t>
          </w:r>
        </w:sdtContent>
      </w:sdt>
      <w:r>
        <w:rPr>
          <w:rFonts w:ascii="Lato" w:eastAsia="Lato" w:hAnsi="Lato" w:cs="Lato"/>
          <w:i w:val="0"/>
          <w:sz w:val="22"/>
        </w:rPr>
        <w:t xml:space="preserve"> in connection with the </w:t>
      </w:r>
      <w:sdt>
        <w:sdtPr>
          <w:tag w:val="#DELIVERABLES#"/>
          <w:id w:val="1957871991"/>
          <w:placeholder>
            <w:docPart w:val="#DELIVERABLES#"/>
          </w:placeholder>
          <w:showingPlcHdr/>
          <w:text/>
          <w15:color w:val="FFFF00"/>
        </w:sdtPr>
        <w:sdtContent>
          <w:r>
            <w:rPr>
              <w:rStyle w:val="PlaceholderText"/>
            </w:rPr>
            <w:t>#DELIVERABLES#</w:t>
          </w:r>
        </w:sdtContent>
      </w:sdt>
      <w:r>
        <w:rPr>
          <w:rFonts w:ascii="Lato" w:eastAsia="Lato" w:hAnsi="Lato" w:cs="Lato"/>
          <w:i w:val="0"/>
          <w:sz w:val="22"/>
        </w:rPr>
        <w:t>,</w:t>
      </w:r>
    </w:p>
    <w:p>
      <w:pPr>
        <w:numPr>
          <w:numId w:val="43"/>
        </w:numPr>
        <w:spacing w:line="288" w:lineRule="auto"/>
        <w:rPr>
          <w:rFonts w:ascii="Lato" w:eastAsia="Lato" w:hAnsi="Lato" w:cs="Lato"/>
          <w:i w:val="0"/>
          <w:sz w:val="22"/>
        </w:rPr>
      </w:pPr>
      <w:r>
        <w:rPr>
          <w:rFonts w:ascii="Lato" w:eastAsia="Lato" w:hAnsi="Lato" w:cs="Lato"/>
          <w:i w:val="0"/>
          <w:sz w:val="22"/>
        </w:rPr>
        <w:t xml:space="preserve"> </w:t>
      </w:r>
      <w:sdt>
        <w:sdtPr>
          <w:tag w:val="#PARTY A#"/>
          <w:id w:val="165242726"/>
          <w:placeholder>
            <w:docPart w:val="#PARTY A#"/>
          </w:placeholder>
          <w:showingPlcHdr/>
          <w:text/>
          <w15:color w:val="FFFF00"/>
        </w:sdtPr>
        <w:sdtContent>
          <w:r>
            <w:rPr>
              <w:rStyle w:val="PlaceholderText"/>
            </w:rPr>
            <w:t>#PARTY A#</w:t>
          </w:r>
        </w:sdtContent>
      </w:sdt>
      <w:r>
        <w:rPr>
          <w:rFonts w:ascii="Lato" w:eastAsia="Lato" w:hAnsi="Lato" w:cs="Lato"/>
          <w:i w:val="0"/>
          <w:sz w:val="22"/>
        </w:rPr>
        <w:t xml:space="preserve"> learns about </w:t>
      </w:r>
      <w:sdt>
        <w:sdtPr>
          <w:tag w:val="#PARTY B#"/>
          <w:id w:val="569332933"/>
          <w:placeholder>
            <w:docPart w:val="#PARTY B#"/>
          </w:placeholder>
          <w:showingPlcHdr/>
          <w:text/>
          <w15:color w:val="FFFF00"/>
        </w:sdtPr>
        <w:sdtContent>
          <w:r>
            <w:rPr>
              <w:rStyle w:val="PlaceholderText"/>
            </w:rPr>
            <w:t>#PARTY B#</w:t>
          </w:r>
        </w:sdtContent>
      </w:sdt>
      <w:r>
        <w:rPr>
          <w:rFonts w:ascii="Lato" w:eastAsia="Lato" w:hAnsi="Lato" w:cs="Lato"/>
          <w:i w:val="0"/>
          <w:sz w:val="22"/>
        </w:rPr>
        <w:t xml:space="preserve"> arising directly or indirectly from </w:t>
      </w:r>
      <w:sdt>
        <w:sdtPr>
          <w:tag w:val="#PARTY A#"/>
          <w:id w:val="1563217900"/>
          <w:placeholder>
            <w:docPart w:val="#PARTY A#"/>
          </w:placeholder>
          <w:showingPlcHdr/>
          <w:text/>
          <w15:color w:val="FFFF00"/>
        </w:sdtPr>
        <w:sdtContent>
          <w:r>
            <w:rPr>
              <w:rStyle w:val="PlaceholderText"/>
            </w:rPr>
            <w:t>#PARTY A#</w:t>
          </w:r>
        </w:sdtContent>
      </w:sdt>
      <w:r>
        <w:rPr>
          <w:rFonts w:ascii="Lato" w:eastAsia="Lato" w:hAnsi="Lato" w:cs="Lato"/>
          <w:i w:val="0"/>
          <w:sz w:val="22"/>
        </w:rPr>
        <w:t xml:space="preserve">'s performance of the </w:t>
      </w:r>
      <w:sdt>
        <w:sdtPr>
          <w:tag w:val="#DELIVERABLES#"/>
          <w:id w:val="189662036"/>
          <w:placeholder>
            <w:docPart w:val="#DELIVERABLES#"/>
          </w:placeholder>
          <w:showingPlcHdr/>
          <w:text/>
          <w15:color w:val="FFFF00"/>
        </w:sdtPr>
        <w:sdtContent>
          <w:r>
            <w:rPr>
              <w:rStyle w:val="PlaceholderText"/>
            </w:rPr>
            <w:t>#DELIVERABLES#</w:t>
          </w:r>
        </w:sdtContent>
      </w:sdt>
      <w:r>
        <w:rPr>
          <w:rFonts w:ascii="Lato" w:eastAsia="Lato" w:hAnsi="Lato" w:cs="Lato"/>
          <w:i w:val="0"/>
          <w:sz w:val="22"/>
        </w:rPr>
        <w:t>, and</w:t>
      </w:r>
    </w:p>
    <w:p>
      <w:pPr>
        <w:numPr>
          <w:numId w:val="43"/>
        </w:numPr>
        <w:spacing w:line="288" w:lineRule="auto"/>
        <w:rPr>
          <w:rFonts w:ascii="Lato" w:eastAsia="Lato" w:hAnsi="Lato" w:cs="Lato"/>
          <w:i w:val="0"/>
          <w:sz w:val="22"/>
        </w:rPr>
      </w:pPr>
      <w:r>
        <w:rPr>
          <w:rFonts w:ascii="Lato" w:eastAsia="Lato" w:hAnsi="Lato" w:cs="Lato"/>
          <w:i w:val="0"/>
          <w:sz w:val="22"/>
        </w:rPr>
        <w:t xml:space="preserve"> any of </w:t>
      </w:r>
      <w:sdt>
        <w:sdtPr>
          <w:tag w:val="#PARTY B#"/>
          <w:id w:val="238398022"/>
          <w:placeholder>
            <w:docPart w:val="#PARTY B#"/>
          </w:placeholder>
          <w:showingPlcHdr/>
          <w:text/>
          <w15:color w:val="FFFF00"/>
        </w:sdtPr>
        <w:sdtContent>
          <w:r>
            <w:rPr>
              <w:rStyle w:val="PlaceholderText"/>
            </w:rPr>
            <w:t>#PARTY B#</w:t>
          </w:r>
        </w:sdtContent>
      </w:sdt>
      <w:r>
        <w:rPr>
          <w:rFonts w:ascii="Lato" w:eastAsia="Lato" w:hAnsi="Lato" w:cs="Lato"/>
          <w:i w:val="0"/>
          <w:sz w:val="22"/>
        </w:rPr>
        <w:t>'s Confidential Information.</w:t>
      </w:r>
    </w:p>
    <w:p>
      <w:pPr>
        <w:numPr>
          <w:ilvl w:val="0"/>
          <w:numId w:val="0"/>
        </w:numPr>
        <w:spacing w:line="288" w:lineRule="auto"/>
        <w:rPr>
          <w:rFonts w:ascii="Lato" w:eastAsia="Lato" w:hAnsi="Lato" w:cs="Lato"/>
          <w:i w:val="0"/>
          <w:sz w:val="22"/>
        </w:rPr>
      </w:pPr>
    </w:p>
    <w:p>
      <w:pPr>
        <w:spacing w:line="288" w:lineRule="auto"/>
        <w:rPr>
          <w:rFonts w:ascii="Lato" w:eastAsia="Lato" w:hAnsi="Lato" w:cs="Lato"/>
          <w:i w:val="0"/>
          <w:sz w:val="22"/>
        </w:rPr>
      </w:pPr>
      <w:r>
        <w:rPr>
          <w:rFonts w:ascii="Lato" w:eastAsia="Lato" w:hAnsi="Lato" w:cs="Lato"/>
          <w:i w:val="0"/>
          <w:sz w:val="22"/>
        </w:rPr>
        <w:t>"Disaster" is defined in section "BUSINESS CONTINUITY AND DISASTER RECOVERY PLANS".</w:t>
      </w:r>
    </w:p>
    <w:p>
      <w:pPr>
        <w:spacing w:line="288" w:lineRule="auto"/>
        <w:rPr>
          <w:rFonts w:ascii="Lato" w:eastAsia="Lato" w:hAnsi="Lato" w:cs="Lato"/>
          <w:i w:val="0"/>
          <w:sz w:val="22"/>
        </w:rPr>
      </w:pPr>
    </w:p>
    <w:p>
      <w:pPr>
        <w:spacing w:line="288" w:lineRule="auto"/>
        <w:rPr>
          <w:rFonts w:ascii="Lato" w:eastAsia="Lato" w:hAnsi="Lato" w:cs="Lato"/>
          <w:i w:val="0"/>
          <w:sz w:val="22"/>
        </w:rPr>
      </w:pPr>
      <w:r>
        <w:rPr>
          <w:rFonts w:ascii="Lato" w:eastAsia="Lato" w:hAnsi="Lato" w:cs="Lato"/>
          <w:i w:val="0"/>
          <w:sz w:val="22"/>
        </w:rPr>
        <w:t>"Effective Date" is defined in the introduction to this agreement.</w:t>
      </w:r>
    </w:p>
    <w:p>
      <w:pPr>
        <w:spacing w:line="288" w:lineRule="auto"/>
        <w:rPr>
          <w:rFonts w:ascii="Lato" w:eastAsia="Lato" w:hAnsi="Lato" w:cs="Lato"/>
          <w:i w:val="0"/>
          <w:sz w:val="22"/>
        </w:rPr>
      </w:pPr>
    </w:p>
    <w:p>
      <w:pPr>
        <w:spacing w:line="288" w:lineRule="auto"/>
        <w:rPr>
          <w:rFonts w:ascii="Lato" w:eastAsia="Lato" w:hAnsi="Lato" w:cs="Lato"/>
          <w:i w:val="0"/>
          <w:sz w:val="22"/>
        </w:rPr>
      </w:pPr>
      <w:r>
        <w:rPr>
          <w:rFonts w:ascii="Lato" w:eastAsia="Lato" w:hAnsi="Lato" w:cs="Lato"/>
          <w:i w:val="0"/>
          <w:sz w:val="22"/>
        </w:rPr>
        <w:t xml:space="preserve">"Equipment" means, for either party, the computer and telecommunications equipment owned by that party and used in connection with providing and/or receiving the </w:t>
      </w:r>
      <w:sdt>
        <w:sdtPr>
          <w:tag w:val="#DELIVERABLES#"/>
          <w:id w:val="1442588694"/>
          <w:placeholder>
            <w:docPart w:val="#DELIVERABLES#"/>
          </w:placeholder>
          <w:showingPlcHdr/>
          <w:text/>
          <w15:color w:val="FFFF00"/>
        </w:sdtPr>
        <w:sdtContent>
          <w:r>
            <w:rPr>
              <w:rStyle w:val="PlaceholderText"/>
            </w:rPr>
            <w:t>#DELIVERABLES#</w:t>
          </w:r>
        </w:sdtContent>
      </w:sdt>
      <w:r>
        <w:rPr>
          <w:rFonts w:ascii="Lato" w:eastAsia="Lato" w:hAnsi="Lato" w:cs="Lato"/>
          <w:i w:val="0"/>
          <w:sz w:val="22"/>
        </w:rPr>
        <w:t>.</w:t>
      </w:r>
    </w:p>
    <w:p>
      <w:pPr>
        <w:spacing w:line="288" w:lineRule="auto"/>
        <w:rPr>
          <w:rFonts w:ascii="Lato" w:eastAsia="Lato" w:hAnsi="Lato" w:cs="Lato"/>
          <w:i w:val="0"/>
          <w:sz w:val="22"/>
        </w:rPr>
      </w:pPr>
    </w:p>
    <w:p>
      <w:pPr>
        <w:spacing w:line="288" w:lineRule="auto"/>
        <w:rPr>
          <w:rFonts w:ascii="Lato" w:eastAsia="Lato" w:hAnsi="Lato" w:cs="Lato"/>
          <w:i w:val="0"/>
          <w:sz w:val="22"/>
        </w:rPr>
      </w:pPr>
      <w:r>
        <w:rPr>
          <w:rFonts w:ascii="Lato" w:eastAsia="Lato" w:hAnsi="Lato" w:cs="Lato"/>
          <w:i w:val="0"/>
          <w:sz w:val="22"/>
        </w:rPr>
        <w:t>"Initial Term" is defined in section "TERM".</w:t>
      </w:r>
    </w:p>
    <w:p>
      <w:pPr>
        <w:spacing w:line="288" w:lineRule="auto"/>
        <w:rPr>
          <w:rFonts w:ascii="Lato" w:eastAsia="Lato" w:hAnsi="Lato" w:cs="Lato"/>
          <w:i w:val="0"/>
          <w:sz w:val="22"/>
        </w:rPr>
      </w:pPr>
    </w:p>
    <w:p>
      <w:pPr>
        <w:spacing w:line="288" w:lineRule="auto"/>
        <w:rPr>
          <w:rFonts w:ascii="Lato" w:eastAsia="Lato" w:hAnsi="Lato" w:cs="Lato"/>
          <w:i w:val="0"/>
          <w:sz w:val="22"/>
        </w:rPr>
      </w:pPr>
      <w:r>
        <w:rPr>
          <w:rFonts w:ascii="Lato" w:eastAsia="Lato" w:hAnsi="Lato" w:cs="Lato"/>
          <w:i w:val="0"/>
          <w:sz w:val="22"/>
        </w:rPr>
        <w:t>"Inspection Period" is defined in "ACCEPTANCE AND REJECTION".</w:t>
      </w:r>
    </w:p>
    <w:p>
      <w:pPr>
        <w:spacing w:line="288" w:lineRule="auto"/>
        <w:rPr>
          <w:rFonts w:ascii="Lato" w:eastAsia="Lato" w:hAnsi="Lato" w:cs="Lato"/>
          <w:i w:val="0"/>
          <w:sz w:val="22"/>
        </w:rPr>
      </w:pPr>
    </w:p>
    <w:p>
      <w:pPr>
        <w:spacing w:line="288" w:lineRule="auto"/>
        <w:rPr>
          <w:rFonts w:ascii="Lato" w:eastAsia="Lato" w:hAnsi="Lato" w:cs="Lato"/>
          <w:i w:val="0"/>
          <w:sz w:val="22"/>
        </w:rPr>
      </w:pPr>
      <w:r>
        <w:rPr>
          <w:rFonts w:ascii="Lato" w:eastAsia="Lato" w:hAnsi="Lato" w:cs="Lato"/>
          <w:i w:val="0"/>
          <w:sz w:val="22"/>
        </w:rPr>
        <w:t xml:space="preserve">"Intellectual Property" means any and all of the following in any jurisdiction throughout the world </w:t>
      </w:r>
    </w:p>
    <w:p>
      <w:pPr>
        <w:numPr>
          <w:numId w:val="44"/>
        </w:numPr>
        <w:spacing w:line="288" w:lineRule="auto"/>
        <w:rPr>
          <w:rFonts w:ascii="Lato" w:eastAsia="Lato" w:hAnsi="Lato" w:cs="Lato"/>
          <w:i w:val="0"/>
          <w:sz w:val="22"/>
        </w:rPr>
      </w:pPr>
      <w:r>
        <w:rPr>
          <w:rFonts w:ascii="Lato" w:eastAsia="Lato" w:hAnsi="Lato" w:cs="Lato"/>
          <w:i w:val="0"/>
          <w:sz w:val="22"/>
        </w:rPr>
        <w:t xml:space="preserve"> trademarks and service marks, including all applications and registrations, and the goodwill connected with the use of and symbolized by the foregoing, </w:t>
      </w:r>
    </w:p>
    <w:p>
      <w:pPr>
        <w:numPr>
          <w:numId w:val="44"/>
        </w:numPr>
        <w:spacing w:line="288" w:lineRule="auto"/>
        <w:rPr>
          <w:rFonts w:ascii="Lato" w:eastAsia="Lato" w:hAnsi="Lato" w:cs="Lato"/>
          <w:i w:val="0"/>
          <w:sz w:val="22"/>
        </w:rPr>
      </w:pPr>
      <w:r>
        <w:rPr>
          <w:rFonts w:ascii="Lato" w:eastAsia="Lato" w:hAnsi="Lato" w:cs="Lato"/>
          <w:i w:val="0"/>
          <w:sz w:val="22"/>
        </w:rPr>
        <w:t xml:space="preserve"> copyrights, including all applications and registrations related to the foregoing, </w:t>
      </w:r>
    </w:p>
    <w:p>
      <w:pPr>
        <w:numPr>
          <w:numId w:val="44"/>
        </w:numPr>
        <w:spacing w:line="288" w:lineRule="auto"/>
        <w:rPr>
          <w:rFonts w:ascii="Lato" w:eastAsia="Lato" w:hAnsi="Lato" w:cs="Lato"/>
          <w:i w:val="0"/>
          <w:sz w:val="22"/>
        </w:rPr>
      </w:pPr>
      <w:r>
        <w:rPr>
          <w:rFonts w:ascii="Lato" w:eastAsia="Lato" w:hAnsi="Lato" w:cs="Lato"/>
          <w:i w:val="0"/>
          <w:sz w:val="22"/>
        </w:rPr>
        <w:t xml:space="preserve"> trade secrets and confidential know-how, </w:t>
      </w:r>
    </w:p>
    <w:p>
      <w:pPr>
        <w:numPr>
          <w:numId w:val="44"/>
        </w:numPr>
        <w:spacing w:line="288" w:lineRule="auto"/>
        <w:rPr>
          <w:rFonts w:ascii="Lato" w:eastAsia="Lato" w:hAnsi="Lato" w:cs="Lato"/>
          <w:i w:val="0"/>
          <w:sz w:val="22"/>
        </w:rPr>
      </w:pPr>
      <w:r>
        <w:rPr>
          <w:rFonts w:ascii="Lato" w:eastAsia="Lato" w:hAnsi="Lato" w:cs="Lato"/>
          <w:i w:val="0"/>
          <w:sz w:val="22"/>
        </w:rPr>
        <w:t xml:space="preserve"> patents and patent applications, </w:t>
      </w:r>
    </w:p>
    <w:p>
      <w:pPr>
        <w:numPr>
          <w:numId w:val="44"/>
        </w:numPr>
        <w:spacing w:line="288" w:lineRule="auto"/>
        <w:rPr>
          <w:rFonts w:ascii="Lato" w:eastAsia="Lato" w:hAnsi="Lato" w:cs="Lato"/>
          <w:i w:val="0"/>
          <w:sz w:val="22"/>
        </w:rPr>
      </w:pPr>
      <w:r>
        <w:rPr>
          <w:rFonts w:ascii="Lato" w:eastAsia="Lato" w:hAnsi="Lato" w:cs="Lato"/>
          <w:i w:val="0"/>
          <w:sz w:val="22"/>
        </w:rPr>
        <w:t xml:space="preserve"> websites and internet domain name registrations, and </w:t>
      </w:r>
    </w:p>
    <w:p>
      <w:pPr>
        <w:numPr>
          <w:numId w:val="44"/>
        </w:numPr>
        <w:spacing w:line="288" w:lineRule="auto"/>
        <w:rPr>
          <w:rFonts w:ascii="Lato" w:eastAsia="Lato" w:hAnsi="Lato" w:cs="Lato"/>
          <w:i w:val="0"/>
          <w:sz w:val="22"/>
        </w:rPr>
      </w:pPr>
      <w:r>
        <w:rPr>
          <w:rFonts w:ascii="Lato" w:eastAsia="Lato" w:hAnsi="Lato" w:cs="Lato"/>
          <w:i w:val="0"/>
          <w:sz w:val="22"/>
        </w:rPr>
        <w:t xml:space="preserve"> other intellectual property and related proprietary rights, interests and protections (including all rights to sue and recover and retain damages, costs and attorneys' fees for past, present, and future infringement, and any other rights relating to any of the foregoing). </w:t>
      </w:r>
    </w:p>
    <w:p>
      <w:pPr>
        <w:numPr>
          <w:ilvl w:val="0"/>
          <w:numId w:val="0"/>
        </w:numPr>
        <w:spacing w:line="288" w:lineRule="auto"/>
        <w:rPr>
          <w:rFonts w:ascii="Lato" w:eastAsia="Lato" w:hAnsi="Lato" w:cs="Lato"/>
          <w:i w:val="0"/>
          <w:sz w:val="22"/>
        </w:rPr>
      </w:pPr>
    </w:p>
    <w:p>
      <w:pPr>
        <w:spacing w:line="288" w:lineRule="auto"/>
        <w:rPr>
          <w:rFonts w:ascii="Lato" w:eastAsia="Lato" w:hAnsi="Lato" w:cs="Lato"/>
          <w:i w:val="0"/>
          <w:sz w:val="22"/>
        </w:rPr>
      </w:pPr>
      <w:r>
        <w:rPr>
          <w:rFonts w:ascii="Lato" w:eastAsia="Lato" w:hAnsi="Lato" w:cs="Lato"/>
          <w:i w:val="0"/>
          <w:sz w:val="22"/>
        </w:rPr>
        <w:t>"Key Personnel" is defined in section "STATEMENTS OF WORK".</w:t>
      </w:r>
    </w:p>
    <w:p>
      <w:pPr>
        <w:spacing w:line="288" w:lineRule="auto"/>
        <w:rPr>
          <w:rFonts w:ascii="Lato" w:eastAsia="Lato" w:hAnsi="Lato" w:cs="Lato"/>
          <w:i w:val="0"/>
          <w:sz w:val="22"/>
        </w:rPr>
      </w:pPr>
    </w:p>
    <w:p>
      <w:pPr>
        <w:spacing w:line="288" w:lineRule="auto"/>
        <w:rPr>
          <w:rFonts w:ascii="Lato" w:eastAsia="Lato" w:hAnsi="Lato" w:cs="Lato"/>
          <w:i w:val="0"/>
          <w:sz w:val="22"/>
        </w:rPr>
      </w:pPr>
      <w:r>
        <w:rPr>
          <w:rFonts w:ascii="Lato" w:eastAsia="Lato" w:hAnsi="Lato" w:cs="Lato"/>
          <w:i w:val="0"/>
          <w:sz w:val="22"/>
        </w:rPr>
        <w:t xml:space="preserve">"Law" means </w:t>
      </w:r>
    </w:p>
    <w:p>
      <w:pPr>
        <w:numPr>
          <w:numId w:val="45"/>
        </w:numPr>
        <w:spacing w:line="288" w:lineRule="auto"/>
        <w:rPr>
          <w:rFonts w:ascii="Lato" w:eastAsia="Lato" w:hAnsi="Lato" w:cs="Lato"/>
          <w:i w:val="0"/>
          <w:sz w:val="22"/>
        </w:rPr>
      </w:pPr>
      <w:r>
        <w:rPr>
          <w:rFonts w:ascii="Lato" w:eastAsia="Lato" w:hAnsi="Lato" w:cs="Lato"/>
          <w:i w:val="0"/>
          <w:sz w:val="22"/>
        </w:rPr>
        <w:t xml:space="preserve"> any law (including the common law), statute, bylaw, rule, regulation, order, ordinance, treaty, decree, judgment, and </w:t>
      </w:r>
    </w:p>
    <w:p>
      <w:pPr>
        <w:numPr>
          <w:numId w:val="45"/>
        </w:numPr>
        <w:spacing w:line="288" w:lineRule="auto"/>
        <w:rPr>
          <w:rFonts w:ascii="Lato" w:eastAsia="Lato" w:hAnsi="Lato" w:cs="Lato"/>
          <w:i w:val="0"/>
          <w:sz w:val="22"/>
        </w:rPr>
      </w:pPr>
      <w:r>
        <w:rPr>
          <w:rFonts w:ascii="Lato" w:eastAsia="Lato" w:hAnsi="Lato" w:cs="Lato"/>
          <w:i w:val="0"/>
          <w:sz w:val="22"/>
        </w:rPr>
        <w:t xml:space="preserve"> any official directive, protocol, code, guideline, notice, approval, order, policy, or other requirement of any Governmental Authority having the force of law. </w:t>
      </w:r>
    </w:p>
    <w:p>
      <w:pPr>
        <w:numPr>
          <w:ilvl w:val="0"/>
          <w:numId w:val="0"/>
        </w:numPr>
        <w:spacing w:line="288" w:lineRule="auto"/>
        <w:rPr>
          <w:rFonts w:ascii="Lato" w:eastAsia="Lato" w:hAnsi="Lato" w:cs="Lato"/>
          <w:i w:val="0"/>
          <w:sz w:val="22"/>
        </w:rPr>
      </w:pPr>
    </w:p>
    <w:p>
      <w:pPr>
        <w:spacing w:line="288" w:lineRule="auto"/>
        <w:rPr>
          <w:rFonts w:ascii="Lato" w:eastAsia="Lato" w:hAnsi="Lato" w:cs="Lato"/>
          <w:i w:val="0"/>
          <w:sz w:val="22"/>
        </w:rPr>
      </w:pPr>
      <w:r>
        <w:rPr>
          <w:rFonts w:ascii="Lato" w:eastAsia="Lato" w:hAnsi="Lato" w:cs="Lato"/>
          <w:i w:val="0"/>
          <w:sz w:val="22"/>
        </w:rPr>
        <w:t>"Non-Solicitation Period" is defined in section "MUTUAL NON-SOLICITATION".</w:t>
      </w:r>
    </w:p>
    <w:p>
      <w:pPr>
        <w:spacing w:line="288" w:lineRule="auto"/>
        <w:rPr>
          <w:rFonts w:ascii="Lato" w:eastAsia="Lato" w:hAnsi="Lato" w:cs="Lato"/>
          <w:i w:val="0"/>
          <w:sz w:val="22"/>
        </w:rPr>
      </w:pPr>
    </w:p>
    <w:p>
      <w:pPr>
        <w:spacing w:line="288" w:lineRule="auto"/>
        <w:rPr>
          <w:rFonts w:ascii="Lato" w:eastAsia="Lato" w:hAnsi="Lato" w:cs="Lato"/>
          <w:i w:val="0"/>
          <w:sz w:val="22"/>
        </w:rPr>
      </w:pPr>
      <w:r>
        <w:rPr>
          <w:rFonts w:ascii="Lato" w:eastAsia="Lato" w:hAnsi="Lato" w:cs="Lato"/>
          <w:i w:val="0"/>
          <w:sz w:val="22"/>
        </w:rPr>
        <w:t xml:space="preserve">"Person" includes </w:t>
      </w:r>
    </w:p>
    <w:p>
      <w:pPr>
        <w:numPr>
          <w:numId w:val="46"/>
        </w:numPr>
        <w:spacing w:line="288" w:lineRule="auto"/>
        <w:rPr>
          <w:rFonts w:ascii="Lato" w:eastAsia="Lato" w:hAnsi="Lato" w:cs="Lato"/>
          <w:i w:val="0"/>
          <w:sz w:val="22"/>
        </w:rPr>
      </w:pPr>
      <w:r>
        <w:rPr>
          <w:rFonts w:ascii="Lato" w:eastAsia="Lato" w:hAnsi="Lato" w:cs="Lato"/>
          <w:i w:val="0"/>
          <w:sz w:val="22"/>
        </w:rPr>
        <w:t xml:space="preserve"> any corporation, company, limited liability company, partnership, Governmental Authority, joint venture, fund, trust, association, syndicate, organization, or other entity or group of persons, whether incorporated or not, and </w:t>
      </w:r>
    </w:p>
    <w:p>
      <w:pPr>
        <w:numPr>
          <w:numId w:val="46"/>
        </w:numPr>
        <w:spacing w:line="288" w:lineRule="auto"/>
        <w:rPr>
          <w:rFonts w:ascii="Lato" w:eastAsia="Lato" w:hAnsi="Lato" w:cs="Lato"/>
          <w:i w:val="0"/>
          <w:sz w:val="22"/>
        </w:rPr>
      </w:pPr>
      <w:r>
        <w:rPr>
          <w:rFonts w:ascii="Lato" w:eastAsia="Lato" w:hAnsi="Lato" w:cs="Lato"/>
          <w:i w:val="0"/>
          <w:sz w:val="22"/>
        </w:rPr>
        <w:t xml:space="preserve"> any individual.</w:t>
      </w:r>
    </w:p>
    <w:p>
      <w:pPr>
        <w:numPr>
          <w:ilvl w:val="0"/>
          <w:numId w:val="0"/>
        </w:numPr>
        <w:spacing w:line="288" w:lineRule="auto"/>
        <w:rPr>
          <w:rFonts w:ascii="Lato" w:eastAsia="Lato" w:hAnsi="Lato" w:cs="Lato"/>
          <w:i w:val="0"/>
          <w:sz w:val="22"/>
        </w:rPr>
      </w:pPr>
    </w:p>
    <w:p>
      <w:pPr>
        <w:spacing w:line="288" w:lineRule="auto"/>
        <w:rPr>
          <w:rFonts w:ascii="Lato" w:eastAsia="Lato" w:hAnsi="Lato" w:cs="Lato"/>
          <w:i w:val="0"/>
          <w:sz w:val="22"/>
        </w:rPr>
      </w:pPr>
      <w:r>
        <w:rPr>
          <w:rFonts w:ascii="Lato" w:eastAsia="Lato" w:hAnsi="Lato" w:cs="Lato"/>
          <w:i w:val="0"/>
          <w:sz w:val="22"/>
        </w:rPr>
        <w:t>"Project Manager" is defined in section "MANAGEMENT".</w:t>
      </w:r>
    </w:p>
    <w:p>
      <w:pPr>
        <w:spacing w:line="288" w:lineRule="auto"/>
        <w:rPr>
          <w:rFonts w:ascii="Lato" w:eastAsia="Lato" w:hAnsi="Lato" w:cs="Lato"/>
          <w:i w:val="0"/>
          <w:sz w:val="22"/>
        </w:rPr>
      </w:pPr>
    </w:p>
    <w:p>
      <w:pPr>
        <w:spacing w:line="288" w:lineRule="auto"/>
        <w:rPr>
          <w:rFonts w:ascii="Lato" w:eastAsia="Lato" w:hAnsi="Lato" w:cs="Lato"/>
          <w:i w:val="0"/>
          <w:sz w:val="22"/>
        </w:rPr>
      </w:pPr>
      <w:r>
        <w:rPr>
          <w:rFonts w:ascii="Lato" w:eastAsia="Lato" w:hAnsi="Lato" w:cs="Lato"/>
          <w:i w:val="0"/>
          <w:sz w:val="22"/>
        </w:rPr>
        <w:t>"Renewal Term" is defined in section "TERM".</w:t>
      </w:r>
    </w:p>
    <w:p>
      <w:pPr>
        <w:spacing w:line="288" w:lineRule="auto"/>
        <w:rPr>
          <w:rFonts w:ascii="Lato" w:eastAsia="Lato" w:hAnsi="Lato" w:cs="Lato"/>
          <w:i w:val="0"/>
          <w:sz w:val="22"/>
        </w:rPr>
      </w:pPr>
    </w:p>
    <w:p>
      <w:pPr>
        <w:spacing w:line="288" w:lineRule="auto"/>
        <w:rPr>
          <w:rFonts w:ascii="Lato" w:eastAsia="Lato" w:hAnsi="Lato" w:cs="Lato"/>
          <w:i w:val="0"/>
          <w:sz w:val="22"/>
        </w:rPr>
      </w:pPr>
      <w:r>
        <w:rPr>
          <w:rFonts w:ascii="Lato" w:eastAsia="Lato" w:hAnsi="Lato" w:cs="Lato"/>
          <w:i w:val="0"/>
          <w:sz w:val="22"/>
        </w:rPr>
        <w:t xml:space="preserve">"Representative" means, for any Person, that Person's directors, officers, shareholders, owners, partners, employees, agents, professional advisors[, in connection with the transactions contemplated in this agreement], and any other authorized representatives. </w:t>
      </w:r>
    </w:p>
    <w:p>
      <w:pPr>
        <w:spacing w:line="288" w:lineRule="auto"/>
        <w:rPr>
          <w:rFonts w:ascii="Lato" w:eastAsia="Lato" w:hAnsi="Lato" w:cs="Lato"/>
          <w:i w:val="0"/>
          <w:sz w:val="22"/>
        </w:rPr>
      </w:pPr>
    </w:p>
    <w:p>
      <w:pPr>
        <w:spacing w:line="288" w:lineRule="auto"/>
        <w:rPr>
          <w:rFonts w:ascii="Lato" w:eastAsia="Lato" w:hAnsi="Lato" w:cs="Lato"/>
          <w:i w:val="0"/>
          <w:sz w:val="22"/>
        </w:rPr>
      </w:pPr>
      <w:r>
        <w:rPr>
          <w:rFonts w:ascii="Lato" w:eastAsia="Lato" w:hAnsi="Lato" w:cs="Lato"/>
          <w:i w:val="0"/>
          <w:sz w:val="22"/>
        </w:rPr>
        <w:t>"Services" is defined in section "SERVICES".</w:t>
      </w:r>
    </w:p>
    <w:p>
      <w:pPr>
        <w:spacing w:line="288" w:lineRule="auto"/>
        <w:rPr>
          <w:rFonts w:ascii="Lato" w:eastAsia="Lato" w:hAnsi="Lato" w:cs="Lato"/>
          <w:i w:val="0"/>
          <w:sz w:val="22"/>
        </w:rPr>
      </w:pPr>
    </w:p>
    <w:p>
      <w:pPr>
        <w:spacing w:line="288" w:lineRule="auto"/>
        <w:rPr>
          <w:rFonts w:ascii="Lato" w:eastAsia="Lato" w:hAnsi="Lato" w:cs="Lato"/>
          <w:i w:val="0"/>
          <w:sz w:val="22"/>
        </w:rPr>
      </w:pPr>
      <w:r>
        <w:rPr>
          <w:rFonts w:ascii="Lato" w:eastAsia="Lato" w:hAnsi="Lato" w:cs="Lato"/>
          <w:i w:val="0"/>
          <w:sz w:val="22"/>
        </w:rPr>
        <w:t>"Software Deliverable" is defined in section "SOFTWARE DELIVERABLE AND LICENSE GRANT".</w:t>
      </w:r>
    </w:p>
    <w:p>
      <w:pPr>
        <w:spacing w:line="288" w:lineRule="auto"/>
        <w:rPr>
          <w:rFonts w:ascii="Lato" w:eastAsia="Lato" w:hAnsi="Lato" w:cs="Lato"/>
          <w:i w:val="0"/>
          <w:sz w:val="22"/>
        </w:rPr>
      </w:pPr>
    </w:p>
    <w:p>
      <w:pPr>
        <w:spacing w:line="288" w:lineRule="auto"/>
        <w:rPr>
          <w:rFonts w:ascii="Lato" w:eastAsia="Lato" w:hAnsi="Lato" w:cs="Lato"/>
          <w:i w:val="0"/>
          <w:sz w:val="22"/>
        </w:rPr>
      </w:pPr>
      <w:r>
        <w:rPr>
          <w:rFonts w:ascii="Lato" w:eastAsia="Lato" w:hAnsi="Lato" w:cs="Lato"/>
          <w:i w:val="0"/>
          <w:sz w:val="22"/>
        </w:rPr>
        <w:t>"Statement of Work" is defined in section "SERVICES".</w:t>
      </w:r>
    </w:p>
    <w:p>
      <w:pPr>
        <w:spacing w:line="288" w:lineRule="auto"/>
        <w:rPr>
          <w:rFonts w:ascii="Lato" w:eastAsia="Lato" w:hAnsi="Lato" w:cs="Lato"/>
          <w:i w:val="0"/>
          <w:sz w:val="22"/>
        </w:rPr>
      </w:pPr>
    </w:p>
    <w:p>
      <w:pPr>
        <w:spacing w:line="288" w:lineRule="auto"/>
        <w:rPr>
          <w:rFonts w:ascii="Lato" w:eastAsia="Lato" w:hAnsi="Lato" w:cs="Lato"/>
          <w:i w:val="0"/>
          <w:sz w:val="22"/>
        </w:rPr>
      </w:pPr>
      <w:r>
        <w:rPr>
          <w:rFonts w:ascii="Lato" w:eastAsia="Lato" w:hAnsi="Lato" w:cs="Lato"/>
          <w:i w:val="0"/>
          <w:sz w:val="22"/>
        </w:rPr>
        <w:t xml:space="preserve">"Subsidiaries" means any legal entity </w:t>
      </w:r>
    </w:p>
    <w:p>
      <w:pPr>
        <w:numPr>
          <w:numId w:val="47"/>
        </w:numPr>
        <w:spacing w:line="288" w:lineRule="auto"/>
        <w:rPr>
          <w:rFonts w:ascii="Lato" w:eastAsia="Lato" w:hAnsi="Lato" w:cs="Lato"/>
          <w:i w:val="0"/>
          <w:sz w:val="22"/>
        </w:rPr>
      </w:pPr>
      <w:r>
        <w:rPr>
          <w:rFonts w:ascii="Lato" w:eastAsia="Lato" w:hAnsi="Lato" w:cs="Lato"/>
          <w:i w:val="0"/>
          <w:sz w:val="22"/>
        </w:rPr>
        <w:t xml:space="preserve"> that a party owns more than 50% of the entity's outstanding voting securities or equity interests, or</w:t>
      </w:r>
    </w:p>
    <w:p>
      <w:pPr>
        <w:numPr>
          <w:numId w:val="47"/>
        </w:numPr>
        <w:spacing w:line="288" w:lineRule="auto"/>
        <w:rPr>
          <w:rFonts w:ascii="Lato" w:eastAsia="Lato" w:hAnsi="Lato" w:cs="Lato"/>
          <w:i w:val="0"/>
          <w:sz w:val="22"/>
        </w:rPr>
      </w:pPr>
      <w:r>
        <w:rPr>
          <w:rFonts w:ascii="Lato" w:eastAsia="Lato" w:hAnsi="Lato" w:cs="Lato"/>
          <w:i w:val="0"/>
          <w:sz w:val="22"/>
        </w:rPr>
        <w:t xml:space="preserve"> of which a party is a general partner (excluding partnerships in which such party or any Subsidiary of such party does not have a majority of the voting interests in such partnership).</w:t>
      </w:r>
    </w:p>
    <w:p>
      <w:pPr>
        <w:numPr>
          <w:ilvl w:val="0"/>
          <w:numId w:val="0"/>
        </w:numPr>
        <w:spacing w:line="288" w:lineRule="auto"/>
        <w:rPr>
          <w:rFonts w:ascii="Lato" w:eastAsia="Lato" w:hAnsi="Lato" w:cs="Lato"/>
          <w:i w:val="0"/>
          <w:sz w:val="22"/>
        </w:rPr>
      </w:pPr>
    </w:p>
    <w:p>
      <w:pPr>
        <w:spacing w:line="288" w:lineRule="auto"/>
        <w:rPr>
          <w:rFonts w:ascii="Lato" w:eastAsia="Lato" w:hAnsi="Lato" w:cs="Lato"/>
          <w:i w:val="0"/>
          <w:sz w:val="22"/>
        </w:rPr>
      </w:pPr>
      <w:r>
        <w:rPr>
          <w:rFonts w:ascii="Lato" w:eastAsia="Lato" w:hAnsi="Lato" w:cs="Lato"/>
          <w:i w:val="0"/>
          <w:sz w:val="22"/>
        </w:rPr>
        <w:t xml:space="preserve">"Taxes" includes all taxes, assessments, charges, duties, fees, levies, and other charges of a Governmental Authority, including income, franchise, capital stock, real property, personal property, tangible, withholding, employment, payroll, social security, social contribution, unemployment compensation, disability, transfer, sales, use, excise, gross receipts, value-added and all other taxes of any kind for which a party may have any liability imposed by any Governmental Authority, whether disputed or not, any related charges, interest or penalties imposed by any Governmental Authority, and any liability for any other person as a transferee or successor by Law, contract or otherwise. </w:t>
      </w:r>
    </w:p>
    <w:p>
      <w:pPr>
        <w:spacing w:line="288" w:lineRule="auto"/>
        <w:rPr>
          <w:rFonts w:ascii="Lato" w:eastAsia="Lato" w:hAnsi="Lato" w:cs="Lato"/>
          <w:i w:val="0"/>
          <w:sz w:val="22"/>
        </w:rPr>
      </w:pPr>
    </w:p>
    <w:p>
      <w:pPr>
        <w:pStyle w:val="Heading1"/>
        <w:numPr>
          <w:numId w:val="1"/>
        </w:numPr>
        <w:spacing w:line="288" w:lineRule="auto"/>
        <w:rPr>
          <w:rFonts w:ascii="Lato" w:eastAsia="Lato" w:hAnsi="Lato" w:cs="Lato"/>
          <w:i w:val="0"/>
          <w:sz w:val="22"/>
        </w:rPr>
      </w:pPr>
      <w:r>
        <w:rPr>
          <w:rFonts w:ascii="Lato" w:eastAsia="Lato" w:hAnsi="Lato" w:cs="Lato"/>
          <w:i w:val="0"/>
          <w:sz w:val="28"/>
        </w:rPr>
        <w:t>Dispute Resolution</w:t>
      </w:r>
    </w:p>
    <w:p>
      <w:pPr>
        <w:numPr>
          <w:numId w:val="48"/>
        </w:numPr>
        <w:spacing w:line="288" w:lineRule="auto"/>
        <w:rPr>
          <w:rFonts w:ascii="Lato" w:eastAsia="Lato" w:hAnsi="Lato" w:cs="Lato"/>
          <w:sz w:val="22"/>
        </w:rPr>
      </w:pPr>
      <w:r>
        <w:rPr>
          <w:rFonts w:ascii="Lato" w:eastAsia="Lato" w:hAnsi="Lato" w:cs="Lato"/>
          <w:b/>
          <w:i w:val="0"/>
          <w:sz w:val="22"/>
        </w:rPr>
        <w:t>Arbitration</w:t>
      </w:r>
      <w:r>
        <w:rPr>
          <w:rFonts w:ascii="Lato" w:eastAsia="Lato" w:hAnsi="Lato" w:cs="Lato"/>
          <w:sz w:val="22"/>
        </w:rPr>
        <w:t xml:space="preserve">. Any dispute or controversy arising out of this agreement and "SUBJECT MATTER OF THE AGREEMENT" will be settled by arbitration in </w:t>
      </w:r>
      <w:sdt>
        <w:sdtPr>
          <w:tag w:val="#STATE#"/>
          <w:id w:val="515798415"/>
          <w:placeholder>
            <w:docPart w:val="#STATE#"/>
          </w:placeholder>
          <w:showingPlcHdr/>
          <w:text/>
          <w15:color w:val="FFFF00"/>
        </w:sdtPr>
        <w:sdtContent>
          <w:r>
            <w:rPr>
              <w:rStyle w:val="PlaceholderText"/>
            </w:rPr>
            <w:t>#STATE#</w:t>
          </w:r>
        </w:sdtContent>
      </w:sdt>
      <w:r>
        <w:rPr>
          <w:rFonts w:ascii="Lato" w:eastAsia="Lato" w:hAnsi="Lato" w:cs="Lato"/>
          <w:sz w:val="22"/>
        </w:rPr>
        <w:t xml:space="preserve">, according to the rules of the American Arbitration Association then in effect, and by </w:t>
      </w:r>
      <w:sdt>
        <w:sdtPr>
          <w:tag w:val="#NUMBER OF ARBITRATORS#"/>
          <w:id w:val="1168685957"/>
          <w:placeholder>
            <w:docPart w:val="#NUMBER OF ARBITRATORS#"/>
          </w:placeholder>
          <w:showingPlcHdr/>
          <w:text/>
          <w15:color w:val="FFFF00"/>
        </w:sdtPr>
        <w:sdtContent>
          <w:r>
            <w:rPr>
              <w:rStyle w:val="PlaceholderText"/>
            </w:rPr>
            <w:t>#NUMBER OF ARBITRATORS#</w:t>
          </w:r>
        </w:sdtContent>
      </w:sdt>
      <w:r>
        <w:rPr>
          <w:rFonts w:ascii="Lato" w:eastAsia="Lato" w:hAnsi="Lato" w:cs="Lato"/>
          <w:sz w:val="22"/>
        </w:rPr>
        <w:t xml:space="preserve"> arbitrator(s).</w:t>
      </w:r>
    </w:p>
    <w:p>
      <w:pPr>
        <w:numPr>
          <w:numId w:val="48"/>
        </w:numPr>
        <w:spacing w:line="288" w:lineRule="auto"/>
        <w:rPr>
          <w:rFonts w:ascii="Lato" w:eastAsia="Lato" w:hAnsi="Lato" w:cs="Lato"/>
          <w:sz w:val="22"/>
        </w:rPr>
      </w:pPr>
      <w:r>
        <w:rPr>
          <w:rFonts w:ascii="Lato" w:eastAsia="Lato" w:hAnsi="Lato" w:cs="Lato"/>
          <w:b/>
          <w:sz w:val="22"/>
        </w:rPr>
        <w:t>Judgment</w:t>
      </w:r>
      <w:r>
        <w:rPr>
          <w:rFonts w:ascii="Lato" w:eastAsia="Lato" w:hAnsi="Lato" w:cs="Lato"/>
          <w:sz w:val="22"/>
        </w:rPr>
        <w:t>. Judgment may be entered on the arbitrator's award in any court having jurisdiction.</w:t>
      </w:r>
    </w:p>
    <w:p>
      <w:pPr>
        <w:numPr>
          <w:numId w:val="48"/>
        </w:numPr>
        <w:spacing w:line="288" w:lineRule="auto"/>
        <w:rPr>
          <w:rFonts w:ascii="Lato" w:eastAsia="Lato" w:hAnsi="Lato" w:cs="Lato"/>
          <w:sz w:val="22"/>
        </w:rPr>
      </w:pPr>
      <w:r>
        <w:rPr>
          <w:rFonts w:ascii="Lato" w:eastAsia="Lato" w:hAnsi="Lato" w:cs="Lato"/>
          <w:b/>
          <w:sz w:val="22"/>
        </w:rPr>
        <w:t>Arbitrator's Authority</w:t>
      </w:r>
      <w:r>
        <w:rPr>
          <w:rFonts w:ascii="Lato" w:eastAsia="Lato" w:hAnsi="Lato" w:cs="Lato"/>
          <w:sz w:val="22"/>
        </w:rPr>
        <w:t>. The arbitrator will not have the power to award any punitive [or consequential] damages.</w:t>
      </w:r>
    </w:p>
    <w:p>
      <w:pPr>
        <w:numPr>
          <w:ilvl w:val="0"/>
          <w:numId w:val="0"/>
        </w:numPr>
        <w:spacing w:line="288" w:lineRule="auto"/>
        <w:rPr>
          <w:rFonts w:ascii="Lato" w:eastAsia="Lato" w:hAnsi="Lato" w:cs="Lato"/>
          <w:sz w:val="22"/>
        </w:rPr>
      </w:pPr>
    </w:p>
    <w:p>
      <w:pPr>
        <w:pStyle w:val="Heading1"/>
        <w:numPr>
          <w:numId w:val="1"/>
        </w:numPr>
        <w:spacing w:line="288" w:lineRule="auto"/>
        <w:rPr>
          <w:rFonts w:ascii="Lato" w:eastAsia="Lato" w:hAnsi="Lato" w:cs="Lato"/>
          <w:i w:val="0"/>
          <w:sz w:val="22"/>
        </w:rPr>
      </w:pPr>
      <w:r>
        <w:rPr>
          <w:rFonts w:ascii="Lato" w:eastAsia="Lato" w:hAnsi="Lato" w:cs="Lato"/>
          <w:i w:val="0"/>
          <w:sz w:val="28"/>
        </w:rPr>
        <w:t>Entire Agreement</w:t>
      </w:r>
    </w:p>
    <w:p>
      <w:pPr>
        <w:spacing w:line="288" w:lineRule="auto"/>
        <w:rPr>
          <w:rFonts w:ascii="Lato" w:eastAsia="Lato" w:hAnsi="Lato" w:cs="Lato"/>
          <w:i w:val="0"/>
          <w:sz w:val="22"/>
        </w:rPr>
      </w:pPr>
      <w:r>
        <w:rPr>
          <w:rFonts w:ascii="Lato" w:eastAsia="Lato" w:hAnsi="Lato" w:cs="Lato"/>
          <w:i w:val="0"/>
          <w:sz w:val="22"/>
        </w:rPr>
        <w:t>The parties intend that this agreement, together with all attachments, schedules, exhibits, and other documents that both are referenced in this agreement and refer to this agreement,</w:t>
      </w:r>
    </w:p>
    <w:p>
      <w:pPr>
        <w:numPr>
          <w:numId w:val="49"/>
        </w:numPr>
        <w:spacing w:line="288" w:lineRule="auto"/>
        <w:rPr>
          <w:rFonts w:ascii="Lato" w:eastAsia="Lato" w:hAnsi="Lato" w:cs="Lato"/>
          <w:i w:val="0"/>
          <w:sz w:val="22"/>
        </w:rPr>
      </w:pPr>
      <w:r>
        <w:rPr>
          <w:rFonts w:ascii="Lato" w:eastAsia="Lato" w:hAnsi="Lato" w:cs="Lato"/>
          <w:i w:val="0"/>
          <w:sz w:val="22"/>
        </w:rPr>
        <w:t>represent the final expression of the parties' intent relating to the subject matter of this agreement,</w:t>
      </w:r>
    </w:p>
    <w:p>
      <w:pPr>
        <w:numPr>
          <w:numId w:val="49"/>
        </w:numPr>
        <w:spacing w:line="288" w:lineRule="auto"/>
        <w:rPr>
          <w:rFonts w:ascii="Lato" w:eastAsia="Lato" w:hAnsi="Lato" w:cs="Lato"/>
          <w:i w:val="0"/>
          <w:sz w:val="22"/>
        </w:rPr>
      </w:pPr>
      <w:r>
        <w:rPr>
          <w:rFonts w:ascii="Lato" w:eastAsia="Lato" w:hAnsi="Lato" w:cs="Lato"/>
          <w:i w:val="0"/>
          <w:sz w:val="22"/>
        </w:rPr>
        <w:t xml:space="preserve"> contain all the terms the parties agreed to </w:t>
      </w:r>
      <w:r>
        <w:rPr>
          <w:rFonts w:ascii="Lato" w:eastAsia="Lato" w:hAnsi="Lato" w:cs="Lato"/>
          <w:i w:val="0"/>
          <w:sz w:val="22"/>
        </w:rPr>
        <w:t>relating</w:t>
      </w:r>
      <w:r>
        <w:rPr>
          <w:rFonts w:ascii="Lato" w:eastAsia="Lato" w:hAnsi="Lato" w:cs="Lato"/>
          <w:i w:val="0"/>
          <w:sz w:val="22"/>
        </w:rPr>
        <w:t xml:space="preserve"> to the subject matter, and</w:t>
      </w:r>
    </w:p>
    <w:p>
      <w:pPr>
        <w:numPr>
          <w:numId w:val="49"/>
        </w:numPr>
        <w:spacing w:line="288" w:lineRule="auto"/>
        <w:rPr>
          <w:rFonts w:ascii="Lato" w:eastAsia="Lato" w:hAnsi="Lato" w:cs="Lato"/>
          <w:i w:val="0"/>
          <w:sz w:val="22"/>
        </w:rPr>
      </w:pPr>
      <w:r>
        <w:rPr>
          <w:rFonts w:ascii="Lato" w:eastAsia="Lato" w:hAnsi="Lato" w:cs="Lato"/>
          <w:i w:val="0"/>
          <w:sz w:val="22"/>
        </w:rPr>
        <w:t>replace all of the parties' previous discussions, understandings, and agreements relating to the subject matter of this agreement.</w:t>
      </w:r>
    </w:p>
    <w:p>
      <w:pPr>
        <w:numPr>
          <w:ilvl w:val="0"/>
          <w:numId w:val="0"/>
        </w:numPr>
        <w:spacing w:line="288" w:lineRule="auto"/>
        <w:rPr>
          <w:rFonts w:ascii="Lato" w:eastAsia="Lato" w:hAnsi="Lato" w:cs="Lato"/>
          <w:i w:val="0"/>
          <w:sz w:val="22"/>
        </w:rPr>
      </w:pPr>
    </w:p>
    <w:p>
      <w:pPr>
        <w:pStyle w:val="Heading1"/>
        <w:numPr>
          <w:numId w:val="1"/>
        </w:numPr>
        <w:spacing w:line="288" w:lineRule="auto"/>
        <w:rPr>
          <w:rFonts w:ascii="Lato" w:eastAsia="Lato" w:hAnsi="Lato" w:cs="Lato"/>
          <w:i w:val="0"/>
          <w:sz w:val="22"/>
        </w:rPr>
      </w:pPr>
      <w:r>
        <w:rPr>
          <w:rFonts w:ascii="Lato" w:eastAsia="Lato" w:hAnsi="Lato" w:cs="Lato"/>
          <w:i w:val="0"/>
          <w:sz w:val="28"/>
        </w:rPr>
        <w:t>Provide Assurances On Notice</w:t>
      </w:r>
    </w:p>
    <w:p>
      <w:pPr>
        <w:spacing w:line="288" w:lineRule="auto"/>
        <w:rPr>
          <w:rFonts w:ascii="Lato" w:eastAsia="Lato" w:hAnsi="Lato" w:cs="Lato"/>
          <w:i w:val="0"/>
          <w:sz w:val="22"/>
        </w:rPr>
      </w:pPr>
      <w:r>
        <w:rPr>
          <w:rFonts w:ascii="Lato" w:eastAsia="Lato" w:hAnsi="Lato" w:cs="Lato"/>
          <w:i w:val="0"/>
          <w:sz w:val="22"/>
        </w:rPr>
        <w:t>Each party, on receipt of notice from the other party, shall sign or cause to be signed all further documents, do or cause to be done all further acts, and provide all assurances as may reasonably be necessary or desirable to give effect to the terms of this agreement.</w:t>
      </w:r>
    </w:p>
    <w:p>
      <w:pPr>
        <w:spacing w:line="288" w:lineRule="auto"/>
        <w:rPr>
          <w:rFonts w:ascii="Lato" w:eastAsia="Lato" w:hAnsi="Lato" w:cs="Lato"/>
          <w:i w:val="0"/>
          <w:sz w:val="22"/>
        </w:rPr>
      </w:pPr>
    </w:p>
    <w:p>
      <w:pPr>
        <w:pStyle w:val="Heading1"/>
        <w:numPr>
          <w:numId w:val="1"/>
        </w:numPr>
        <w:spacing w:line="288" w:lineRule="auto"/>
        <w:rPr>
          <w:rFonts w:ascii="Lato" w:eastAsia="Lato" w:hAnsi="Lato" w:cs="Lato"/>
          <w:i w:val="0"/>
          <w:sz w:val="22"/>
        </w:rPr>
      </w:pPr>
      <w:r>
        <w:rPr>
          <w:rFonts w:ascii="Lato" w:eastAsia="Lato" w:hAnsi="Lato" w:cs="Lato"/>
          <w:i w:val="0"/>
          <w:sz w:val="28"/>
        </w:rPr>
        <w:t>Counterparts</w:t>
      </w:r>
    </w:p>
    <w:p>
      <w:pPr>
        <w:numPr>
          <w:numId w:val="50"/>
        </w:numPr>
        <w:spacing w:line="288" w:lineRule="auto"/>
        <w:rPr>
          <w:rFonts w:ascii="Lato" w:eastAsia="Lato" w:hAnsi="Lato" w:cs="Lato"/>
          <w:sz w:val="22"/>
        </w:rPr>
      </w:pPr>
      <w:r>
        <w:rPr>
          <w:rFonts w:ascii="Lato" w:eastAsia="Lato" w:hAnsi="Lato" w:cs="Lato"/>
          <w:b/>
          <w:i w:val="0"/>
          <w:sz w:val="22"/>
        </w:rPr>
        <w:t>Signed in Counterparts</w:t>
      </w:r>
      <w:r>
        <w:rPr>
          <w:rFonts w:ascii="Lato" w:eastAsia="Lato" w:hAnsi="Lato" w:cs="Lato"/>
          <w:sz w:val="22"/>
        </w:rPr>
        <w:t>. This agreement may be signed in any number of counterparts.</w:t>
      </w:r>
    </w:p>
    <w:p>
      <w:pPr>
        <w:numPr>
          <w:numId w:val="50"/>
        </w:numPr>
        <w:spacing w:line="288" w:lineRule="auto"/>
        <w:rPr>
          <w:rFonts w:ascii="Lato" w:eastAsia="Lato" w:hAnsi="Lato" w:cs="Lato"/>
          <w:sz w:val="22"/>
        </w:rPr>
      </w:pPr>
      <w:r>
        <w:rPr>
          <w:rFonts w:ascii="Lato" w:eastAsia="Lato" w:hAnsi="Lato" w:cs="Lato"/>
          <w:b/>
          <w:sz w:val="22"/>
        </w:rPr>
        <w:t>All Counterparts Original</w:t>
      </w:r>
      <w:r>
        <w:rPr>
          <w:rFonts w:ascii="Lato" w:eastAsia="Lato" w:hAnsi="Lato" w:cs="Lato"/>
          <w:sz w:val="22"/>
        </w:rPr>
        <w:t>. Each counterpart is an original.</w:t>
      </w:r>
    </w:p>
    <w:p>
      <w:pPr>
        <w:numPr>
          <w:numId w:val="50"/>
        </w:numPr>
        <w:spacing w:line="288" w:lineRule="auto"/>
        <w:rPr>
          <w:rFonts w:ascii="Lato" w:eastAsia="Lato" w:hAnsi="Lato" w:cs="Lato"/>
          <w:sz w:val="22"/>
        </w:rPr>
      </w:pPr>
      <w:r>
        <w:rPr>
          <w:rFonts w:ascii="Lato" w:eastAsia="Lato" w:hAnsi="Lato" w:cs="Lato"/>
          <w:b/>
          <w:sz w:val="22"/>
        </w:rPr>
        <w:t>Counterparts Form One Document</w:t>
      </w:r>
      <w:r>
        <w:rPr>
          <w:rFonts w:ascii="Lato" w:eastAsia="Lato" w:hAnsi="Lato" w:cs="Lato"/>
          <w:sz w:val="22"/>
        </w:rPr>
        <w:t>. Together, all counterparts form one single document.</w:t>
      </w:r>
    </w:p>
    <w:p>
      <w:pPr>
        <w:numPr>
          <w:ilvl w:val="0"/>
          <w:numId w:val="0"/>
        </w:numPr>
        <w:spacing w:line="288" w:lineRule="auto"/>
        <w:rPr>
          <w:rFonts w:ascii="Lato" w:eastAsia="Lato" w:hAnsi="Lato" w:cs="Lato"/>
          <w:sz w:val="22"/>
        </w:rPr>
      </w:pPr>
    </w:p>
    <w:p>
      <w:pPr>
        <w:pStyle w:val="Heading1"/>
        <w:numPr>
          <w:numId w:val="1"/>
        </w:numPr>
        <w:spacing w:line="288" w:lineRule="auto"/>
        <w:rPr>
          <w:rFonts w:ascii="Lato" w:eastAsia="Lato" w:hAnsi="Lato" w:cs="Lato"/>
          <w:i w:val="0"/>
          <w:sz w:val="22"/>
        </w:rPr>
      </w:pPr>
      <w:r>
        <w:rPr>
          <w:rFonts w:ascii="Lato" w:eastAsia="Lato" w:hAnsi="Lato" w:cs="Lato"/>
          <w:i w:val="0"/>
          <w:sz w:val="28"/>
        </w:rPr>
        <w:t xml:space="preserve">Amendment </w:t>
      </w:r>
    </w:p>
    <w:p>
      <w:pPr>
        <w:spacing w:line="288" w:lineRule="auto"/>
        <w:rPr>
          <w:rFonts w:ascii="Lato" w:eastAsia="Lato" w:hAnsi="Lato" w:cs="Lato"/>
          <w:i w:val="0"/>
          <w:sz w:val="22"/>
        </w:rPr>
      </w:pPr>
      <w:r>
        <w:rPr>
          <w:rFonts w:ascii="Lato" w:eastAsia="Lato" w:hAnsi="Lato" w:cs="Lato"/>
          <w:i w:val="0"/>
          <w:sz w:val="22"/>
        </w:rPr>
        <w:t>This agreement can be amended only by a writing signed by both parties.</w:t>
      </w:r>
    </w:p>
    <w:p>
      <w:pPr>
        <w:spacing w:line="288" w:lineRule="auto"/>
        <w:rPr>
          <w:rFonts w:ascii="Lato" w:eastAsia="Lato" w:hAnsi="Lato" w:cs="Lato"/>
          <w:i w:val="0"/>
          <w:sz w:val="22"/>
        </w:rPr>
      </w:pPr>
    </w:p>
    <w:p>
      <w:pPr>
        <w:pStyle w:val="Heading1"/>
        <w:numPr>
          <w:numId w:val="1"/>
        </w:numPr>
        <w:spacing w:line="288" w:lineRule="auto"/>
        <w:rPr>
          <w:rFonts w:ascii="Lato" w:eastAsia="Lato" w:hAnsi="Lato" w:cs="Lato"/>
          <w:i w:val="0"/>
          <w:sz w:val="22"/>
        </w:rPr>
      </w:pPr>
      <w:r>
        <w:rPr>
          <w:rFonts w:ascii="Lato" w:eastAsia="Lato" w:hAnsi="Lato" w:cs="Lato"/>
          <w:i w:val="0"/>
          <w:sz w:val="28"/>
        </w:rPr>
        <w:t xml:space="preserve"> Binding Effect</w:t>
      </w:r>
    </w:p>
    <w:p>
      <w:pPr>
        <w:spacing w:line="288" w:lineRule="auto"/>
        <w:rPr>
          <w:rFonts w:ascii="Lato" w:eastAsia="Lato" w:hAnsi="Lato" w:cs="Lato"/>
          <w:i w:val="0"/>
          <w:sz w:val="22"/>
        </w:rPr>
      </w:pPr>
      <w:r>
        <w:rPr>
          <w:rFonts w:ascii="Lato" w:eastAsia="Lato" w:hAnsi="Lato" w:cs="Lato"/>
          <w:i w:val="0"/>
          <w:sz w:val="22"/>
        </w:rPr>
        <w:t>This [agreement/plan] will benefit and bind the parties and their respective heirs, successors, and permitted assigns.</w:t>
      </w:r>
    </w:p>
    <w:p>
      <w:pPr>
        <w:spacing w:line="288" w:lineRule="auto"/>
        <w:rPr>
          <w:rFonts w:ascii="Lato" w:eastAsia="Lato" w:hAnsi="Lato" w:cs="Lato"/>
          <w:i w:val="0"/>
          <w:sz w:val="22"/>
        </w:rPr>
      </w:pPr>
    </w:p>
    <w:p>
      <w:pPr>
        <w:pStyle w:val="Heading1"/>
        <w:numPr>
          <w:numId w:val="1"/>
        </w:numPr>
        <w:spacing w:line="288" w:lineRule="auto"/>
        <w:rPr>
          <w:rFonts w:ascii="Lato" w:eastAsia="Lato" w:hAnsi="Lato" w:cs="Lato"/>
          <w:i w:val="0"/>
          <w:sz w:val="22"/>
        </w:rPr>
      </w:pPr>
      <w:r>
        <w:rPr>
          <w:rFonts w:ascii="Lato" w:eastAsia="Lato" w:hAnsi="Lato" w:cs="Lato"/>
          <w:i w:val="0"/>
          <w:sz w:val="28"/>
        </w:rPr>
        <w:t>Relationship of the Parties</w:t>
      </w:r>
    </w:p>
    <w:p>
      <w:pPr>
        <w:pStyle w:val="Heading2"/>
        <w:numPr>
          <w:ilvl w:val="1"/>
          <w:numId w:val="1"/>
        </w:numPr>
        <w:spacing w:line="288" w:lineRule="auto"/>
        <w:rPr>
          <w:rFonts w:ascii="Lato" w:eastAsia="Lato" w:hAnsi="Lato" w:cs="Lato"/>
          <w:i w:val="0"/>
          <w:sz w:val="22"/>
        </w:rPr>
      </w:pPr>
      <w:r>
        <w:rPr>
          <w:rFonts w:ascii="Lato" w:eastAsia="Lato" w:hAnsi="Lato" w:cs="Lato"/>
          <w:i w:val="0"/>
          <w:sz w:val="24"/>
        </w:rPr>
        <w:t>No Relationship</w:t>
      </w:r>
    </w:p>
    <w:p>
      <w:pPr>
        <w:spacing w:line="288" w:lineRule="auto"/>
        <w:rPr>
          <w:rFonts w:ascii="Lato" w:eastAsia="Lato" w:hAnsi="Lato" w:cs="Lato"/>
          <w:i w:val="0"/>
          <w:sz w:val="22"/>
        </w:rPr>
      </w:pPr>
      <w:r>
        <w:rPr>
          <w:rFonts w:ascii="Lato" w:eastAsia="Lato" w:hAnsi="Lato" w:cs="Lato"/>
          <w:i w:val="0"/>
          <w:sz w:val="22"/>
        </w:rPr>
        <w:t>Nothing in this agreement creates any special relationship between the parties, such as a partnership, joint venture, or employee/employer relationship between the parties.</w:t>
      </w:r>
    </w:p>
    <w:p>
      <w:pPr>
        <w:spacing w:line="288" w:lineRule="auto"/>
        <w:rPr>
          <w:rFonts w:ascii="Lato" w:eastAsia="Lato" w:hAnsi="Lato" w:cs="Lato"/>
          <w:i w:val="0"/>
          <w:sz w:val="22"/>
        </w:rPr>
      </w:pPr>
    </w:p>
    <w:p>
      <w:pPr>
        <w:pStyle w:val="Heading2"/>
        <w:numPr>
          <w:ilvl w:val="1"/>
          <w:numId w:val="1"/>
        </w:numPr>
        <w:spacing w:line="288" w:lineRule="auto"/>
        <w:rPr>
          <w:rFonts w:ascii="Lato" w:eastAsia="Lato" w:hAnsi="Lato" w:cs="Lato"/>
          <w:i w:val="0"/>
          <w:sz w:val="22"/>
        </w:rPr>
      </w:pPr>
      <w:r>
        <w:rPr>
          <w:rFonts w:ascii="Lato" w:eastAsia="Lato" w:hAnsi="Lato" w:cs="Lato"/>
          <w:i w:val="0"/>
          <w:sz w:val="24"/>
        </w:rPr>
        <w:t>No Authority</w:t>
      </w:r>
    </w:p>
    <w:p>
      <w:pPr>
        <w:spacing w:line="288" w:lineRule="auto"/>
        <w:rPr>
          <w:rFonts w:ascii="Lato" w:eastAsia="Lato" w:hAnsi="Lato" w:cs="Lato"/>
          <w:i w:val="0"/>
          <w:sz w:val="22"/>
        </w:rPr>
      </w:pPr>
      <w:r>
        <w:rPr>
          <w:rFonts w:ascii="Lato" w:eastAsia="Lato" w:hAnsi="Lato" w:cs="Lato"/>
          <w:i w:val="0"/>
          <w:sz w:val="22"/>
        </w:rPr>
        <w:t>Neither party will have the authority to, and will not, act as agent for or on behalf of the other party or represent or bind the other party in any manner.</w:t>
      </w:r>
    </w:p>
    <w:p>
      <w:pPr>
        <w:spacing w:line="288" w:lineRule="auto"/>
        <w:rPr>
          <w:rFonts w:ascii="Lato" w:eastAsia="Lato" w:hAnsi="Lato" w:cs="Lato"/>
          <w:i w:val="0"/>
          <w:sz w:val="22"/>
        </w:rPr>
      </w:pPr>
    </w:p>
    <w:p>
      <w:pPr>
        <w:pStyle w:val="Heading1"/>
        <w:numPr>
          <w:numId w:val="1"/>
        </w:numPr>
        <w:spacing w:line="288" w:lineRule="auto"/>
        <w:rPr>
          <w:rFonts w:ascii="Lato" w:eastAsia="Lato" w:hAnsi="Lato" w:cs="Lato"/>
          <w:i w:val="0"/>
          <w:sz w:val="22"/>
        </w:rPr>
      </w:pPr>
      <w:r>
        <w:rPr>
          <w:rFonts w:ascii="Lato" w:eastAsia="Lato" w:hAnsi="Lato" w:cs="Lato"/>
          <w:i w:val="0"/>
          <w:sz w:val="28"/>
        </w:rPr>
        <w:t>No Third-Party Beneficiaries</w:t>
      </w:r>
    </w:p>
    <w:p>
      <w:pPr>
        <w:spacing w:line="288" w:lineRule="auto"/>
        <w:rPr>
          <w:rFonts w:ascii="Lato" w:eastAsia="Lato" w:hAnsi="Lato" w:cs="Lato"/>
          <w:i w:val="0"/>
          <w:sz w:val="22"/>
        </w:rPr>
      </w:pPr>
      <w:r>
        <w:rPr>
          <w:rFonts w:ascii="Lato" w:eastAsia="Lato" w:hAnsi="Lato" w:cs="Lato"/>
          <w:i w:val="0"/>
          <w:sz w:val="22"/>
        </w:rPr>
        <w:t>Unless explicitly stated otherwise elsewhere in this agreement, no Person other than the parties themselves has any rights or remedies under this agreement.</w:t>
      </w:r>
    </w:p>
    <w:p>
      <w:pPr>
        <w:spacing w:line="288" w:lineRule="auto"/>
        <w:rPr>
          <w:rFonts w:ascii="Lato" w:eastAsia="Lato" w:hAnsi="Lato" w:cs="Lato"/>
          <w:i w:val="0"/>
          <w:sz w:val="22"/>
        </w:rPr>
      </w:pPr>
    </w:p>
    <w:p>
      <w:pPr>
        <w:pStyle w:val="Heading1"/>
        <w:numPr>
          <w:numId w:val="1"/>
        </w:numPr>
        <w:spacing w:line="288" w:lineRule="auto"/>
        <w:rPr>
          <w:rFonts w:ascii="Lato" w:eastAsia="Lato" w:hAnsi="Lato" w:cs="Lato"/>
          <w:i w:val="0"/>
          <w:sz w:val="22"/>
        </w:rPr>
      </w:pPr>
      <w:r>
        <w:rPr>
          <w:rFonts w:ascii="Lato" w:eastAsia="Lato" w:hAnsi="Lato" w:cs="Lato"/>
          <w:i w:val="0"/>
          <w:sz w:val="28"/>
        </w:rPr>
        <w:t>Assignment</w:t>
      </w:r>
    </w:p>
    <w:p>
      <w:pPr>
        <w:spacing w:line="288" w:lineRule="auto"/>
        <w:rPr>
          <w:rFonts w:ascii="Lato" w:eastAsia="Lato" w:hAnsi="Lato" w:cs="Lato"/>
          <w:i w:val="0"/>
          <w:sz w:val="22"/>
        </w:rPr>
      </w:pPr>
      <w:r>
        <w:rPr>
          <w:rFonts w:ascii="Lato" w:eastAsia="Lato" w:hAnsi="Lato" w:cs="Lato"/>
          <w:i w:val="0"/>
          <w:sz w:val="22"/>
        </w:rPr>
        <w:t>Neither party may assign this agreement or any of their rights or obligations under this agreement without the other party's written consent.</w:t>
      </w:r>
    </w:p>
    <w:p>
      <w:pPr>
        <w:spacing w:line="288" w:lineRule="auto"/>
        <w:rPr>
          <w:rFonts w:ascii="Lato" w:eastAsia="Lato" w:hAnsi="Lato" w:cs="Lato"/>
          <w:i w:val="0"/>
          <w:sz w:val="22"/>
        </w:rPr>
      </w:pPr>
    </w:p>
    <w:p>
      <w:pPr>
        <w:pStyle w:val="Heading1"/>
        <w:numPr>
          <w:numId w:val="1"/>
        </w:numPr>
        <w:spacing w:line="288" w:lineRule="auto"/>
        <w:rPr>
          <w:rFonts w:ascii="Lato" w:eastAsia="Lato" w:hAnsi="Lato" w:cs="Lato"/>
          <w:i w:val="0"/>
          <w:sz w:val="22"/>
        </w:rPr>
      </w:pPr>
      <w:r>
        <w:rPr>
          <w:rFonts w:ascii="Lato" w:eastAsia="Lato" w:hAnsi="Lato" w:cs="Lato"/>
          <w:i w:val="0"/>
          <w:sz w:val="28"/>
        </w:rPr>
        <w:t>Notices</w:t>
      </w:r>
    </w:p>
    <w:p>
      <w:pPr>
        <w:numPr>
          <w:numId w:val="51"/>
        </w:numPr>
        <w:spacing w:line="288" w:lineRule="auto"/>
        <w:rPr>
          <w:rFonts w:ascii="Lato" w:eastAsia="Lato" w:hAnsi="Lato" w:cs="Lato"/>
          <w:sz w:val="22"/>
        </w:rPr>
      </w:pPr>
      <w:r>
        <w:rPr>
          <w:rFonts w:ascii="Lato" w:eastAsia="Lato" w:hAnsi="Lato" w:cs="Lato"/>
          <w:b/>
          <w:i w:val="0"/>
          <w:sz w:val="22"/>
        </w:rPr>
        <w:t>Method of Notice.</w:t>
      </w:r>
      <w:r>
        <w:rPr>
          <w:rFonts w:ascii="Lato" w:eastAsia="Lato" w:hAnsi="Lato" w:cs="Lato"/>
          <w:sz w:val="22"/>
        </w:rPr>
        <w:t xml:space="preserve"> The parties shall give all notices and communications between the parties in writing by (i) personal delivery, (ii) a nationally-recognized, next-day courier service, (iii) first-class registered or certified mail, postage prepaid[, (iv) fax][, or (v) electronic mail] to the party's address specified in this agreement, or to the address that a party has notified to be that party's address for the purposes of this section.</w:t>
      </w:r>
    </w:p>
    <w:p>
      <w:pPr>
        <w:numPr>
          <w:numId w:val="51"/>
        </w:numPr>
        <w:spacing w:line="288" w:lineRule="auto"/>
        <w:rPr>
          <w:rFonts w:ascii="Lato" w:eastAsia="Lato" w:hAnsi="Lato" w:cs="Lato"/>
          <w:sz w:val="22"/>
        </w:rPr>
      </w:pPr>
      <w:r>
        <w:rPr>
          <w:rFonts w:ascii="Lato" w:eastAsia="Lato" w:hAnsi="Lato" w:cs="Lato"/>
          <w:b/>
          <w:sz w:val="22"/>
        </w:rPr>
        <w:t>Receipt of Notice.</w:t>
      </w:r>
      <w:r>
        <w:rPr>
          <w:rFonts w:ascii="Lato" w:eastAsia="Lato" w:hAnsi="Lato" w:cs="Lato"/>
          <w:sz w:val="22"/>
        </w:rPr>
        <w:t xml:space="preserve"> A notice given under this agreement will be effective on</w:t>
      </w:r>
    </w:p>
    <w:p>
      <w:pPr>
        <w:numPr>
          <w:ilvl w:val="1"/>
          <w:numId w:val="51"/>
        </w:numPr>
        <w:spacing w:line="288" w:lineRule="auto"/>
        <w:rPr>
          <w:rFonts w:ascii="Lato" w:eastAsia="Lato" w:hAnsi="Lato" w:cs="Lato"/>
          <w:sz w:val="22"/>
        </w:rPr>
      </w:pPr>
      <w:r>
        <w:rPr>
          <w:rFonts w:ascii="Lato" w:eastAsia="Lato" w:hAnsi="Lato" w:cs="Lato"/>
          <w:sz w:val="22"/>
        </w:rPr>
        <w:t>the other party's receipt of it, or</w:t>
      </w:r>
    </w:p>
    <w:p>
      <w:pPr>
        <w:numPr>
          <w:ilvl w:val="1"/>
          <w:numId w:val="51"/>
        </w:numPr>
        <w:spacing w:line="288" w:lineRule="auto"/>
        <w:rPr>
          <w:rFonts w:ascii="Lato" w:eastAsia="Lato" w:hAnsi="Lato" w:cs="Lato"/>
          <w:sz w:val="22"/>
        </w:rPr>
      </w:pPr>
      <w:r>
        <w:rPr>
          <w:rFonts w:ascii="Lato" w:eastAsia="Lato" w:hAnsi="Lato" w:cs="Lato"/>
          <w:sz w:val="22"/>
        </w:rPr>
        <w:t xml:space="preserve">if mailed, the earlier of the other party's receipt of it and the [fifth] business day after mailing it. </w:t>
      </w:r>
    </w:p>
    <w:p>
      <w:pPr>
        <w:numPr>
          <w:ilvl w:val="0"/>
          <w:numId w:val="0"/>
        </w:numPr>
        <w:spacing w:line="288" w:lineRule="auto"/>
        <w:rPr>
          <w:rFonts w:ascii="Lato" w:eastAsia="Lato" w:hAnsi="Lato" w:cs="Lato"/>
          <w:sz w:val="22"/>
        </w:rPr>
      </w:pPr>
    </w:p>
    <w:p>
      <w:pPr>
        <w:pStyle w:val="Heading1"/>
        <w:numPr>
          <w:numId w:val="1"/>
        </w:numPr>
        <w:spacing w:line="288" w:lineRule="auto"/>
        <w:rPr>
          <w:rFonts w:ascii="Lato" w:eastAsia="Lato" w:hAnsi="Lato" w:cs="Lato"/>
          <w:i w:val="0"/>
          <w:sz w:val="22"/>
        </w:rPr>
      </w:pPr>
      <w:r>
        <w:rPr>
          <w:rFonts w:ascii="Lato" w:eastAsia="Lato" w:hAnsi="Lato" w:cs="Lato"/>
          <w:i w:val="0"/>
          <w:sz w:val="28"/>
        </w:rPr>
        <w:t>Governing Law</w:t>
      </w:r>
    </w:p>
    <w:p>
      <w:pPr>
        <w:spacing w:line="288" w:lineRule="auto"/>
        <w:rPr>
          <w:rFonts w:ascii="Lato" w:eastAsia="Lato" w:hAnsi="Lato" w:cs="Lato"/>
          <w:i w:val="0"/>
          <w:sz w:val="22"/>
        </w:rPr>
      </w:pPr>
      <w:r>
        <w:rPr>
          <w:rFonts w:ascii="Lato" w:eastAsia="Lato" w:hAnsi="Lato" w:cs="Lato"/>
          <w:i w:val="0"/>
          <w:sz w:val="22"/>
        </w:rPr>
        <w:t xml:space="preserve">This agreement shall be governed, construed, and enforced in accordance with the laws of the State of </w:t>
      </w:r>
      <w:sdt>
        <w:sdtPr>
          <w:tag w:val="#GOVERNING LAW STATE#"/>
          <w:id w:val="404304339"/>
          <w:placeholder>
            <w:docPart w:val="#GOVERNING LAW STATE#"/>
          </w:placeholder>
          <w:showingPlcHdr/>
          <w:text/>
          <w15:color w:val="FFFF00"/>
        </w:sdtPr>
        <w:sdtContent>
          <w:r>
            <w:rPr>
              <w:rStyle w:val="PlaceholderText"/>
            </w:rPr>
            <w:t>#GOVERNING LAW STATE#</w:t>
          </w:r>
        </w:sdtContent>
      </w:sdt>
      <w:r>
        <w:rPr>
          <w:rFonts w:ascii="Lato" w:eastAsia="Lato" w:hAnsi="Lato" w:cs="Lato"/>
          <w:i w:val="0"/>
          <w:sz w:val="22"/>
        </w:rPr>
        <w:t>, without regard to its conflict of laws rules.</w:t>
      </w:r>
    </w:p>
    <w:p>
      <w:pPr>
        <w:spacing w:line="288" w:lineRule="auto"/>
        <w:rPr>
          <w:rFonts w:ascii="Lato" w:eastAsia="Lato" w:hAnsi="Lato" w:cs="Lato"/>
          <w:i w:val="0"/>
          <w:sz w:val="22"/>
        </w:rPr>
      </w:pPr>
    </w:p>
    <w:p>
      <w:pPr>
        <w:pStyle w:val="Heading1"/>
        <w:numPr>
          <w:numId w:val="1"/>
        </w:numPr>
        <w:spacing w:line="288" w:lineRule="auto"/>
        <w:rPr>
          <w:rFonts w:ascii="Lato" w:eastAsia="Lato" w:hAnsi="Lato" w:cs="Lato"/>
          <w:i w:val="0"/>
          <w:sz w:val="22"/>
        </w:rPr>
      </w:pPr>
      <w:r>
        <w:rPr>
          <w:rFonts w:ascii="Lato" w:eastAsia="Lato" w:hAnsi="Lato" w:cs="Lato"/>
          <w:i w:val="0"/>
          <w:sz w:val="28"/>
        </w:rPr>
        <w:t>Waiver of Jury Trial</w:t>
      </w:r>
    </w:p>
    <w:p>
      <w:pPr>
        <w:spacing w:line="288" w:lineRule="auto"/>
        <w:rPr>
          <w:rFonts w:ascii="Lato" w:eastAsia="Lato" w:hAnsi="Lato" w:cs="Lato"/>
          <w:i w:val="0"/>
          <w:sz w:val="22"/>
        </w:rPr>
      </w:pPr>
      <w:r>
        <w:rPr>
          <w:rFonts w:ascii="Lato" w:eastAsia="Lato" w:hAnsi="Lato" w:cs="Lato"/>
          <w:i w:val="0"/>
          <w:sz w:val="22"/>
        </w:rPr>
        <w:t>Each party hereby irrevocably waives its rights to trial by jury in any Action or proceeding arising out of this agreement or the transactions relating to its subject matter.</w:t>
      </w:r>
    </w:p>
    <w:p>
      <w:pPr>
        <w:spacing w:line="288" w:lineRule="auto"/>
        <w:rPr>
          <w:rFonts w:ascii="Lato" w:eastAsia="Lato" w:hAnsi="Lato" w:cs="Lato"/>
          <w:i w:val="0"/>
          <w:sz w:val="22"/>
        </w:rPr>
      </w:pPr>
    </w:p>
    <w:p>
      <w:pPr>
        <w:pStyle w:val="Heading1"/>
        <w:numPr>
          <w:numId w:val="1"/>
        </w:numPr>
        <w:spacing w:line="288" w:lineRule="auto"/>
        <w:rPr>
          <w:rFonts w:ascii="Lato" w:eastAsia="Lato" w:hAnsi="Lato" w:cs="Lato"/>
          <w:i w:val="0"/>
          <w:sz w:val="22"/>
        </w:rPr>
      </w:pPr>
      <w:r>
        <w:rPr>
          <w:rFonts w:ascii="Lato" w:eastAsia="Lato" w:hAnsi="Lato" w:cs="Lato"/>
          <w:i w:val="0"/>
          <w:sz w:val="28"/>
        </w:rPr>
        <w:t>Force Majeure</w:t>
      </w:r>
    </w:p>
    <w:p>
      <w:pPr>
        <w:spacing w:line="288" w:lineRule="auto"/>
        <w:rPr>
          <w:rFonts w:ascii="Lato" w:eastAsia="Lato" w:hAnsi="Lato" w:cs="Lato"/>
          <w:i w:val="0"/>
          <w:sz w:val="22"/>
        </w:rPr>
      </w:pPr>
      <w:r>
        <w:rPr>
          <w:rFonts w:ascii="Lato" w:eastAsia="Lato" w:hAnsi="Lato" w:cs="Lato"/>
          <w:i w:val="0"/>
          <w:sz w:val="22"/>
        </w:rPr>
        <w:t>A party shall not be liable for any failure of or delay in the performance of this agreement for the period that such failure or delay is</w:t>
      </w:r>
    </w:p>
    <w:p>
      <w:pPr>
        <w:numPr>
          <w:numId w:val="52"/>
        </w:numPr>
        <w:spacing w:line="288" w:lineRule="auto"/>
        <w:rPr>
          <w:rFonts w:ascii="Lato" w:eastAsia="Lato" w:hAnsi="Lato" w:cs="Lato"/>
          <w:i w:val="0"/>
          <w:sz w:val="22"/>
        </w:rPr>
      </w:pPr>
      <w:r>
        <w:rPr>
          <w:rFonts w:ascii="Lato" w:eastAsia="Lato" w:hAnsi="Lato" w:cs="Lato"/>
          <w:i w:val="0"/>
          <w:sz w:val="22"/>
        </w:rPr>
        <w:t xml:space="preserve"> beyond the reasonable control of a party,</w:t>
      </w:r>
    </w:p>
    <w:p>
      <w:pPr>
        <w:numPr>
          <w:numId w:val="52"/>
        </w:numPr>
        <w:spacing w:line="288" w:lineRule="auto"/>
        <w:rPr>
          <w:rFonts w:ascii="Lato" w:eastAsia="Lato" w:hAnsi="Lato" w:cs="Lato"/>
          <w:i w:val="0"/>
          <w:sz w:val="22"/>
        </w:rPr>
      </w:pPr>
      <w:r>
        <w:rPr>
          <w:rFonts w:ascii="Lato" w:eastAsia="Lato" w:hAnsi="Lato" w:cs="Lato"/>
          <w:i w:val="0"/>
          <w:sz w:val="22"/>
        </w:rPr>
        <w:t xml:space="preserve"> materially affects the performance of any of its obligations under this agreement, and</w:t>
      </w:r>
    </w:p>
    <w:p>
      <w:pPr>
        <w:numPr>
          <w:numId w:val="52"/>
        </w:numPr>
        <w:spacing w:line="288" w:lineRule="auto"/>
        <w:rPr>
          <w:rFonts w:ascii="Lato" w:eastAsia="Lato" w:hAnsi="Lato" w:cs="Lato"/>
          <w:i w:val="0"/>
          <w:sz w:val="22"/>
        </w:rPr>
      </w:pPr>
      <w:r>
        <w:rPr>
          <w:rFonts w:ascii="Lato" w:eastAsia="Lato" w:hAnsi="Lato" w:cs="Lato"/>
          <w:i w:val="0"/>
          <w:sz w:val="22"/>
        </w:rPr>
        <w:t xml:space="preserve"> could not reasonably have been foreseen or provided against, but</w:t>
      </w:r>
    </w:p>
    <w:p>
      <w:pPr>
        <w:numPr>
          <w:numId w:val="52"/>
        </w:numPr>
        <w:spacing w:line="288" w:lineRule="auto"/>
        <w:rPr>
          <w:rFonts w:ascii="Lato" w:eastAsia="Lato" w:hAnsi="Lato" w:cs="Lato"/>
          <w:i w:val="0"/>
          <w:sz w:val="22"/>
        </w:rPr>
      </w:pPr>
      <w:r>
        <w:rPr>
          <w:rFonts w:ascii="Lato" w:eastAsia="Lato" w:hAnsi="Lato" w:cs="Lato"/>
          <w:i w:val="0"/>
          <w:sz w:val="22"/>
        </w:rPr>
        <w:t>will not be excused for failure or delay resulting from only general economic conditions or other general market effects.</w:t>
      </w:r>
    </w:p>
    <w:p>
      <w:pPr>
        <w:numPr>
          <w:ilvl w:val="0"/>
          <w:numId w:val="0"/>
        </w:numPr>
        <w:spacing w:line="288" w:lineRule="auto"/>
        <w:rPr>
          <w:rFonts w:ascii="Lato" w:eastAsia="Lato" w:hAnsi="Lato" w:cs="Lato"/>
          <w:i w:val="0"/>
          <w:sz w:val="22"/>
        </w:rPr>
      </w:pPr>
    </w:p>
    <w:p>
      <w:pPr>
        <w:pStyle w:val="Heading1"/>
        <w:numPr>
          <w:numId w:val="1"/>
        </w:numPr>
        <w:spacing w:line="288" w:lineRule="auto"/>
        <w:rPr>
          <w:rFonts w:ascii="Lato" w:eastAsia="Lato" w:hAnsi="Lato" w:cs="Lato"/>
          <w:i w:val="0"/>
          <w:sz w:val="22"/>
        </w:rPr>
      </w:pPr>
      <w:r>
        <w:rPr>
          <w:rFonts w:ascii="Lato" w:eastAsia="Lato" w:hAnsi="Lato" w:cs="Lato"/>
          <w:i w:val="0"/>
          <w:sz w:val="28"/>
        </w:rPr>
        <w:t>Waiver</w:t>
      </w:r>
    </w:p>
    <w:p>
      <w:pPr>
        <w:numPr>
          <w:numId w:val="53"/>
        </w:numPr>
        <w:spacing w:line="288" w:lineRule="auto"/>
        <w:rPr>
          <w:rFonts w:ascii="Lato" w:eastAsia="Lato" w:hAnsi="Lato" w:cs="Lato"/>
          <w:sz w:val="22"/>
        </w:rPr>
      </w:pPr>
      <w:r>
        <w:rPr>
          <w:rFonts w:ascii="Lato" w:eastAsia="Lato" w:hAnsi="Lato" w:cs="Lato"/>
          <w:b/>
          <w:i w:val="0"/>
          <w:sz w:val="22"/>
        </w:rPr>
        <w:t>Affirmative Waivers</w:t>
      </w:r>
      <w:r>
        <w:rPr>
          <w:rFonts w:ascii="Lato" w:eastAsia="Lato" w:hAnsi="Lato" w:cs="Lato"/>
          <w:sz w:val="22"/>
        </w:rPr>
        <w:t>. Neither party's failure or neglect to enforce any rights under this agreement will be deemed to be a waiver of that party's rights.</w:t>
      </w:r>
    </w:p>
    <w:p>
      <w:pPr>
        <w:numPr>
          <w:numId w:val="53"/>
        </w:numPr>
        <w:spacing w:line="288" w:lineRule="auto"/>
        <w:rPr>
          <w:rFonts w:ascii="Lato" w:eastAsia="Lato" w:hAnsi="Lato" w:cs="Lato"/>
          <w:sz w:val="22"/>
        </w:rPr>
      </w:pPr>
      <w:r>
        <w:rPr>
          <w:rFonts w:ascii="Lato" w:eastAsia="Lato" w:hAnsi="Lato" w:cs="Lato"/>
          <w:b/>
          <w:sz w:val="22"/>
        </w:rPr>
        <w:t>Written Waivers</w:t>
      </w:r>
      <w:r>
        <w:rPr>
          <w:rFonts w:ascii="Lato" w:eastAsia="Lato" w:hAnsi="Lato" w:cs="Lato"/>
          <w:sz w:val="22"/>
        </w:rPr>
        <w:t>. A waiver or extension is only effective if it is in writing and signed by the party granting it.</w:t>
      </w:r>
    </w:p>
    <w:p>
      <w:pPr>
        <w:numPr>
          <w:numId w:val="53"/>
        </w:numPr>
        <w:spacing w:line="288" w:lineRule="auto"/>
        <w:rPr>
          <w:rFonts w:ascii="Lato" w:eastAsia="Lato" w:hAnsi="Lato" w:cs="Lato"/>
          <w:sz w:val="22"/>
        </w:rPr>
      </w:pPr>
      <w:r>
        <w:rPr>
          <w:rFonts w:ascii="Lato" w:eastAsia="Lato" w:hAnsi="Lato" w:cs="Lato"/>
          <w:b/>
          <w:sz w:val="22"/>
        </w:rPr>
        <w:t>No General Waivers</w:t>
      </w:r>
      <w:r>
        <w:rPr>
          <w:rFonts w:ascii="Lato" w:eastAsia="Lato" w:hAnsi="Lato" w:cs="Lato"/>
          <w:sz w:val="22"/>
        </w:rPr>
        <w:t>. A party's failure or neglect to enforce any of its rights under this agreement will not be deemed to be a waiver of that or any other of its rights.</w:t>
      </w:r>
    </w:p>
    <w:p>
      <w:pPr>
        <w:numPr>
          <w:numId w:val="53"/>
        </w:numPr>
        <w:spacing w:line="288" w:lineRule="auto"/>
        <w:rPr>
          <w:rFonts w:ascii="Lato" w:eastAsia="Lato" w:hAnsi="Lato" w:cs="Lato"/>
          <w:sz w:val="22"/>
        </w:rPr>
      </w:pPr>
      <w:r>
        <w:rPr>
          <w:rFonts w:ascii="Lato" w:eastAsia="Lato" w:hAnsi="Lato" w:cs="Lato"/>
          <w:b/>
          <w:sz w:val="22"/>
        </w:rPr>
        <w:t>No Course of Dealing</w:t>
      </w:r>
      <w:r>
        <w:rPr>
          <w:rFonts w:ascii="Lato" w:eastAsia="Lato" w:hAnsi="Lato" w:cs="Lato"/>
          <w:sz w:val="22"/>
        </w:rPr>
        <w:t>. No single or partial exercise of any right or remedy will preclude any other or further exercise of any right or remedy.</w:t>
      </w:r>
    </w:p>
    <w:p>
      <w:pPr>
        <w:numPr>
          <w:ilvl w:val="0"/>
          <w:numId w:val="0"/>
        </w:numPr>
        <w:spacing w:line="288" w:lineRule="auto"/>
        <w:rPr>
          <w:rFonts w:ascii="Lato" w:eastAsia="Lato" w:hAnsi="Lato" w:cs="Lato"/>
          <w:sz w:val="22"/>
        </w:rPr>
      </w:pPr>
    </w:p>
    <w:p>
      <w:pPr>
        <w:pStyle w:val="Heading1"/>
        <w:numPr>
          <w:numId w:val="1"/>
        </w:numPr>
        <w:spacing w:line="288" w:lineRule="auto"/>
        <w:rPr>
          <w:rFonts w:ascii="Lato" w:eastAsia="Lato" w:hAnsi="Lato" w:cs="Lato"/>
          <w:i w:val="0"/>
          <w:sz w:val="22"/>
        </w:rPr>
      </w:pPr>
      <w:r>
        <w:rPr>
          <w:rFonts w:ascii="Lato" w:eastAsia="Lato" w:hAnsi="Lato" w:cs="Lato"/>
          <w:i w:val="0"/>
          <w:sz w:val="28"/>
        </w:rPr>
        <w:t>Severability</w:t>
      </w:r>
    </w:p>
    <w:p>
      <w:pPr>
        <w:spacing w:line="288" w:lineRule="auto"/>
        <w:rPr>
          <w:rFonts w:ascii="Lato" w:eastAsia="Lato" w:hAnsi="Lato" w:cs="Lato"/>
          <w:i w:val="0"/>
          <w:sz w:val="22"/>
        </w:rPr>
      </w:pPr>
      <w:r>
        <w:rPr>
          <w:rFonts w:ascii="Lato" w:eastAsia="Lato" w:hAnsi="Lato" w:cs="Lato"/>
          <w:i w:val="0"/>
          <w:sz w:val="22"/>
        </w:rPr>
        <w:t>If any part of this agreement is declared unenforceable or invalid, the remainder will continue to be valid and enforceable.</w:t>
      </w:r>
    </w:p>
    <w:p>
      <w:pPr>
        <w:spacing w:line="288" w:lineRule="auto"/>
        <w:rPr>
          <w:rFonts w:ascii="Lato" w:eastAsia="Lato" w:hAnsi="Lato" w:cs="Lato"/>
          <w:i w:val="0"/>
          <w:sz w:val="22"/>
        </w:rPr>
      </w:pPr>
    </w:p>
    <w:p>
      <w:pPr>
        <w:pStyle w:val="Heading1"/>
        <w:numPr>
          <w:numId w:val="1"/>
        </w:numPr>
        <w:spacing w:line="288" w:lineRule="auto"/>
        <w:rPr>
          <w:rFonts w:ascii="Lato" w:eastAsia="Lato" w:hAnsi="Lato" w:cs="Lato"/>
          <w:i w:val="0"/>
          <w:sz w:val="22"/>
        </w:rPr>
      </w:pPr>
      <w:r>
        <w:rPr>
          <w:rFonts w:ascii="Lato" w:eastAsia="Lato" w:hAnsi="Lato" w:cs="Lato"/>
          <w:i w:val="0"/>
          <w:sz w:val="28"/>
        </w:rPr>
        <w:t>Interpretation</w:t>
      </w:r>
    </w:p>
    <w:p>
      <w:pPr>
        <w:numPr>
          <w:numId w:val="54"/>
        </w:numPr>
        <w:spacing w:line="288" w:lineRule="auto"/>
        <w:rPr>
          <w:rFonts w:ascii="Lato" w:eastAsia="Lato" w:hAnsi="Lato" w:cs="Lato"/>
          <w:sz w:val="22"/>
        </w:rPr>
      </w:pPr>
      <w:r>
        <w:rPr>
          <w:rFonts w:ascii="Lato" w:eastAsia="Lato" w:hAnsi="Lato" w:cs="Lato"/>
          <w:b/>
          <w:i w:val="0"/>
          <w:sz w:val="22"/>
        </w:rPr>
        <w:t>References to Specific Terms</w:t>
      </w:r>
    </w:p>
    <w:p>
      <w:pPr>
        <w:numPr>
          <w:ilvl w:val="1"/>
          <w:numId w:val="54"/>
        </w:numPr>
        <w:spacing w:line="288" w:lineRule="auto"/>
        <w:rPr>
          <w:rFonts w:ascii="Lato" w:eastAsia="Lato" w:hAnsi="Lato" w:cs="Lato"/>
          <w:sz w:val="22"/>
        </w:rPr>
      </w:pPr>
      <w:r>
        <w:rPr>
          <w:rFonts w:ascii="Lato" w:eastAsia="Lato" w:hAnsi="Lato" w:cs="Lato"/>
          <w:b/>
          <w:sz w:val="22"/>
        </w:rPr>
        <w:t>Accounting Principles</w:t>
      </w:r>
      <w:r>
        <w:rPr>
          <w:rFonts w:ascii="Lato" w:eastAsia="Lato" w:hAnsi="Lato" w:cs="Lato"/>
          <w:sz w:val="22"/>
        </w:rPr>
        <w:t>. Unless otherwise specified, where the character or amount of any asset or liability, item of revenue, or expense is required to be determined, or any consolidation or other accounting computation is required to be made, that determination or calculation will be made in accordance with the generally accepted accounting principles defined by the professional accounting industry in effect in the United States ("GAAP").</w:t>
      </w:r>
    </w:p>
    <w:p>
      <w:pPr>
        <w:numPr>
          <w:ilvl w:val="1"/>
          <w:numId w:val="54"/>
        </w:numPr>
        <w:spacing w:line="288" w:lineRule="auto"/>
        <w:rPr>
          <w:rFonts w:ascii="Lato" w:eastAsia="Lato" w:hAnsi="Lato" w:cs="Lato"/>
          <w:sz w:val="22"/>
        </w:rPr>
      </w:pPr>
      <w:r>
        <w:rPr>
          <w:rFonts w:ascii="Lato" w:eastAsia="Lato" w:hAnsi="Lato" w:cs="Lato"/>
          <w:b/>
          <w:sz w:val="22"/>
        </w:rPr>
        <w:t>Currency</w:t>
      </w:r>
      <w:r>
        <w:rPr>
          <w:rFonts w:ascii="Lato" w:eastAsia="Lato" w:hAnsi="Lato" w:cs="Lato"/>
          <w:sz w:val="22"/>
        </w:rPr>
        <w:t>. Unless otherwise specified, all dollar amounts expressed in this agreement refer to American currency.</w:t>
      </w:r>
    </w:p>
    <w:p>
      <w:pPr>
        <w:numPr>
          <w:ilvl w:val="1"/>
          <w:numId w:val="54"/>
        </w:numPr>
        <w:spacing w:line="288" w:lineRule="auto"/>
        <w:rPr>
          <w:rFonts w:ascii="Lato" w:eastAsia="Lato" w:hAnsi="Lato" w:cs="Lato"/>
          <w:sz w:val="22"/>
        </w:rPr>
      </w:pPr>
      <w:r>
        <w:rPr>
          <w:rFonts w:ascii="Lato" w:eastAsia="Lato" w:hAnsi="Lato" w:cs="Lato"/>
          <w:sz w:val="22"/>
        </w:rPr>
        <w:t>"</w:t>
      </w:r>
      <w:r>
        <w:rPr>
          <w:rFonts w:ascii="Lato" w:eastAsia="Lato" w:hAnsi="Lato" w:cs="Lato"/>
          <w:b/>
          <w:sz w:val="22"/>
        </w:rPr>
        <w:t>Including</w:t>
      </w:r>
      <w:r>
        <w:rPr>
          <w:rFonts w:ascii="Lato" w:eastAsia="Lato" w:hAnsi="Lato" w:cs="Lato"/>
          <w:sz w:val="22"/>
        </w:rPr>
        <w:t>." Where this agreement uses the word "including," it means "including without limitation," and where it uses the word "includes," it means "includes without limitation."</w:t>
      </w:r>
    </w:p>
    <w:p>
      <w:pPr>
        <w:numPr>
          <w:ilvl w:val="1"/>
          <w:numId w:val="54"/>
        </w:numPr>
        <w:spacing w:line="288" w:lineRule="auto"/>
        <w:rPr>
          <w:rFonts w:ascii="Lato" w:eastAsia="Lato" w:hAnsi="Lato" w:cs="Lato"/>
          <w:sz w:val="22"/>
        </w:rPr>
      </w:pPr>
      <w:r>
        <w:rPr>
          <w:rFonts w:ascii="Lato" w:eastAsia="Lato" w:hAnsi="Lato" w:cs="Lato"/>
          <w:sz w:val="22"/>
        </w:rPr>
        <w:t>"</w:t>
      </w:r>
      <w:r>
        <w:rPr>
          <w:rFonts w:ascii="Lato" w:eastAsia="Lato" w:hAnsi="Lato" w:cs="Lato"/>
          <w:b/>
          <w:sz w:val="22"/>
        </w:rPr>
        <w:t>Knowledge</w:t>
      </w:r>
      <w:r>
        <w:rPr>
          <w:rFonts w:ascii="Lato" w:eastAsia="Lato" w:hAnsi="Lato" w:cs="Lato"/>
          <w:sz w:val="22"/>
        </w:rPr>
        <w:t>." Where any representation, warranty, or other statement in this agreement, or in any other document entered into or delivered under this agreement,] is expressed by a party to be "to its knowledge," or is otherwise expressed to be limited in scope to facts or matters known to the party or of which the party is aware, it means:</w:t>
      </w:r>
    </w:p>
    <w:p>
      <w:pPr>
        <w:numPr>
          <w:ilvl w:val="2"/>
          <w:numId w:val="54"/>
        </w:numPr>
        <w:spacing w:line="288" w:lineRule="auto"/>
        <w:rPr>
          <w:rFonts w:ascii="Lato" w:eastAsia="Lato" w:hAnsi="Lato" w:cs="Lato"/>
          <w:sz w:val="22"/>
        </w:rPr>
      </w:pPr>
      <w:r>
        <w:rPr>
          <w:rFonts w:ascii="Lato" w:eastAsia="Lato" w:hAnsi="Lato" w:cs="Lato"/>
          <w:sz w:val="22"/>
        </w:rPr>
        <w:t>the then-current, actual knowledge of the directors and officers of that party, and</w:t>
      </w:r>
    </w:p>
    <w:p>
      <w:pPr>
        <w:numPr>
          <w:ilvl w:val="2"/>
          <w:numId w:val="54"/>
        </w:numPr>
        <w:spacing w:line="288" w:lineRule="auto"/>
        <w:rPr>
          <w:rFonts w:ascii="Lato" w:eastAsia="Lato" w:hAnsi="Lato" w:cs="Lato"/>
          <w:sz w:val="22"/>
        </w:rPr>
      </w:pPr>
      <w:r>
        <w:rPr>
          <w:rFonts w:ascii="Lato" w:eastAsia="Lato" w:hAnsi="Lato" w:cs="Lato"/>
          <w:sz w:val="22"/>
        </w:rPr>
        <w:t>the knowledge that would or should have come to the attention of any of them had they investigated the facts related to that statement and made reasonable inquiries of other individuals reasonably likely to have knowledge of facts related to that statement.</w:t>
      </w:r>
    </w:p>
    <w:p>
      <w:pPr>
        <w:numPr>
          <w:ilvl w:val="1"/>
          <w:numId w:val="54"/>
        </w:numPr>
        <w:spacing w:line="288" w:lineRule="auto"/>
        <w:rPr>
          <w:rFonts w:ascii="Lato" w:eastAsia="Lato" w:hAnsi="Lato" w:cs="Lato"/>
          <w:sz w:val="22"/>
        </w:rPr>
      </w:pPr>
      <w:r>
        <w:rPr>
          <w:rFonts w:ascii="Lato" w:eastAsia="Lato" w:hAnsi="Lato" w:cs="Lato"/>
          <w:b/>
          <w:sz w:val="22"/>
        </w:rPr>
        <w:t>Statutes, etc</w:t>
      </w:r>
      <w:r>
        <w:rPr>
          <w:rFonts w:ascii="Lato" w:eastAsia="Lato" w:hAnsi="Lato" w:cs="Lato"/>
          <w:sz w:val="22"/>
        </w:rPr>
        <w:t>. Unless specified otherwise, any reference in this agreement to a statute includes the rules, regulations, and policies made under that statute and any provision that amends, supplements, supersedes, or replaces that statute or those rules or policies.</w:t>
      </w:r>
    </w:p>
    <w:p>
      <w:pPr>
        <w:numPr>
          <w:ilvl w:val="0"/>
          <w:numId w:val="54"/>
        </w:numPr>
        <w:spacing w:line="288" w:lineRule="auto"/>
        <w:rPr>
          <w:rFonts w:ascii="Lato" w:eastAsia="Lato" w:hAnsi="Lato" w:cs="Lato"/>
          <w:sz w:val="22"/>
        </w:rPr>
      </w:pPr>
      <w:r>
        <w:rPr>
          <w:rFonts w:ascii="Lato" w:eastAsia="Lato" w:hAnsi="Lato" w:cs="Lato"/>
          <w:b/>
          <w:sz w:val="22"/>
        </w:rPr>
        <w:t>Number and Gender</w:t>
      </w:r>
      <w:r>
        <w:rPr>
          <w:rFonts w:ascii="Lato" w:eastAsia="Lato" w:hAnsi="Lato" w:cs="Lato"/>
          <w:sz w:val="22"/>
        </w:rPr>
        <w:t>. Unless the context requires otherwise, words importing the singular number include the plural and vice versa; words importing gender include all genders.</w:t>
      </w:r>
    </w:p>
    <w:p>
      <w:pPr>
        <w:numPr>
          <w:ilvl w:val="0"/>
          <w:numId w:val="54"/>
        </w:numPr>
        <w:spacing w:line="288" w:lineRule="auto"/>
        <w:rPr>
          <w:rFonts w:ascii="Lato" w:eastAsia="Lato" w:hAnsi="Lato" w:cs="Lato"/>
          <w:sz w:val="22"/>
        </w:rPr>
      </w:pPr>
      <w:r>
        <w:rPr>
          <w:rFonts w:ascii="Lato" w:eastAsia="Lato" w:hAnsi="Lato" w:cs="Lato"/>
          <w:b/>
          <w:sz w:val="22"/>
        </w:rPr>
        <w:t>Headings</w:t>
      </w:r>
      <w:r>
        <w:rPr>
          <w:rFonts w:ascii="Lato" w:eastAsia="Lato" w:hAnsi="Lato" w:cs="Lato"/>
          <w:sz w:val="22"/>
        </w:rPr>
        <w:t>. The headings used in this agreement and its division into sections, schedules, exhibits, appendices, and other subdivisions do not affect its interpretation.</w:t>
      </w:r>
    </w:p>
    <w:p>
      <w:pPr>
        <w:numPr>
          <w:ilvl w:val="0"/>
          <w:numId w:val="54"/>
        </w:numPr>
        <w:spacing w:line="288" w:lineRule="auto"/>
        <w:rPr>
          <w:rFonts w:ascii="Lato" w:eastAsia="Lato" w:hAnsi="Lato" w:cs="Lato"/>
          <w:sz w:val="22"/>
        </w:rPr>
      </w:pPr>
      <w:r>
        <w:rPr>
          <w:rFonts w:ascii="Lato" w:eastAsia="Lato" w:hAnsi="Lato" w:cs="Lato"/>
          <w:b/>
          <w:sz w:val="22"/>
        </w:rPr>
        <w:t>Internal References</w:t>
      </w:r>
      <w:r>
        <w:rPr>
          <w:rFonts w:ascii="Lato" w:eastAsia="Lato" w:hAnsi="Lato" w:cs="Lato"/>
          <w:sz w:val="22"/>
        </w:rPr>
        <w:t>. References in this agreement to sections and other subdivisions are to those parts of this agreement.</w:t>
      </w:r>
    </w:p>
    <w:p>
      <w:pPr>
        <w:numPr>
          <w:ilvl w:val="0"/>
          <w:numId w:val="54"/>
        </w:numPr>
        <w:spacing w:line="288" w:lineRule="auto"/>
        <w:rPr>
          <w:rFonts w:ascii="Lato" w:eastAsia="Lato" w:hAnsi="Lato" w:cs="Lato"/>
          <w:sz w:val="22"/>
        </w:rPr>
      </w:pPr>
      <w:r>
        <w:rPr>
          <w:rFonts w:ascii="Lato" w:eastAsia="Lato" w:hAnsi="Lato" w:cs="Lato"/>
          <w:b/>
          <w:sz w:val="22"/>
        </w:rPr>
        <w:t>Calculation of Time</w:t>
      </w:r>
      <w:r>
        <w:rPr>
          <w:rFonts w:ascii="Lato" w:eastAsia="Lato" w:hAnsi="Lato" w:cs="Lato"/>
          <w:sz w:val="22"/>
        </w:rPr>
        <w:t xml:space="preserve">. In this agreement, a period of days begins on the first day after the event that began the period and ends at 5:00 p.m. </w:t>
      </w:r>
      <w:sdt>
        <w:sdtPr>
          <w:tag w:val="#TIME ZONE#"/>
          <w:id w:val="798147599"/>
          <w:placeholder>
            <w:docPart w:val="#TIME ZONE#"/>
          </w:placeholder>
          <w:showingPlcHdr/>
          <w:text/>
          <w15:color w:val="FFFF00"/>
        </w:sdtPr>
        <w:sdtContent>
          <w:r>
            <w:rPr>
              <w:rStyle w:val="PlaceholderText"/>
            </w:rPr>
            <w:t>#TIME ZONE#</w:t>
          </w:r>
        </w:sdtContent>
      </w:sdt>
      <w:r>
        <w:rPr>
          <w:rFonts w:ascii="Lato" w:eastAsia="Lato" w:hAnsi="Lato" w:cs="Lato"/>
          <w:sz w:val="22"/>
        </w:rPr>
        <w:t xml:space="preserve"> Time on the last day of the period. If any period of time is to expire, or any action or event is to occur, on a day that is not a Business Day, the period expires, or the action or event is considered to occur, at 5:00 p.m. </w:t>
      </w:r>
      <w:sdt>
        <w:sdtPr>
          <w:tag w:val="#TIME ZONE#"/>
          <w:id w:val="1342623181"/>
          <w:placeholder>
            <w:docPart w:val="#TIME ZONE#"/>
          </w:placeholder>
          <w:showingPlcHdr/>
          <w:text/>
          <w15:color w:val="FFFF00"/>
        </w:sdtPr>
        <w:sdtContent>
          <w:r>
            <w:rPr>
              <w:rStyle w:val="PlaceholderText"/>
            </w:rPr>
            <w:t>#TIME ZONE#</w:t>
          </w:r>
        </w:sdtContent>
      </w:sdt>
      <w:r>
        <w:rPr>
          <w:rFonts w:ascii="Lato" w:eastAsia="Lato" w:hAnsi="Lato" w:cs="Lato"/>
          <w:sz w:val="22"/>
        </w:rPr>
        <w:t xml:space="preserve"> Time on the next Business Day.</w:t>
      </w:r>
    </w:p>
    <w:p>
      <w:pPr>
        <w:numPr>
          <w:ilvl w:val="0"/>
          <w:numId w:val="54"/>
        </w:numPr>
        <w:spacing w:line="288" w:lineRule="auto"/>
        <w:rPr>
          <w:rFonts w:ascii="Lato" w:eastAsia="Lato" w:hAnsi="Lato" w:cs="Lato"/>
          <w:sz w:val="22"/>
        </w:rPr>
      </w:pPr>
      <w:r>
        <w:rPr>
          <w:rFonts w:ascii="Lato" w:eastAsia="Lato" w:hAnsi="Lato" w:cs="Lato"/>
          <w:b/>
          <w:sz w:val="22"/>
        </w:rPr>
        <w:t>Construction of Terms</w:t>
      </w:r>
      <w:r>
        <w:rPr>
          <w:rFonts w:ascii="Lato" w:eastAsia="Lato" w:hAnsi="Lato" w:cs="Lato"/>
          <w:sz w:val="22"/>
        </w:rPr>
        <w:t>. The parties have each participated in settling the terms of this agreement. Any rule of legal interpretation to the effect that any ambiguity is to be resolved against the drafting party will not apply in interpreting this agreement.</w:t>
      </w:r>
    </w:p>
    <w:p>
      <w:pPr>
        <w:numPr>
          <w:ilvl w:val="0"/>
          <w:numId w:val="54"/>
        </w:numPr>
        <w:spacing w:line="288" w:lineRule="auto"/>
        <w:rPr>
          <w:rFonts w:ascii="Lato" w:eastAsia="Lato" w:hAnsi="Lato" w:cs="Lato"/>
          <w:sz w:val="22"/>
        </w:rPr>
      </w:pPr>
      <w:r>
        <w:rPr>
          <w:rFonts w:ascii="Lato" w:eastAsia="Lato" w:hAnsi="Lato" w:cs="Lato"/>
          <w:b/>
          <w:sz w:val="22"/>
        </w:rPr>
        <w:t>Conflict of Terms</w:t>
      </w:r>
      <w:r>
        <w:rPr>
          <w:rFonts w:ascii="Lato" w:eastAsia="Lato" w:hAnsi="Lato" w:cs="Lato"/>
          <w:sz w:val="22"/>
        </w:rPr>
        <w:t>. If there is any inconsistency between the terms of this agreement and those in any schedule to this agreement or in any document entered into under this agreement, the terms of [this agreement/</w:t>
      </w:r>
      <w:sdt>
        <w:sdtPr>
          <w:tag w:val="#SPECIFIED AGREEMENTS#"/>
          <w:id w:val="1118886322"/>
          <w:placeholder>
            <w:docPart w:val="#SPECIFIED AGREEMENTS#"/>
          </w:placeholder>
          <w:showingPlcHdr/>
          <w:text/>
          <w15:color w:val="FFFF00"/>
        </w:sdtPr>
        <w:sdtContent>
          <w:r>
            <w:rPr>
              <w:rStyle w:val="PlaceholderText"/>
            </w:rPr>
            <w:t>#SPECIFIED AGREEMENTS#</w:t>
          </w:r>
        </w:sdtContent>
      </w:sdt>
      <w:r>
        <w:rPr>
          <w:rFonts w:ascii="Lato" w:eastAsia="Lato" w:hAnsi="Lato" w:cs="Lato"/>
          <w:sz w:val="22"/>
        </w:rPr>
        <w:t xml:space="preserve">] will prevail. The parties shall take all necessary steps to conform the inconsistent terms to the terms of [this agreement / </w:t>
      </w:r>
      <w:sdt>
        <w:sdtPr>
          <w:tag w:val="#SPECIFIED AGREEMENTS#"/>
          <w:id w:val="408247491"/>
          <w:placeholder>
            <w:docPart w:val="#SPECIFIED AGREEMENTS#"/>
          </w:placeholder>
          <w:showingPlcHdr/>
          <w:text/>
          <w15:color w:val="FFFF00"/>
        </w:sdtPr>
        <w:sdtContent>
          <w:r>
            <w:rPr>
              <w:rStyle w:val="PlaceholderText"/>
            </w:rPr>
            <w:t>#SPECIFIED AGREEMENTS#</w:t>
          </w:r>
        </w:sdtContent>
      </w:sdt>
      <w:r>
        <w:rPr>
          <w:rFonts w:ascii="Lato" w:eastAsia="Lato" w:hAnsi="Lato" w:cs="Lato"/>
          <w:sz w:val="22"/>
        </w:rPr>
        <w:t>.</w:t>
      </w:r>
    </w:p>
    <w:p>
      <w:pPr>
        <w:numPr>
          <w:ilvl w:val="0"/>
          <w:numId w:val="0"/>
        </w:numPr>
        <w:spacing w:line="288" w:lineRule="auto"/>
        <w:rPr>
          <w:rFonts w:ascii="Lato" w:eastAsia="Lato" w:hAnsi="Lato" w:cs="Lato"/>
          <w:sz w:val="22"/>
        </w:rPr>
      </w:pPr>
    </w:p>
    <w:p>
      <w:pPr>
        <w:pStyle w:val="Heading1"/>
        <w:numPr>
          <w:numId w:val="1"/>
        </w:numPr>
        <w:spacing w:line="288" w:lineRule="auto"/>
        <w:rPr>
          <w:rFonts w:ascii="Lato" w:eastAsia="Lato" w:hAnsi="Lato" w:cs="Lato"/>
          <w:i w:val="0"/>
          <w:sz w:val="22"/>
        </w:rPr>
      </w:pPr>
      <w:r>
        <w:rPr>
          <w:rFonts w:ascii="Lato" w:eastAsia="Lato" w:hAnsi="Lato" w:cs="Lato"/>
          <w:i w:val="0"/>
          <w:sz w:val="28"/>
        </w:rPr>
        <w:t>Attorney Fees</w:t>
      </w:r>
    </w:p>
    <w:p>
      <w:pPr>
        <w:spacing w:line="288" w:lineRule="auto"/>
        <w:rPr>
          <w:rFonts w:ascii="Lato" w:eastAsia="Lato" w:hAnsi="Lato" w:cs="Lato"/>
          <w:i w:val="0"/>
          <w:sz w:val="22"/>
        </w:rPr>
      </w:pPr>
      <w:r>
        <w:rPr>
          <w:rFonts w:ascii="Lato" w:eastAsia="Lato" w:hAnsi="Lato" w:cs="Lato"/>
          <w:i w:val="0"/>
          <w:sz w:val="22"/>
        </w:rPr>
        <w:t>If either party brings an Action to enforce their rights under this agreement, the prevailing party may recover its expenses (including reasonable attorneys' fees) incurred in connection with the Action and any appeal from the losing party.</w:t>
      </w:r>
    </w:p>
    <w:p>
      <w:pPr>
        <w:spacing w:line="288" w:lineRule="auto"/>
        <w:rPr>
          <w:rFonts w:ascii="Lato" w:eastAsia="Lato" w:hAnsi="Lato" w:cs="Lato"/>
          <w:i w:val="0"/>
          <w:sz w:val="22"/>
        </w:rPr>
      </w:pPr>
    </w:p>
    <w:p>
      <w:pPr>
        <w:pStyle w:val="Heading1"/>
        <w:numPr>
          <w:numId w:val="1"/>
        </w:numPr>
        <w:spacing w:line="288" w:lineRule="auto"/>
        <w:rPr>
          <w:rFonts w:ascii="Lato" w:eastAsia="Lato" w:hAnsi="Lato" w:cs="Lato"/>
          <w:i w:val="0"/>
          <w:sz w:val="22"/>
        </w:rPr>
      </w:pPr>
      <w:r>
        <w:rPr>
          <w:rFonts w:ascii="Lato" w:eastAsia="Lato" w:hAnsi="Lato" w:cs="Lato"/>
          <w:i w:val="0"/>
          <w:sz w:val="28"/>
        </w:rPr>
        <w:t>Acknowledgement of Terms</w:t>
      </w:r>
    </w:p>
    <w:p>
      <w:pPr>
        <w:spacing w:line="288" w:lineRule="auto"/>
        <w:rPr>
          <w:rFonts w:ascii="Lato" w:eastAsia="Lato" w:hAnsi="Lato" w:cs="Lato"/>
          <w:i w:val="0"/>
          <w:sz w:val="22"/>
        </w:rPr>
      </w:pPr>
      <w:r>
        <w:rPr>
          <w:rFonts w:ascii="Lato" w:eastAsia="Lato" w:hAnsi="Lato" w:cs="Lato"/>
          <w:i w:val="0"/>
          <w:sz w:val="22"/>
        </w:rPr>
        <w:t>Each party acknowledges that they</w:t>
      </w:r>
    </w:p>
    <w:p>
      <w:pPr>
        <w:numPr>
          <w:numId w:val="55"/>
        </w:numPr>
        <w:spacing w:line="288" w:lineRule="auto"/>
        <w:rPr>
          <w:rFonts w:ascii="Lato" w:eastAsia="Lato" w:hAnsi="Lato" w:cs="Lato"/>
          <w:i w:val="0"/>
          <w:sz w:val="22"/>
        </w:rPr>
      </w:pPr>
      <w:r>
        <w:rPr>
          <w:rFonts w:ascii="Lato" w:eastAsia="Lato" w:hAnsi="Lato" w:cs="Lato"/>
          <w:i w:val="0"/>
          <w:sz w:val="22"/>
        </w:rPr>
        <w:t>have read this agreement,</w:t>
      </w:r>
    </w:p>
    <w:p>
      <w:pPr>
        <w:numPr>
          <w:numId w:val="55"/>
        </w:numPr>
        <w:spacing w:line="288" w:lineRule="auto"/>
        <w:rPr>
          <w:rFonts w:ascii="Lato" w:eastAsia="Lato" w:hAnsi="Lato" w:cs="Lato"/>
          <w:i w:val="0"/>
          <w:sz w:val="22"/>
        </w:rPr>
      </w:pPr>
      <w:r>
        <w:rPr>
          <w:rFonts w:ascii="Lato" w:eastAsia="Lato" w:hAnsi="Lato" w:cs="Lato"/>
          <w:i w:val="0"/>
          <w:sz w:val="22"/>
        </w:rPr>
        <w:t>understand the terms of this agreement,</w:t>
      </w:r>
    </w:p>
    <w:p>
      <w:pPr>
        <w:numPr>
          <w:numId w:val="55"/>
        </w:numPr>
        <w:spacing w:line="288" w:lineRule="auto"/>
        <w:rPr>
          <w:rFonts w:ascii="Lato" w:eastAsia="Lato" w:hAnsi="Lato" w:cs="Lato"/>
          <w:i w:val="0"/>
          <w:sz w:val="22"/>
        </w:rPr>
      </w:pPr>
      <w:r>
        <w:rPr>
          <w:rFonts w:ascii="Lato" w:eastAsia="Lato" w:hAnsi="Lato" w:cs="Lato"/>
          <w:i w:val="0"/>
          <w:sz w:val="22"/>
        </w:rPr>
        <w:t>have had the opportunity to consult[ and has consulted] with independent legal counsel in connection with this agreement, and</w:t>
      </w:r>
    </w:p>
    <w:p>
      <w:pPr>
        <w:numPr>
          <w:numId w:val="55"/>
        </w:numPr>
        <w:spacing w:line="288" w:lineRule="auto"/>
        <w:rPr>
          <w:rFonts w:ascii="Lato" w:eastAsia="Lato" w:hAnsi="Lato" w:cs="Lato"/>
          <w:i w:val="0"/>
          <w:sz w:val="22"/>
        </w:rPr>
      </w:pPr>
      <w:r>
        <w:rPr>
          <w:rFonts w:ascii="Lato" w:eastAsia="Lato" w:hAnsi="Lato" w:cs="Lato"/>
          <w:i w:val="0"/>
          <w:sz w:val="22"/>
        </w:rPr>
        <w:t>have signed this agreement voluntarily.</w:t>
      </w:r>
    </w:p>
    <w:p>
      <w:pPr>
        <w:numPr>
          <w:ilvl w:val="0"/>
          <w:numId w:val="0"/>
        </w:numPr>
        <w:spacing w:line="288" w:lineRule="auto"/>
        <w:rPr>
          <w:rFonts w:ascii="Lato" w:eastAsia="Lato" w:hAnsi="Lato" w:cs="Lato"/>
          <w:i w:val="0"/>
          <w:sz w:val="22"/>
        </w:rPr>
      </w:pPr>
    </w:p>
    <w:p>
      <w:pPr>
        <w:pStyle w:val="Heading1"/>
        <w:numPr>
          <w:numId w:val="1"/>
        </w:numPr>
        <w:spacing w:line="288" w:lineRule="auto"/>
        <w:rPr>
          <w:rFonts w:ascii="Lato" w:eastAsia="Lato" w:hAnsi="Lato" w:cs="Lato"/>
          <w:i w:val="0"/>
          <w:sz w:val="22"/>
        </w:rPr>
      </w:pPr>
      <w:r>
        <w:rPr>
          <w:rFonts w:ascii="Lato" w:eastAsia="Lato" w:hAnsi="Lato" w:cs="Lato"/>
          <w:i w:val="0"/>
          <w:sz w:val="28"/>
        </w:rPr>
        <w:t>Permits</w:t>
      </w:r>
    </w:p>
    <w:p>
      <w:pPr>
        <w:pStyle w:val="Heading2"/>
        <w:numPr>
          <w:ilvl w:val="1"/>
          <w:numId w:val="1"/>
        </w:numPr>
        <w:spacing w:line="288" w:lineRule="auto"/>
        <w:rPr>
          <w:rFonts w:ascii="Lato" w:eastAsia="Lato" w:hAnsi="Lato" w:cs="Lato"/>
          <w:i w:val="0"/>
          <w:sz w:val="22"/>
        </w:rPr>
      </w:pPr>
      <w:r>
        <w:rPr>
          <w:rFonts w:ascii="Lato" w:eastAsia="Lato" w:hAnsi="Lato" w:cs="Lato"/>
          <w:i w:val="0"/>
          <w:sz w:val="24"/>
        </w:rPr>
        <w:t>Holding</w:t>
      </w:r>
    </w:p>
    <w:p>
      <w:pPr>
        <w:spacing w:line="288" w:lineRule="auto"/>
        <w:rPr>
          <w:rFonts w:ascii="Lato" w:eastAsia="Lato" w:hAnsi="Lato" w:cs="Lato"/>
          <w:i w:val="0"/>
          <w:sz w:val="22"/>
        </w:rPr>
      </w:pPr>
      <w:sdt>
        <w:sdtPr>
          <w:tag w:val="#PARTY B#"/>
          <w:id w:val="1920918034"/>
          <w:placeholder>
            <w:docPart w:val="#PARTY B#"/>
          </w:placeholder>
          <w:showingPlcHdr/>
          <w:text/>
          <w15:color w:val="FFFF00"/>
        </w:sdtPr>
        <w:sdtContent>
          <w:r>
            <w:rPr>
              <w:rStyle w:val="PlaceholderText"/>
            </w:rPr>
            <w:t>#PARTY B#</w:t>
          </w:r>
        </w:sdtContent>
      </w:sdt>
      <w:r>
        <w:rPr>
          <w:rFonts w:ascii="Lato" w:eastAsia="Lato" w:hAnsi="Lato" w:cs="Lato"/>
          <w:i w:val="0"/>
          <w:sz w:val="22"/>
        </w:rPr>
        <w:t xml:space="preserve"> holds all Permits necessary to execute this agreement and perform its obligations under this agreement.</w:t>
      </w:r>
    </w:p>
    <w:p>
      <w:pPr>
        <w:spacing w:line="288" w:lineRule="auto"/>
        <w:rPr>
          <w:rFonts w:ascii="Lato" w:eastAsia="Lato" w:hAnsi="Lato" w:cs="Lato"/>
          <w:i w:val="0"/>
          <w:sz w:val="22"/>
        </w:rPr>
      </w:pPr>
    </w:p>
    <w:p>
      <w:pPr>
        <w:pStyle w:val="Heading2"/>
        <w:numPr>
          <w:ilvl w:val="1"/>
          <w:numId w:val="1"/>
        </w:numPr>
        <w:spacing w:line="288" w:lineRule="auto"/>
        <w:rPr>
          <w:rFonts w:ascii="Lato" w:eastAsia="Lato" w:hAnsi="Lato" w:cs="Lato"/>
          <w:i w:val="0"/>
          <w:sz w:val="22"/>
        </w:rPr>
      </w:pPr>
      <w:r>
        <w:rPr>
          <w:rFonts w:ascii="Lato" w:eastAsia="Lato" w:hAnsi="Lato" w:cs="Lato"/>
          <w:i w:val="0"/>
          <w:sz w:val="24"/>
        </w:rPr>
        <w:t>No Suspension</w:t>
      </w:r>
    </w:p>
    <w:p>
      <w:pPr>
        <w:spacing w:line="288" w:lineRule="auto"/>
        <w:rPr>
          <w:rFonts w:ascii="Lato" w:eastAsia="Lato" w:hAnsi="Lato" w:cs="Lato"/>
          <w:i w:val="0"/>
          <w:sz w:val="22"/>
        </w:rPr>
      </w:pPr>
      <w:r>
        <w:rPr>
          <w:rFonts w:ascii="Lato" w:eastAsia="Lato" w:hAnsi="Lato" w:cs="Lato"/>
          <w:i w:val="0"/>
          <w:sz w:val="22"/>
        </w:rPr>
        <w:t xml:space="preserve">None of </w:t>
      </w:r>
      <w:sdt>
        <w:sdtPr>
          <w:tag w:val="#PARTY B#"/>
          <w:id w:val="1462151309"/>
          <w:placeholder>
            <w:docPart w:val="#PARTY B#"/>
          </w:placeholder>
          <w:showingPlcHdr/>
          <w:text/>
          <w15:color w:val="FFFF00"/>
        </w:sdtPr>
        <w:sdtContent>
          <w:r>
            <w:rPr>
              <w:rStyle w:val="PlaceholderText"/>
            </w:rPr>
            <w:t>#PARTY B#</w:t>
          </w:r>
        </w:sdtContent>
      </w:sdt>
      <w:r>
        <w:rPr>
          <w:rFonts w:ascii="Lato" w:eastAsia="Lato" w:hAnsi="Lato" w:cs="Lato"/>
          <w:i w:val="0"/>
          <w:sz w:val="22"/>
        </w:rPr>
        <w:t xml:space="preserve">'s Permits are subject to any, pending (or, to </w:t>
      </w:r>
      <w:sdt>
        <w:sdtPr>
          <w:tag w:val="#PARTY B#"/>
          <w:id w:val="1226973220"/>
          <w:placeholder>
            <w:docPart w:val="#PARTY B#"/>
          </w:placeholder>
          <w:showingPlcHdr/>
          <w:text/>
          <w15:color w:val="FFFF00"/>
        </w:sdtPr>
        <w:sdtContent>
          <w:r>
            <w:rPr>
              <w:rStyle w:val="PlaceholderText"/>
            </w:rPr>
            <w:t>#PARTY B#</w:t>
          </w:r>
        </w:sdtContent>
      </w:sdt>
      <w:r>
        <w:rPr>
          <w:rFonts w:ascii="Lato" w:eastAsia="Lato" w:hAnsi="Lato" w:cs="Lato"/>
          <w:i w:val="0"/>
          <w:sz w:val="22"/>
        </w:rPr>
        <w:t>'s knowledge, threatened) material suspension or cancellation.</w:t>
      </w:r>
    </w:p>
    <w:p>
      <w:pPr>
        <w:spacing w:line="288" w:lineRule="auto"/>
        <w:rPr>
          <w:rFonts w:ascii="Lato" w:eastAsia="Lato" w:hAnsi="Lato" w:cs="Lato"/>
          <w:i w:val="0"/>
          <w:sz w:val="22"/>
        </w:rPr>
      </w:pPr>
    </w:p>
    <w:p>
      <w:pPr>
        <w:pStyle w:val="Heading2"/>
        <w:numPr>
          <w:ilvl w:val="1"/>
          <w:numId w:val="1"/>
        </w:numPr>
        <w:spacing w:line="288" w:lineRule="auto"/>
        <w:rPr>
          <w:rFonts w:ascii="Lato" w:eastAsia="Lato" w:hAnsi="Lato" w:cs="Lato"/>
          <w:i w:val="0"/>
          <w:sz w:val="22"/>
        </w:rPr>
      </w:pPr>
      <w:r>
        <w:rPr>
          <w:rFonts w:ascii="Lato" w:eastAsia="Lato" w:hAnsi="Lato" w:cs="Lato"/>
          <w:i w:val="0"/>
          <w:sz w:val="24"/>
        </w:rPr>
        <w:t>Compliance</w:t>
      </w:r>
    </w:p>
    <w:p>
      <w:pPr>
        <w:spacing w:line="288" w:lineRule="auto"/>
        <w:rPr>
          <w:rFonts w:ascii="Lato" w:eastAsia="Lato" w:hAnsi="Lato" w:cs="Lato"/>
          <w:i w:val="0"/>
          <w:sz w:val="22"/>
        </w:rPr>
      </w:pPr>
      <w:r>
        <w:rPr>
          <w:rFonts w:ascii="Lato" w:eastAsia="Lato" w:hAnsi="Lato" w:cs="Lato"/>
          <w:i w:val="0"/>
          <w:sz w:val="22"/>
        </w:rPr>
        <w:t xml:space="preserve">To </w:t>
      </w:r>
      <w:sdt>
        <w:sdtPr>
          <w:tag w:val="#PARTY B#"/>
          <w:id w:val="72530759"/>
          <w:placeholder>
            <w:docPart w:val="#PARTY B#"/>
          </w:placeholder>
          <w:showingPlcHdr/>
          <w:text/>
          <w15:color w:val="FFFF00"/>
        </w:sdtPr>
        <w:sdtContent>
          <w:r>
            <w:rPr>
              <w:rStyle w:val="PlaceholderText"/>
            </w:rPr>
            <w:t>#PARTY B#</w:t>
          </w:r>
        </w:sdtContent>
      </w:sdt>
      <w:r>
        <w:rPr>
          <w:rFonts w:ascii="Lato" w:eastAsia="Lato" w:hAnsi="Lato" w:cs="Lato"/>
          <w:i w:val="0"/>
          <w:sz w:val="22"/>
        </w:rPr>
        <w:t xml:space="preserve">'s Knowledge, </w:t>
      </w:r>
      <w:sdt>
        <w:sdtPr>
          <w:tag w:val="#PARTY B#"/>
          <w:id w:val="2023619604"/>
          <w:placeholder>
            <w:docPart w:val="#PARTY B#"/>
          </w:placeholder>
          <w:showingPlcHdr/>
          <w:text/>
          <w15:color w:val="FFFF00"/>
        </w:sdtPr>
        <w:sdtContent>
          <w:r>
            <w:rPr>
              <w:rStyle w:val="PlaceholderText"/>
            </w:rPr>
            <w:t>#PARTY B#</w:t>
          </w:r>
        </w:sdtContent>
      </w:sdt>
      <w:r>
        <w:rPr>
          <w:rFonts w:ascii="Lato" w:eastAsia="Lato" w:hAnsi="Lato" w:cs="Lato"/>
          <w:i w:val="0"/>
          <w:sz w:val="22"/>
        </w:rPr>
        <w:t>[, and its Subsidiaries,] is complying and has complied with the terms of all its Permits, except for non-compliance that would not reasonably be expected to have a Material Adverse Effect.</w:t>
      </w:r>
    </w:p>
    <w:p>
      <w:pPr>
        <w:spacing w:line="288" w:lineRule="auto"/>
        <w:rPr>
          <w:rFonts w:ascii="Lato" w:eastAsia="Lato" w:hAnsi="Lato" w:cs="Lato"/>
          <w:i w:val="0"/>
          <w:sz w:val="22"/>
        </w:rPr>
      </w:pPr>
    </w:p>
    <w:p>
      <w:pPr>
        <w:pStyle w:val="Heading1"/>
        <w:numPr>
          <w:numId w:val="1"/>
        </w:numPr>
        <w:spacing w:line="288" w:lineRule="auto"/>
        <w:rPr>
          <w:rFonts w:ascii="Lato" w:eastAsia="Lato" w:hAnsi="Lato" w:cs="Lato"/>
          <w:i w:val="0"/>
          <w:sz w:val="22"/>
        </w:rPr>
      </w:pPr>
      <w:r>
        <w:rPr>
          <w:rFonts w:ascii="Lato" w:eastAsia="Lato" w:hAnsi="Lato" w:cs="Lato"/>
          <w:i w:val="0"/>
          <w:sz w:val="28"/>
        </w:rPr>
        <w:t xml:space="preserve">Schedules and Exhibits. </w:t>
      </w:r>
    </w:p>
    <w:p>
      <w:pPr>
        <w:spacing w:line="288" w:lineRule="auto"/>
        <w:rPr>
          <w:rFonts w:ascii="Lato" w:eastAsia="Lato" w:hAnsi="Lato" w:cs="Lato"/>
          <w:i w:val="0"/>
          <w:sz w:val="22"/>
        </w:rPr>
      </w:pPr>
      <w:r>
        <w:rPr>
          <w:rFonts w:ascii="Lato" w:eastAsia="Lato" w:hAnsi="Lato" w:cs="Lato"/>
          <w:i w:val="0"/>
          <w:sz w:val="22"/>
        </w:rPr>
        <w:t xml:space="preserve">The following are attached to and form part of this agreement: </w:t>
      </w:r>
      <w:r>
        <w:rPr>
          <w:rFonts w:ascii="Lato" w:eastAsia="Lato" w:hAnsi="Lato" w:cs="Lato"/>
          <w:i w:val="0"/>
          <w:sz w:val="22"/>
        </w:rPr>
        <w:br/>
      </w:r>
      <w:sdt>
        <w:sdtPr>
          <w:tag w:val="#LIST ATTACHMENTS#"/>
          <w:id w:val="1279992802"/>
          <w:placeholder>
            <w:docPart w:val="#LIST ATTACHMENTS#"/>
          </w:placeholder>
          <w:showingPlcHdr/>
          <w:text/>
          <w15:color w:val="FFFF00"/>
        </w:sdtPr>
        <w:sdtContent>
          <w:r>
            <w:rPr>
              <w:rStyle w:val="PlaceholderText"/>
            </w:rPr>
            <w:t>#LIST ATTACHMENTS#</w:t>
          </w:r>
        </w:sdtContent>
      </w:sdt>
    </w:p>
    <w:p>
      <w:pPr>
        <w:spacing w:line="288" w:lineRule="auto"/>
        <w:rPr>
          <w:rFonts w:ascii="Lato" w:eastAsia="Lato" w:hAnsi="Lato" w:cs="Lato"/>
          <w:i w:val="0"/>
          <w:sz w:val="22"/>
        </w:rPr>
      </w:pPr>
    </w:p>
    <w:p>
      <w:pPr>
        <w:spacing w:line="288" w:lineRule="auto"/>
        <w:rPr>
          <w:rFonts w:ascii="Lato" w:eastAsia="Lato" w:hAnsi="Lato" w:cs="Lato"/>
          <w:i w:val="0"/>
          <w:sz w:val="22"/>
        </w:rPr>
      </w:pPr>
      <w:r>
        <w:rPr>
          <w:rFonts w:ascii="Lato" w:eastAsia="Lato" w:hAnsi="Lato" w:cs="Lato"/>
          <w:i w:val="0"/>
          <w:sz w:val="22"/>
        </w:rPr>
        <w:t>This agreement has been signed by the parties.</w:t>
      </w:r>
    </w:p>
    <w:tbl>
      <w:tblPr>
        <w:tblStyle w:val="MyTableStyle1bqwosyNhOt"/>
        <w:tblW w:w="5000" w:type="pct"/>
      </w:tblPr>
      <w:tblGrid>
        <w:gridCol w:w="4680"/>
        <w:gridCol w:w="4680"/>
      </w:tblGrid>
      <w:tr>
        <w:tblPrEx>
          <w:tblW w:w="5000" w:type="pct"/>
        </w:tblPrEx>
        <w:tc>
          <w:tcPr>
            <w:shd w:val="clear" w:color="auto" w:fill="FFFFFF"/>
            <w:tcMar>
              <w:top w:w="120" w:type="dxa"/>
              <w:left w:w="120" w:type="dxa"/>
              <w:bottom w:w="120" w:type="dxa"/>
              <w:right w:w="120" w:type="dxa"/>
            </w:tcMar>
          </w:tcPr>
          <w:p>
            <w:pPr>
              <w:numPr>
                <w:ilvl w:val="0"/>
                <w:numId w:val="0"/>
              </w:numPr>
              <w:spacing w:line="288" w:lineRule="auto"/>
              <w:rPr>
                <w:rFonts w:ascii="Lato" w:eastAsia="Lato" w:hAnsi="Lato" w:cs="Lato"/>
                <w:i w:val="0"/>
                <w:sz w:val="22"/>
              </w:rPr>
            </w:pPr>
            <w:sdt>
              <w:sdtPr>
                <w:tag w:val="#PARTY A NAME#"/>
                <w:id w:val="1745118246"/>
                <w:placeholder>
                  <w:docPart w:val="#PARTY A NAME#"/>
                </w:placeholder>
                <w:showingPlcHdr/>
                <w:text/>
                <w15:color w:val="FFFF00"/>
              </w:sdtPr>
              <w:sdtContent>
                <w:r>
                  <w:rPr>
                    <w:rStyle w:val="PlaceholderText"/>
                  </w:rPr>
                  <w:t>#PARTY A NAME#</w:t>
                </w:r>
              </w:sdtContent>
            </w:sdt>
          </w:p>
          <w:p>
            <w:pPr>
              <w:spacing w:line="288" w:lineRule="auto"/>
              <w:rPr>
                <w:rFonts w:ascii="Lato" w:eastAsia="Lato" w:hAnsi="Lato" w:cs="Lato"/>
                <w:i w:val="0"/>
                <w:sz w:val="22"/>
              </w:rPr>
            </w:pPr>
          </w:p>
        </w:tc>
        <w:tc>
          <w:tcPr>
            <w:shd w:val="clear" w:color="auto" w:fill="FFFFFF"/>
            <w:tcMar>
              <w:top w:w="120" w:type="dxa"/>
              <w:left w:w="120" w:type="dxa"/>
              <w:bottom w:w="120" w:type="dxa"/>
              <w:right w:w="120" w:type="dxa"/>
            </w:tcMar>
          </w:tcPr>
          <w:p>
            <w:pPr>
              <w:spacing w:line="288" w:lineRule="auto"/>
              <w:rPr>
                <w:rFonts w:ascii="Lato" w:eastAsia="Lato" w:hAnsi="Lato" w:cs="Lato"/>
                <w:i w:val="0"/>
                <w:sz w:val="22"/>
              </w:rPr>
            </w:pPr>
            <w:sdt>
              <w:sdtPr>
                <w:tag w:val="#PARTY B NAME#"/>
                <w:id w:val="1358151913"/>
                <w:placeholder>
                  <w:docPart w:val="#PARTY B NAME#"/>
                </w:placeholder>
                <w:showingPlcHdr/>
                <w:text/>
                <w15:color w:val="FFFF00"/>
              </w:sdtPr>
              <w:sdtContent>
                <w:r>
                  <w:rPr>
                    <w:rStyle w:val="PlaceholderText"/>
                  </w:rPr>
                  <w:t>#PARTY B NAME#</w:t>
                </w:r>
              </w:sdtContent>
            </w:sdt>
          </w:p>
          <w:p>
            <w:pPr>
              <w:spacing w:line="288" w:lineRule="auto"/>
              <w:rPr>
                <w:rFonts w:ascii="Lato" w:eastAsia="Lato" w:hAnsi="Lato" w:cs="Lato"/>
                <w:i w:val="0"/>
                <w:sz w:val="22"/>
              </w:rPr>
            </w:pPr>
          </w:p>
        </w:tc>
      </w:tr>
      <w:tr>
        <w:tblPrEx>
          <w:tblW w:w="5000" w:type="pct"/>
        </w:tblPrEx>
        <w:tc>
          <w:tcPr>
            <w:shd w:val="clear" w:color="auto" w:fill="FFFFFF"/>
            <w:tcMar>
              <w:top w:w="120" w:type="dxa"/>
              <w:left w:w="120" w:type="dxa"/>
              <w:bottom w:w="120" w:type="dxa"/>
              <w:right w:w="120" w:type="dxa"/>
            </w:tcMar>
          </w:tcPr>
          <w:p>
            <w:pPr>
              <w:spacing w:line="288" w:lineRule="auto"/>
              <w:rPr>
                <w:rFonts w:ascii="Lato" w:eastAsia="Lato" w:hAnsi="Lato" w:cs="Lato"/>
                <w:i w:val="0"/>
                <w:sz w:val="22"/>
              </w:rPr>
            </w:pPr>
            <w:r>
              <w:rPr>
                <w:rFonts w:ascii="Lato" w:eastAsia="Lato" w:hAnsi="Lato" w:cs="Lato"/>
                <w:i w:val="0"/>
                <w:sz w:val="22"/>
              </w:rPr>
              <w:t>Full Name:</w:t>
            </w:r>
          </w:p>
          <w:p>
            <w:pPr>
              <w:spacing w:line="288" w:lineRule="auto"/>
              <w:rPr>
                <w:rFonts w:ascii="Lato" w:eastAsia="Lato" w:hAnsi="Lato" w:cs="Lato"/>
                <w:i w:val="0"/>
                <w:sz w:val="22"/>
              </w:rPr>
            </w:pPr>
            <w:r>
              <w:rPr>
                <w:rFonts w:ascii="Lato" w:eastAsia="Lato" w:hAnsi="Lato" w:cs="Lato"/>
                <w:i w:val="0"/>
                <w:sz w:val="22"/>
              </w:rPr>
              <w:t>Title:</w:t>
            </w:r>
          </w:p>
          <w:p>
            <w:pPr>
              <w:spacing w:line="288" w:lineRule="auto"/>
              <w:rPr>
                <w:rFonts w:ascii="Lato" w:eastAsia="Lato" w:hAnsi="Lato" w:cs="Lato"/>
                <w:i w:val="0"/>
                <w:sz w:val="22"/>
              </w:rPr>
            </w:pPr>
            <w:r>
              <w:rPr>
                <w:rFonts w:ascii="Lato" w:eastAsia="Lato" w:hAnsi="Lato" w:cs="Lato"/>
                <w:i w:val="0"/>
                <w:sz w:val="22"/>
              </w:rPr>
              <w:t>Date:</w:t>
            </w:r>
          </w:p>
          <w:p>
            <w:pPr>
              <w:spacing w:line="288" w:lineRule="auto"/>
              <w:rPr>
                <w:rFonts w:ascii="Lato" w:eastAsia="Lato" w:hAnsi="Lato" w:cs="Lato"/>
                <w:i w:val="0"/>
                <w:sz w:val="22"/>
              </w:rPr>
            </w:pPr>
            <w:r>
              <w:rPr>
                <w:rFonts w:ascii="Lato" w:eastAsia="Lato" w:hAnsi="Lato" w:cs="Lato"/>
                <w:i w:val="0"/>
                <w:sz w:val="22"/>
              </w:rPr>
              <w:t>Signature:</w:t>
            </w:r>
          </w:p>
          <w:p>
            <w:pPr>
              <w:spacing w:line="288" w:lineRule="auto"/>
              <w:rPr>
                <w:rFonts w:ascii="Lato" w:eastAsia="Lato" w:hAnsi="Lato" w:cs="Lato"/>
                <w:i w:val="0"/>
                <w:sz w:val="22"/>
              </w:rPr>
            </w:pPr>
          </w:p>
          <w:p>
            <w:pPr>
              <w:spacing w:line="288" w:lineRule="auto"/>
              <w:rPr>
                <w:rFonts w:ascii="Lato" w:eastAsia="Lato" w:hAnsi="Lato" w:cs="Lato"/>
                <w:i w:val="0"/>
                <w:sz w:val="22"/>
              </w:rPr>
            </w:pPr>
          </w:p>
          <w:p>
            <w:pPr>
              <w:spacing w:line="288" w:lineRule="auto"/>
              <w:rPr>
                <w:rFonts w:ascii="Lato" w:eastAsia="Lato" w:hAnsi="Lato" w:cs="Lato"/>
                <w:i w:val="0"/>
                <w:sz w:val="22"/>
              </w:rPr>
            </w:pPr>
          </w:p>
        </w:tc>
        <w:tc>
          <w:tcPr>
            <w:shd w:val="clear" w:color="auto" w:fill="FFFFFF"/>
            <w:tcMar>
              <w:top w:w="120" w:type="dxa"/>
              <w:left w:w="120" w:type="dxa"/>
              <w:bottom w:w="120" w:type="dxa"/>
              <w:right w:w="120" w:type="dxa"/>
            </w:tcMar>
          </w:tcPr>
          <w:p>
            <w:pPr>
              <w:spacing w:line="288" w:lineRule="auto"/>
              <w:rPr>
                <w:rFonts w:ascii="Lato" w:eastAsia="Lato" w:hAnsi="Lato" w:cs="Lato"/>
                <w:i w:val="0"/>
                <w:sz w:val="22"/>
              </w:rPr>
            </w:pPr>
            <w:r>
              <w:rPr>
                <w:rFonts w:ascii="Lato" w:eastAsia="Lato" w:hAnsi="Lato" w:cs="Lato"/>
                <w:i w:val="0"/>
                <w:sz w:val="22"/>
              </w:rPr>
              <w:t>Full Name:</w:t>
            </w:r>
          </w:p>
          <w:p>
            <w:pPr>
              <w:spacing w:line="288" w:lineRule="auto"/>
              <w:rPr>
                <w:rFonts w:ascii="Lato" w:eastAsia="Lato" w:hAnsi="Lato" w:cs="Lato"/>
                <w:i w:val="0"/>
                <w:sz w:val="22"/>
              </w:rPr>
            </w:pPr>
            <w:r>
              <w:rPr>
                <w:rFonts w:ascii="Lato" w:eastAsia="Lato" w:hAnsi="Lato" w:cs="Lato"/>
                <w:i w:val="0"/>
                <w:sz w:val="22"/>
              </w:rPr>
              <w:t>Title:</w:t>
            </w:r>
          </w:p>
          <w:p>
            <w:pPr>
              <w:spacing w:line="288" w:lineRule="auto"/>
              <w:rPr>
                <w:rFonts w:ascii="Lato" w:eastAsia="Lato" w:hAnsi="Lato" w:cs="Lato"/>
                <w:i w:val="0"/>
                <w:sz w:val="22"/>
              </w:rPr>
            </w:pPr>
            <w:r>
              <w:rPr>
                <w:rFonts w:ascii="Lato" w:eastAsia="Lato" w:hAnsi="Lato" w:cs="Lato"/>
                <w:i w:val="0"/>
                <w:sz w:val="22"/>
              </w:rPr>
              <w:t>Date:</w:t>
            </w:r>
          </w:p>
          <w:p>
            <w:pPr>
              <w:spacing w:line="288" w:lineRule="auto"/>
              <w:rPr>
                <w:rFonts w:ascii="Lato" w:eastAsia="Lato" w:hAnsi="Lato" w:cs="Lato"/>
                <w:i w:val="0"/>
                <w:sz w:val="22"/>
              </w:rPr>
            </w:pPr>
            <w:r>
              <w:rPr>
                <w:rFonts w:ascii="Lato" w:eastAsia="Lato" w:hAnsi="Lato" w:cs="Lato"/>
                <w:i w:val="0"/>
                <w:sz w:val="22"/>
              </w:rPr>
              <w:t>Signature:</w:t>
            </w:r>
          </w:p>
          <w:p>
            <w:pPr>
              <w:spacing w:line="288" w:lineRule="auto"/>
              <w:rPr>
                <w:rFonts w:ascii="Lato" w:eastAsia="Lato" w:hAnsi="Lato" w:cs="Lato"/>
                <w:i w:val="0"/>
                <w:sz w:val="22"/>
              </w:rPr>
            </w:pPr>
          </w:p>
          <w:p>
            <w:pPr>
              <w:spacing w:line="288" w:lineRule="auto"/>
              <w:rPr>
                <w:rFonts w:ascii="Lato" w:eastAsia="Lato" w:hAnsi="Lato" w:cs="Lato"/>
                <w:i w:val="0"/>
                <w:sz w:val="22"/>
              </w:rPr>
            </w:pPr>
          </w:p>
          <w:p>
            <w:pPr>
              <w:spacing w:line="288" w:lineRule="auto"/>
              <w:rPr>
                <w:rFonts w:ascii="Lato" w:eastAsia="Lato" w:hAnsi="Lato" w:cs="Lato"/>
                <w:i w:val="0"/>
                <w:sz w:val="22"/>
              </w:rPr>
            </w:pPr>
          </w:p>
        </w:tc>
      </w:tr>
    </w:tbl>
    <w:p>
      <w:pPr>
        <w:numPr>
          <w:ilvl w:val="0"/>
          <w:numId w:val="0"/>
        </w:numPr>
        <w:spacing w:line="288" w:lineRule="auto"/>
        <w:rPr>
          <w:rFonts w:ascii="Lato" w:eastAsia="Lato" w:hAnsi="Lato" w:cs="Lato"/>
          <w:i w:val="0"/>
          <w:sz w:val="22"/>
        </w:rPr>
      </w:pPr>
    </w:p>
    <w:p>
      <w:pPr>
        <w:spacing w:line="288" w:lineRule="auto"/>
        <w:rPr>
          <w:rFonts w:ascii="Lato" w:eastAsia="Lato" w:hAnsi="Lato" w:cs="Lato"/>
          <w:i w:val="0"/>
          <w:sz w:val="22"/>
        </w:rPr>
      </w:pPr>
    </w:p>
    <w:sectPr>
      <w:type w:val="nextPag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0000001"/>
    <w:multiLevelType w:val="multilevel"/>
    <w:tmpl w:val="00000001"/>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
    <w:nsid w:val="00000002"/>
    <w:multiLevelType w:val="multilevel"/>
    <w:tmpl w:val="0000000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nsid w:val="00000004"/>
    <w:multiLevelType w:val="multilevel"/>
    <w:tmpl w:val="00000004"/>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nsid w:val="00000005"/>
    <w:multiLevelType w:val="multilevel"/>
    <w:tmpl w:val="00000005"/>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nsid w:val="00000006"/>
    <w:multiLevelType w:val="multilevel"/>
    <w:tmpl w:val="00000006"/>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nsid w:val="00000007"/>
    <w:multiLevelType w:val="multilevel"/>
    <w:tmpl w:val="00000007"/>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nsid w:val="00000008"/>
    <w:multiLevelType w:val="multilevel"/>
    <w:tmpl w:val="00000008"/>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nsid w:val="00000009"/>
    <w:multiLevelType w:val="multilevel"/>
    <w:tmpl w:val="00000009"/>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nsid w:val="0000000A"/>
    <w:multiLevelType w:val="multilevel"/>
    <w:tmpl w:val="0000000A"/>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
    <w:nsid w:val="0000000B"/>
    <w:multiLevelType w:val="multilevel"/>
    <w:tmpl w:val="0000000B"/>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
    <w:nsid w:val="0000000C"/>
    <w:multiLevelType w:val="multilevel"/>
    <w:tmpl w:val="0000000C"/>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
    <w:nsid w:val="0000000D"/>
    <w:multiLevelType w:val="multilevel"/>
    <w:tmpl w:val="0000000D"/>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
    <w:nsid w:val="0000000E"/>
    <w:multiLevelType w:val="multilevel"/>
    <w:tmpl w:val="0000000E"/>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
    <w:nsid w:val="0000000F"/>
    <w:multiLevelType w:val="multilevel"/>
    <w:tmpl w:val="0000000F"/>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
    <w:nsid w:val="00000010"/>
    <w:multiLevelType w:val="multilevel"/>
    <w:tmpl w:val="00000010"/>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
    <w:nsid w:val="00000011"/>
    <w:multiLevelType w:val="multilevel"/>
    <w:tmpl w:val="00000011"/>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
    <w:nsid w:val="00000012"/>
    <w:multiLevelType w:val="multilevel"/>
    <w:tmpl w:val="0000001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
    <w:nsid w:val="00000013"/>
    <w:multiLevelType w:val="multilevel"/>
    <w:tmpl w:val="00000013"/>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
    <w:nsid w:val="00000014"/>
    <w:multiLevelType w:val="multilevel"/>
    <w:tmpl w:val="00000014"/>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
    <w:nsid w:val="00000015"/>
    <w:multiLevelType w:val="multilevel"/>
    <w:tmpl w:val="00000015"/>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
    <w:nsid w:val="00000016"/>
    <w:multiLevelType w:val="multilevel"/>
    <w:tmpl w:val="00000016"/>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
    <w:nsid w:val="00000017"/>
    <w:multiLevelType w:val="multilevel"/>
    <w:tmpl w:val="00000017"/>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
    <w:nsid w:val="00000018"/>
    <w:multiLevelType w:val="multilevel"/>
    <w:tmpl w:val="00000018"/>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
    <w:nsid w:val="00000019"/>
    <w:multiLevelType w:val="multilevel"/>
    <w:tmpl w:val="00000019"/>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5">
    <w:nsid w:val="0000001A"/>
    <w:multiLevelType w:val="multilevel"/>
    <w:tmpl w:val="0000001A"/>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6">
    <w:nsid w:val="0000001B"/>
    <w:multiLevelType w:val="multilevel"/>
    <w:tmpl w:val="0000001B"/>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7">
    <w:nsid w:val="0000001C"/>
    <w:multiLevelType w:val="multilevel"/>
    <w:tmpl w:val="0000001C"/>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8">
    <w:nsid w:val="0000001D"/>
    <w:multiLevelType w:val="multilevel"/>
    <w:tmpl w:val="0000001D"/>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9">
    <w:nsid w:val="0000001E"/>
    <w:multiLevelType w:val="multilevel"/>
    <w:tmpl w:val="0000001E"/>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0">
    <w:nsid w:val="0000001F"/>
    <w:multiLevelType w:val="multilevel"/>
    <w:tmpl w:val="0000001F"/>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1">
    <w:nsid w:val="00000020"/>
    <w:multiLevelType w:val="multilevel"/>
    <w:tmpl w:val="00000020"/>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2">
    <w:nsid w:val="00000021"/>
    <w:multiLevelType w:val="multilevel"/>
    <w:tmpl w:val="00000021"/>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3">
    <w:nsid w:val="00000022"/>
    <w:multiLevelType w:val="multilevel"/>
    <w:tmpl w:val="0000002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4">
    <w:nsid w:val="00000023"/>
    <w:multiLevelType w:val="multilevel"/>
    <w:tmpl w:val="00000023"/>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5">
    <w:nsid w:val="00000024"/>
    <w:multiLevelType w:val="multilevel"/>
    <w:tmpl w:val="00000024"/>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6">
    <w:nsid w:val="00000025"/>
    <w:multiLevelType w:val="multilevel"/>
    <w:tmpl w:val="00000025"/>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7">
    <w:nsid w:val="00000026"/>
    <w:multiLevelType w:val="multilevel"/>
    <w:tmpl w:val="00000026"/>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8">
    <w:nsid w:val="00000027"/>
    <w:multiLevelType w:val="multilevel"/>
    <w:tmpl w:val="00000027"/>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9">
    <w:nsid w:val="00000028"/>
    <w:multiLevelType w:val="multilevel"/>
    <w:tmpl w:val="00000028"/>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0">
    <w:nsid w:val="00000029"/>
    <w:multiLevelType w:val="multilevel"/>
    <w:tmpl w:val="00000029"/>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1">
    <w:nsid w:val="0000002A"/>
    <w:multiLevelType w:val="multilevel"/>
    <w:tmpl w:val="0000002A"/>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2">
    <w:nsid w:val="0000002B"/>
    <w:multiLevelType w:val="multilevel"/>
    <w:tmpl w:val="0000002B"/>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3">
    <w:nsid w:val="0000002C"/>
    <w:multiLevelType w:val="multilevel"/>
    <w:tmpl w:val="0000002C"/>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4">
    <w:nsid w:val="0000002D"/>
    <w:multiLevelType w:val="multilevel"/>
    <w:tmpl w:val="0000002D"/>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5">
    <w:nsid w:val="0000002E"/>
    <w:multiLevelType w:val="multilevel"/>
    <w:tmpl w:val="0000002E"/>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6">
    <w:nsid w:val="0000002F"/>
    <w:multiLevelType w:val="multilevel"/>
    <w:tmpl w:val="0000002F"/>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7">
    <w:nsid w:val="00000030"/>
    <w:multiLevelType w:val="multilevel"/>
    <w:tmpl w:val="00000030"/>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8">
    <w:nsid w:val="00000031"/>
    <w:multiLevelType w:val="multilevel"/>
    <w:tmpl w:val="00000031"/>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9">
    <w:nsid w:val="00000032"/>
    <w:multiLevelType w:val="multilevel"/>
    <w:tmpl w:val="0000003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0">
    <w:nsid w:val="00000033"/>
    <w:multiLevelType w:val="multilevel"/>
    <w:tmpl w:val="00000033"/>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1">
    <w:nsid w:val="00000034"/>
    <w:multiLevelType w:val="multilevel"/>
    <w:tmpl w:val="00000034"/>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2">
    <w:nsid w:val="00000035"/>
    <w:multiLevelType w:val="multilevel"/>
    <w:tmpl w:val="00000035"/>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3">
    <w:nsid w:val="00000036"/>
    <w:multiLevelType w:val="multilevel"/>
    <w:tmpl w:val="00000036"/>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4">
    <w:nsid w:val="00000037"/>
    <w:multiLevelType w:val="multilevel"/>
    <w:tmpl w:val="00000037"/>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 w:numId="44">
    <w:abstractNumId w:val="43"/>
  </w:num>
  <w:num w:numId="45">
    <w:abstractNumId w:val="44"/>
  </w:num>
  <w:num w:numId="46">
    <w:abstractNumId w:val="45"/>
  </w:num>
  <w:num w:numId="47">
    <w:abstractNumId w:val="46"/>
  </w:num>
  <w:num w:numId="48">
    <w:abstractNumId w:val="47"/>
  </w:num>
  <w:num w:numId="49">
    <w:abstractNumId w:val="48"/>
  </w:num>
  <w:num w:numId="50">
    <w:abstractNumId w:val="49"/>
  </w:num>
  <w:num w:numId="51">
    <w:abstractNumId w:val="50"/>
  </w:num>
  <w:num w:numId="52">
    <w:abstractNumId w:val="51"/>
  </w:num>
  <w:num w:numId="53">
    <w:abstractNumId w:val="52"/>
  </w:num>
  <w:num w:numId="54">
    <w:abstractNumId w:val="53"/>
  </w:num>
  <w:num w:numId="55">
    <w:abstractNumId w:val="5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stylePaneFormatFilter w:val="3F01" w:allStyles="1" w:alternateStyleNames="0" w:clearFormatting="1" w:customStyles="0" w:directFormattingOnNumbering="1" w:directFormattingOnParagraphs="1" w:directFormattingOnRuns="1" w:directFormattingOnTables="1" w:headingStyles="0" w:latentStyles="0" w:numberingStyles="0" w:stylesInUse="0" w:tableStyles="0" w:top3HeadingStyles="1" w:visibleStyles="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link w:val="Heading1Char"/>
    <w:uiPriority w:val="9"/>
    <w:qFormat/>
    <w:rsid w:val="00506D7A"/>
    <w:pPr>
      <w:keepNext/>
      <w:keepLines/>
      <w:spacing w:before="240" w:after="0"/>
      <w:outlineLvl w:val="0"/>
    </w:pPr>
    <w:rPr>
      <w:rFonts w:ascii="Calibri Light" w:eastAsia="Times New Roman" w:hAnsi="Calibri Light" w:cs="Times New Roman"/>
      <w:color w:val="2F5496" w:themeShade="BF"/>
      <w:sz w:val="32"/>
      <w:szCs w:val="32"/>
    </w:rPr>
  </w:style>
  <w:style w:type="paragraph" w:styleId="Heading2">
    <w:name w:val="heading 2"/>
    <w:basedOn w:val="Normal"/>
    <w:next w:val="Normal"/>
    <w:link w:val="Heading2Char"/>
    <w:uiPriority w:val="9"/>
    <w:qFormat/>
    <w:rsid w:val="00506D7A"/>
    <w:pPr>
      <w:keepNext/>
      <w:keepLines/>
      <w:spacing w:before="40" w:after="0"/>
      <w:outlineLvl w:val="1"/>
    </w:pPr>
    <w:rPr>
      <w:rFonts w:ascii="Calibri Light" w:eastAsia="Times New Roman" w:hAnsi="Calibri Light" w:cs="Times New Roman"/>
      <w:color w:val="2F5496" w:themeShade="BF"/>
      <w:sz w:val="26"/>
      <w:szCs w:val="26"/>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default">
    <w:name w:val="default"/>
    <w:rPr>
      <w:sz w:val="28"/>
    </w:rPr>
  </w:style>
  <w:style w:type="character" w:customStyle="1" w:styleId="strong">
    <w:name w:val="strong"/>
    <w:rPr>
      <w:b/>
    </w:rPr>
  </w:style>
  <w:style w:type="paragraph" w:customStyle="1" w:styleId="L1">
    <w:name w:val="L1"/>
    <w:pPr>
      <w:spacing w:line="360" w:lineRule="auto"/>
    </w:pPr>
    <w:rPr>
      <w:sz w:val="32"/>
    </w:rPr>
  </w:style>
  <w:style w:type="paragraph" w:customStyle="1" w:styleId="L2">
    <w:name w:val="L2"/>
    <w:pPr>
      <w:spacing w:line="320" w:lineRule="auto"/>
    </w:pPr>
    <w:rPr>
      <w:sz w:val="28"/>
    </w:rPr>
  </w:style>
  <w:style w:type="paragraph" w:customStyle="1" w:styleId="L3">
    <w:name w:val="L3"/>
    <w:pPr>
      <w:spacing w:line="280" w:lineRule="auto"/>
    </w:pPr>
    <w:rPr>
      <w:sz w:val="26"/>
    </w:rPr>
  </w:style>
  <w:style w:type="character" w:customStyle="1" w:styleId="PlaceholderText">
    <w:name w:val="Placeholder Text"/>
    <w:basedOn w:val="DefaultParagraphFont"/>
    <w:uiPriority w:val="99"/>
    <w:semiHidden/>
    <w:rPr>
      <w:color w:val="808080"/>
    </w:rPr>
  </w:style>
  <w:style w:type="character" w:customStyle="1" w:styleId="Heading1Char">
    <w:name w:val="Heading 1 Char"/>
    <w:basedOn w:val="DefaultParagraphFont"/>
    <w:link w:val="Heading1"/>
    <w:uiPriority w:val="9"/>
    <w:rsid w:val="00506D7A"/>
    <w:rPr>
      <w:rFonts w:ascii="Calibri Light" w:eastAsia="Times New Roman" w:hAnsi="Calibri Light" w:cs="Times New Roman"/>
      <w:color w:val="2F5496" w:themeShade="BF"/>
      <w:sz w:val="32"/>
      <w:szCs w:val="32"/>
    </w:rPr>
  </w:style>
  <w:style w:type="character" w:customStyle="1" w:styleId="Heading2Char">
    <w:name w:val="Heading 2 Char"/>
    <w:basedOn w:val="DefaultParagraphFont"/>
    <w:link w:val="Heading2"/>
    <w:uiPriority w:val="9"/>
    <w:rsid w:val="00506D7A"/>
    <w:rPr>
      <w:rFonts w:ascii="Calibri Light" w:eastAsia="Times New Roman" w:hAnsi="Calibri Light" w:cs="Times New Roman"/>
      <w:color w:val="2F5496" w:themeShade="BF"/>
      <w:sz w:val="26"/>
      <w:szCs w:val="26"/>
    </w:rPr>
  </w:style>
  <w:style w:type="table" w:customStyle="1" w:styleId="MyTableStyle1bqwosyNhOt">
    <w:name w:val="MyTableStyle1bqwosyNhOt"/>
    <w:tblPr/>
    <w:tcPr>
      <w:shd w:val="clear" w:color="auto" w:fill="FFFFFF"/>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glossaryDocument" Target="glossary/document.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styles" Target="styles.xml" /></Relationships>
</file>

<file path=word/glossary/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docParts>
    <w:docPart>
      <w:docPartPr>
        <w:name w:val="#PARTY A NAME#"/>
        <w:category>
          <w:name w:val="General"/>
          <w:gallery w:val="placeholder"/>
        </w:category>
        <w:types>
          <w:type w:val="bbPlcHdr"/>
        </w:types>
        <w:behaviors>
          <w:behavior w:val="content"/>
        </w:behaviors>
        <w:guid w:val="{1C34A116-12FD-4A8F-B081-CD4613FFE115}"/>
      </w:docPartPr>
      <w:docPartBody>
        <w:p>
          <w:r>
            <w:rPr>
              <w:rStyle w:val="PlaceholderText"/>
            </w:rPr>
            <w:t>#PARTY A NAME#</w:t>
          </w:r>
        </w:p>
      </w:docPartBody>
    </w:docPart>
    <w:docPart>
      <w:docPartPr>
        <w:name w:val="#PARTY A JURISDICTION#"/>
        <w:category>
          <w:name w:val="General"/>
          <w:gallery w:val="placeholder"/>
        </w:category>
        <w:types>
          <w:type w:val="bbPlcHdr"/>
        </w:types>
        <w:behaviors>
          <w:behavior w:val="content"/>
        </w:behaviors>
        <w:guid w:val="{1C34A116-12FD-4A8F-B081-CD4613FFE115}"/>
      </w:docPartPr>
      <w:docPartBody>
        <w:p>
          <w:r>
            <w:rPr>
              <w:rStyle w:val="PlaceholderText"/>
            </w:rPr>
            <w:t>#PARTY A JURISDICTION#</w:t>
          </w:r>
        </w:p>
      </w:docPartBody>
    </w:docPart>
    <w:docPart>
      <w:docPartPr>
        <w:name w:val="#PARTY A ADDRESS#"/>
        <w:category>
          <w:name w:val="General"/>
          <w:gallery w:val="placeholder"/>
        </w:category>
        <w:types>
          <w:type w:val="bbPlcHdr"/>
        </w:types>
        <w:behaviors>
          <w:behavior w:val="content"/>
        </w:behaviors>
        <w:guid w:val="{1C34A116-12FD-4A8F-B081-CD4613FFE115}"/>
      </w:docPartPr>
      <w:docPartBody>
        <w:p>
          <w:r>
            <w:rPr>
              <w:rStyle w:val="PlaceholderText"/>
            </w:rPr>
            <w:t>#PARTY A ADDRESS#</w:t>
          </w:r>
        </w:p>
      </w:docPartBody>
    </w:docPart>
    <w:docPart>
      <w:docPartPr>
        <w:name w:val="#PARTY A#"/>
        <w:category>
          <w:name w:val="General"/>
          <w:gallery w:val="placeholder"/>
        </w:category>
        <w:types>
          <w:type w:val="bbPlcHdr"/>
        </w:types>
        <w:behaviors>
          <w:behavior w:val="content"/>
        </w:behaviors>
        <w:guid w:val="{1C34A116-12FD-4A8F-B081-CD4613FFE115}"/>
      </w:docPartPr>
      <w:docPartBody>
        <w:p>
          <w:r>
            <w:rPr>
              <w:rStyle w:val="PlaceholderText"/>
            </w:rPr>
            <w:t>#PARTY A#</w:t>
          </w:r>
        </w:p>
      </w:docPartBody>
    </w:docPart>
    <w:docPart>
      <w:docPartPr>
        <w:name w:val="#PARTY B NAME#"/>
        <w:category>
          <w:name w:val="General"/>
          <w:gallery w:val="placeholder"/>
        </w:category>
        <w:types>
          <w:type w:val="bbPlcHdr"/>
        </w:types>
        <w:behaviors>
          <w:behavior w:val="content"/>
        </w:behaviors>
        <w:guid w:val="{1C34A116-12FD-4A8F-B081-CD4613FFE115}"/>
      </w:docPartPr>
      <w:docPartBody>
        <w:p>
          <w:r>
            <w:rPr>
              <w:rStyle w:val="PlaceholderText"/>
            </w:rPr>
            <w:t>#PARTY B NAME#</w:t>
          </w:r>
        </w:p>
      </w:docPartBody>
    </w:docPart>
    <w:docPart>
      <w:docPartPr>
        <w:name w:val="#PARTY B JURISDICTION#"/>
        <w:category>
          <w:name w:val="General"/>
          <w:gallery w:val="placeholder"/>
        </w:category>
        <w:types>
          <w:type w:val="bbPlcHdr"/>
        </w:types>
        <w:behaviors>
          <w:behavior w:val="content"/>
        </w:behaviors>
        <w:guid w:val="{1C34A116-12FD-4A8F-B081-CD4613FFE115}"/>
      </w:docPartPr>
      <w:docPartBody>
        <w:p>
          <w:r>
            <w:rPr>
              <w:rStyle w:val="PlaceholderText"/>
            </w:rPr>
            <w:t>#PARTY B JURISDICTION#</w:t>
          </w:r>
        </w:p>
      </w:docPartBody>
    </w:docPart>
    <w:docPart>
      <w:docPartPr>
        <w:name w:val="#PARTY B ADDRESS#"/>
        <w:category>
          <w:name w:val="General"/>
          <w:gallery w:val="placeholder"/>
        </w:category>
        <w:types>
          <w:type w:val="bbPlcHdr"/>
        </w:types>
        <w:behaviors>
          <w:behavior w:val="content"/>
        </w:behaviors>
        <w:guid w:val="{1C34A116-12FD-4A8F-B081-CD4613FFE115}"/>
      </w:docPartPr>
      <w:docPartBody>
        <w:p>
          <w:r>
            <w:rPr>
              <w:rStyle w:val="PlaceholderText"/>
            </w:rPr>
            <w:t>#PARTY B ADDRESS#</w:t>
          </w:r>
        </w:p>
      </w:docPartBody>
    </w:docPart>
    <w:docPart>
      <w:docPartPr>
        <w:name w:val="#PARTY B#"/>
        <w:category>
          <w:name w:val="General"/>
          <w:gallery w:val="placeholder"/>
        </w:category>
        <w:types>
          <w:type w:val="bbPlcHdr"/>
        </w:types>
        <w:behaviors>
          <w:behavior w:val="content"/>
        </w:behaviors>
        <w:guid w:val="{1C34A116-12FD-4A8F-B081-CD4613FFE115}"/>
      </w:docPartPr>
      <w:docPartBody>
        <w:p>
          <w:r>
            <w:rPr>
              <w:rStyle w:val="PlaceholderText"/>
            </w:rPr>
            <w:t>#PARTY B#</w:t>
          </w:r>
        </w:p>
      </w:docPartBody>
    </w:docPart>
    <w:docPart>
      <w:docPartPr>
        <w:name w:val="#PARTY A#"/>
        <w:category>
          <w:name w:val="General"/>
          <w:gallery w:val="placeholder"/>
        </w:category>
        <w:types>
          <w:type w:val="bbPlcHdr"/>
        </w:types>
        <w:behaviors>
          <w:behavior w:val="content"/>
        </w:behaviors>
        <w:guid w:val="{1C34A116-12FD-4A8F-B081-CD4613FFE115}"/>
      </w:docPartPr>
      <w:docPartBody>
        <w:p>
          <w:r>
            <w:rPr>
              <w:rStyle w:val="PlaceholderText"/>
            </w:rPr>
            <w:t>#PARTY A#</w:t>
          </w:r>
        </w:p>
      </w:docPartBody>
    </w:docPart>
    <w:docPart>
      <w:docPartPr>
        <w:name w:val="#PARTY B#"/>
        <w:category>
          <w:name w:val="General"/>
          <w:gallery w:val="placeholder"/>
        </w:category>
        <w:types>
          <w:type w:val="bbPlcHdr"/>
        </w:types>
        <w:behaviors>
          <w:behavior w:val="content"/>
        </w:behaviors>
        <w:guid w:val="{1C34A116-12FD-4A8F-B081-CD4613FFE115}"/>
      </w:docPartPr>
      <w:docPartBody>
        <w:p>
          <w:r>
            <w:rPr>
              <w:rStyle w:val="PlaceholderText"/>
            </w:rPr>
            <w:t>#PARTY B#</w:t>
          </w:r>
        </w:p>
      </w:docPartBody>
    </w:docPart>
    <w:docPart>
      <w:docPartPr>
        <w:name w:val="#DELIVERABLES#"/>
        <w:category>
          <w:name w:val="General"/>
          <w:gallery w:val="placeholder"/>
        </w:category>
        <w:types>
          <w:type w:val="bbPlcHdr"/>
        </w:types>
        <w:behaviors>
          <w:behavior w:val="content"/>
        </w:behaviors>
        <w:guid w:val="{1C34A116-12FD-4A8F-B081-CD4613FFE115}"/>
      </w:docPartPr>
      <w:docPartBody>
        <w:p>
          <w:r>
            <w:rPr>
              <w:rStyle w:val="PlaceholderText"/>
            </w:rPr>
            <w:t>#DELIVERABLES#</w:t>
          </w:r>
        </w:p>
      </w:docPartBody>
    </w:docPart>
    <w:docPart>
      <w:docPartPr>
        <w:name w:val="#DELIVERABLES#"/>
        <w:category>
          <w:name w:val="General"/>
          <w:gallery w:val="placeholder"/>
        </w:category>
        <w:types>
          <w:type w:val="bbPlcHdr"/>
        </w:types>
        <w:behaviors>
          <w:behavior w:val="content"/>
        </w:behaviors>
        <w:guid w:val="{1C34A116-12FD-4A8F-B081-CD4613FFE115}"/>
      </w:docPartPr>
      <w:docPartBody>
        <w:p>
          <w:r>
            <w:rPr>
              <w:rStyle w:val="PlaceholderText"/>
            </w:rPr>
            <w:t>#DELIVERABLES#</w:t>
          </w:r>
        </w:p>
      </w:docPartBody>
    </w:docPart>
    <w:docPart>
      <w:docPartPr>
        <w:name w:val="#DELIVERABLES#"/>
        <w:category>
          <w:name w:val="General"/>
          <w:gallery w:val="placeholder"/>
        </w:category>
        <w:types>
          <w:type w:val="bbPlcHdr"/>
        </w:types>
        <w:behaviors>
          <w:behavior w:val="content"/>
        </w:behaviors>
        <w:guid w:val="{1C34A116-12FD-4A8F-B081-CD4613FFE115}"/>
      </w:docPartPr>
      <w:docPartBody>
        <w:p>
          <w:r>
            <w:rPr>
              <w:rStyle w:val="PlaceholderText"/>
            </w:rPr>
            <w:t>#DELIVERABLES#</w:t>
          </w:r>
        </w:p>
      </w:docPartBody>
    </w:docPart>
    <w:docPart>
      <w:docPartPr>
        <w:name w:val="#PARTY A#"/>
        <w:category>
          <w:name w:val="General"/>
          <w:gallery w:val="placeholder"/>
        </w:category>
        <w:types>
          <w:type w:val="bbPlcHdr"/>
        </w:types>
        <w:behaviors>
          <w:behavior w:val="content"/>
        </w:behaviors>
        <w:guid w:val="{1C34A116-12FD-4A8F-B081-CD4613FFE115}"/>
      </w:docPartPr>
      <w:docPartBody>
        <w:p>
          <w:r>
            <w:rPr>
              <w:rStyle w:val="PlaceholderText"/>
            </w:rPr>
            <w:t>#PARTY A#</w:t>
          </w:r>
        </w:p>
      </w:docPartBody>
    </w:docPart>
    <w:docPart>
      <w:docPartPr>
        <w:name w:val="#DELIVERABLES#"/>
        <w:category>
          <w:name w:val="General"/>
          <w:gallery w:val="placeholder"/>
        </w:category>
        <w:types>
          <w:type w:val="bbPlcHdr"/>
        </w:types>
        <w:behaviors>
          <w:behavior w:val="content"/>
        </w:behaviors>
        <w:guid w:val="{1C34A116-12FD-4A8F-B081-CD4613FFE115}"/>
      </w:docPartPr>
      <w:docPartBody>
        <w:p>
          <w:r>
            <w:rPr>
              <w:rStyle w:val="PlaceholderText"/>
            </w:rPr>
            <w:t>#DELIVERABLES#</w:t>
          </w:r>
        </w:p>
      </w:docPartBody>
    </w:docPart>
    <w:docPart>
      <w:docPartPr>
        <w:name w:val="#PARTY A#"/>
        <w:category>
          <w:name w:val="General"/>
          <w:gallery w:val="placeholder"/>
        </w:category>
        <w:types>
          <w:type w:val="bbPlcHdr"/>
        </w:types>
        <w:behaviors>
          <w:behavior w:val="content"/>
        </w:behaviors>
        <w:guid w:val="{1C34A116-12FD-4A8F-B081-CD4613FFE115}"/>
      </w:docPartPr>
      <w:docPartBody>
        <w:p>
          <w:r>
            <w:rPr>
              <w:rStyle w:val="PlaceholderText"/>
            </w:rPr>
            <w:t>#PARTY A#</w:t>
          </w:r>
        </w:p>
      </w:docPartBody>
    </w:docPart>
    <w:docPart>
      <w:docPartPr>
        <w:name w:val="#DELIVERABLES#"/>
        <w:category>
          <w:name w:val="General"/>
          <w:gallery w:val="placeholder"/>
        </w:category>
        <w:types>
          <w:type w:val="bbPlcHdr"/>
        </w:types>
        <w:behaviors>
          <w:behavior w:val="content"/>
        </w:behaviors>
        <w:guid w:val="{1C34A116-12FD-4A8F-B081-CD4613FFE115}"/>
      </w:docPartPr>
      <w:docPartBody>
        <w:p>
          <w:r>
            <w:rPr>
              <w:rStyle w:val="PlaceholderText"/>
            </w:rPr>
            <w:t>#DELIVERABLES#</w:t>
          </w:r>
        </w:p>
      </w:docPartBody>
    </w:docPart>
    <w:docPart>
      <w:docPartPr>
        <w:name w:val="#DELIVERABLES#"/>
        <w:category>
          <w:name w:val="General"/>
          <w:gallery w:val="placeholder"/>
        </w:category>
        <w:types>
          <w:type w:val="bbPlcHdr"/>
        </w:types>
        <w:behaviors>
          <w:behavior w:val="content"/>
        </w:behaviors>
        <w:guid w:val="{1C34A116-12FD-4A8F-B081-CD4613FFE115}"/>
      </w:docPartPr>
      <w:docPartBody>
        <w:p>
          <w:r>
            <w:rPr>
              <w:rStyle w:val="PlaceholderText"/>
            </w:rPr>
            <w:t>#DELIVERABLES#</w:t>
          </w:r>
        </w:p>
      </w:docPartBody>
    </w:docPart>
    <w:docPart>
      <w:docPartPr>
        <w:name w:val="#DELIVERABLES#"/>
        <w:category>
          <w:name w:val="General"/>
          <w:gallery w:val="placeholder"/>
        </w:category>
        <w:types>
          <w:type w:val="bbPlcHdr"/>
        </w:types>
        <w:behaviors>
          <w:behavior w:val="content"/>
        </w:behaviors>
        <w:guid w:val="{1C34A116-12FD-4A8F-B081-CD4613FFE115}"/>
      </w:docPartPr>
      <w:docPartBody>
        <w:p>
          <w:r>
            <w:rPr>
              <w:rStyle w:val="PlaceholderText"/>
            </w:rPr>
            <w:t>#DELIVERABLES#</w:t>
          </w:r>
        </w:p>
      </w:docPartBody>
    </w:docPart>
    <w:docPart>
      <w:docPartPr>
        <w:name w:val="#DELIVERABLES#"/>
        <w:category>
          <w:name w:val="General"/>
          <w:gallery w:val="placeholder"/>
        </w:category>
        <w:types>
          <w:type w:val="bbPlcHdr"/>
        </w:types>
        <w:behaviors>
          <w:behavior w:val="content"/>
        </w:behaviors>
        <w:guid w:val="{1C34A116-12FD-4A8F-B081-CD4613FFE115}"/>
      </w:docPartPr>
      <w:docPartBody>
        <w:p>
          <w:r>
            <w:rPr>
              <w:rStyle w:val="PlaceholderText"/>
            </w:rPr>
            <w:t>#DELIVERABLES#</w:t>
          </w:r>
        </w:p>
      </w:docPartBody>
    </w:docPart>
    <w:docPart>
      <w:docPartPr>
        <w:name w:val="#DELIVERABLES#"/>
        <w:category>
          <w:name w:val="General"/>
          <w:gallery w:val="placeholder"/>
        </w:category>
        <w:types>
          <w:type w:val="bbPlcHdr"/>
        </w:types>
        <w:behaviors>
          <w:behavior w:val="content"/>
        </w:behaviors>
        <w:guid w:val="{1C34A116-12FD-4A8F-B081-CD4613FFE115}"/>
      </w:docPartPr>
      <w:docPartBody>
        <w:p>
          <w:r>
            <w:rPr>
              <w:rStyle w:val="PlaceholderText"/>
            </w:rPr>
            <w:t>#DELIVERABLES#</w:t>
          </w:r>
        </w:p>
      </w:docPartBody>
    </w:docPart>
    <w:docPart>
      <w:docPartPr>
        <w:name w:val="#DELIVERABLES#"/>
        <w:category>
          <w:name w:val="General"/>
          <w:gallery w:val="placeholder"/>
        </w:category>
        <w:types>
          <w:type w:val="bbPlcHdr"/>
        </w:types>
        <w:behaviors>
          <w:behavior w:val="content"/>
        </w:behaviors>
        <w:guid w:val="{1C34A116-12FD-4A8F-B081-CD4613FFE115}"/>
      </w:docPartPr>
      <w:docPartBody>
        <w:p>
          <w:r>
            <w:rPr>
              <w:rStyle w:val="PlaceholderText"/>
            </w:rPr>
            <w:t>#DELIVERABLES#</w:t>
          </w:r>
        </w:p>
      </w:docPartBody>
    </w:docPart>
    <w:docPart>
      <w:docPartPr>
        <w:name w:val="#DELIVERABLES#"/>
        <w:category>
          <w:name w:val="General"/>
          <w:gallery w:val="placeholder"/>
        </w:category>
        <w:types>
          <w:type w:val="bbPlcHdr"/>
        </w:types>
        <w:behaviors>
          <w:behavior w:val="content"/>
        </w:behaviors>
        <w:guid w:val="{1C34A116-12FD-4A8F-B081-CD4613FFE115}"/>
      </w:docPartPr>
      <w:docPartBody>
        <w:p>
          <w:r>
            <w:rPr>
              <w:rStyle w:val="PlaceholderText"/>
            </w:rPr>
            <w:t>#DELIVERABLES#</w:t>
          </w:r>
        </w:p>
      </w:docPartBody>
    </w:docPart>
    <w:docPart>
      <w:docPartPr>
        <w:name w:val="#PARTY B#"/>
        <w:category>
          <w:name w:val="General"/>
          <w:gallery w:val="placeholder"/>
        </w:category>
        <w:types>
          <w:type w:val="bbPlcHdr"/>
        </w:types>
        <w:behaviors>
          <w:behavior w:val="content"/>
        </w:behaviors>
        <w:guid w:val="{1C34A116-12FD-4A8F-B081-CD4613FFE115}"/>
      </w:docPartPr>
      <w:docPartBody>
        <w:p>
          <w:r>
            <w:rPr>
              <w:rStyle w:val="PlaceholderText"/>
            </w:rPr>
            <w:t>#PARTY B#</w:t>
          </w:r>
        </w:p>
      </w:docPartBody>
    </w:docPart>
    <w:docPart>
      <w:docPartPr>
        <w:name w:val="#PARTY A#"/>
        <w:category>
          <w:name w:val="General"/>
          <w:gallery w:val="placeholder"/>
        </w:category>
        <w:types>
          <w:type w:val="bbPlcHdr"/>
        </w:types>
        <w:behaviors>
          <w:behavior w:val="content"/>
        </w:behaviors>
        <w:guid w:val="{1C34A116-12FD-4A8F-B081-CD4613FFE115}"/>
      </w:docPartPr>
      <w:docPartBody>
        <w:p>
          <w:r>
            <w:rPr>
              <w:rStyle w:val="PlaceholderText"/>
            </w:rPr>
            <w:t>#PARTY A#</w:t>
          </w:r>
        </w:p>
      </w:docPartBody>
    </w:docPart>
    <w:docPart>
      <w:docPartPr>
        <w:name w:val="#PARTY B#"/>
        <w:category>
          <w:name w:val="General"/>
          <w:gallery w:val="placeholder"/>
        </w:category>
        <w:types>
          <w:type w:val="bbPlcHdr"/>
        </w:types>
        <w:behaviors>
          <w:behavior w:val="content"/>
        </w:behaviors>
        <w:guid w:val="{1C34A116-12FD-4A8F-B081-CD4613FFE115}"/>
      </w:docPartPr>
      <w:docPartBody>
        <w:p>
          <w:r>
            <w:rPr>
              <w:rStyle w:val="PlaceholderText"/>
            </w:rPr>
            <w:t>#PARTY B#</w:t>
          </w:r>
        </w:p>
      </w:docPartBody>
    </w:docPart>
    <w:docPart>
      <w:docPartPr>
        <w:name w:val="#PARTY A#"/>
        <w:category>
          <w:name w:val="General"/>
          <w:gallery w:val="placeholder"/>
        </w:category>
        <w:types>
          <w:type w:val="bbPlcHdr"/>
        </w:types>
        <w:behaviors>
          <w:behavior w:val="content"/>
        </w:behaviors>
        <w:guid w:val="{1C34A116-12FD-4A8F-B081-CD4613FFE115}"/>
      </w:docPartPr>
      <w:docPartBody>
        <w:p>
          <w:r>
            <w:rPr>
              <w:rStyle w:val="PlaceholderText"/>
            </w:rPr>
            <w:t>#PARTY A#</w:t>
          </w:r>
        </w:p>
      </w:docPartBody>
    </w:docPart>
    <w:docPart>
      <w:docPartPr>
        <w:name w:val="#PARTY A#"/>
        <w:category>
          <w:name w:val="General"/>
          <w:gallery w:val="placeholder"/>
        </w:category>
        <w:types>
          <w:type w:val="bbPlcHdr"/>
        </w:types>
        <w:behaviors>
          <w:behavior w:val="content"/>
        </w:behaviors>
        <w:guid w:val="{1C34A116-12FD-4A8F-B081-CD4613FFE115}"/>
      </w:docPartPr>
      <w:docPartBody>
        <w:p>
          <w:r>
            <w:rPr>
              <w:rStyle w:val="PlaceholderText"/>
            </w:rPr>
            <w:t>#PARTY A#</w:t>
          </w:r>
        </w:p>
      </w:docPartBody>
    </w:docPart>
    <w:docPart>
      <w:docPartPr>
        <w:name w:val="#PARTY A#"/>
        <w:category>
          <w:name w:val="General"/>
          <w:gallery w:val="placeholder"/>
        </w:category>
        <w:types>
          <w:type w:val="bbPlcHdr"/>
        </w:types>
        <w:behaviors>
          <w:behavior w:val="content"/>
        </w:behaviors>
        <w:guid w:val="{1C34A116-12FD-4A8F-B081-CD4613FFE115}"/>
      </w:docPartPr>
      <w:docPartBody>
        <w:p>
          <w:r>
            <w:rPr>
              <w:rStyle w:val="PlaceholderText"/>
            </w:rPr>
            <w:t>#PARTY A#</w:t>
          </w:r>
        </w:p>
      </w:docPartBody>
    </w:docPart>
    <w:docPart>
      <w:docPartPr>
        <w:name w:val="#PARTY B#"/>
        <w:category>
          <w:name w:val="General"/>
          <w:gallery w:val="placeholder"/>
        </w:category>
        <w:types>
          <w:type w:val="bbPlcHdr"/>
        </w:types>
        <w:behaviors>
          <w:behavior w:val="content"/>
        </w:behaviors>
        <w:guid w:val="{1C34A116-12FD-4A8F-B081-CD4613FFE115}"/>
      </w:docPartPr>
      <w:docPartBody>
        <w:p>
          <w:r>
            <w:rPr>
              <w:rStyle w:val="PlaceholderText"/>
            </w:rPr>
            <w:t>#PARTY B#</w:t>
          </w:r>
        </w:p>
      </w:docPartBody>
    </w:docPart>
    <w:docPart>
      <w:docPartPr>
        <w:name w:val="#PARTY B#"/>
        <w:category>
          <w:name w:val="General"/>
          <w:gallery w:val="placeholder"/>
        </w:category>
        <w:types>
          <w:type w:val="bbPlcHdr"/>
        </w:types>
        <w:behaviors>
          <w:behavior w:val="content"/>
        </w:behaviors>
        <w:guid w:val="{1C34A116-12FD-4A8F-B081-CD4613FFE115}"/>
      </w:docPartPr>
      <w:docPartBody>
        <w:p>
          <w:r>
            <w:rPr>
              <w:rStyle w:val="PlaceholderText"/>
            </w:rPr>
            <w:t>#PARTY B#</w:t>
          </w:r>
        </w:p>
      </w:docPartBody>
    </w:docPart>
    <w:docPart>
      <w:docPartPr>
        <w:name w:val="#INSPECTION PERIOD#"/>
        <w:category>
          <w:name w:val="General"/>
          <w:gallery w:val="placeholder"/>
        </w:category>
        <w:types>
          <w:type w:val="bbPlcHdr"/>
        </w:types>
        <w:behaviors>
          <w:behavior w:val="content"/>
        </w:behaviors>
        <w:guid w:val="{1C34A116-12FD-4A8F-B081-CD4613FFE115}"/>
      </w:docPartPr>
      <w:docPartBody>
        <w:p>
          <w:r>
            <w:rPr>
              <w:rStyle w:val="PlaceholderText"/>
            </w:rPr>
            <w:t>#INSPECTION PERIOD#</w:t>
          </w:r>
        </w:p>
      </w:docPartBody>
    </w:docPart>
    <w:docPart>
      <w:docPartPr>
        <w:name w:val="#PARTY A#"/>
        <w:category>
          <w:name w:val="General"/>
          <w:gallery w:val="placeholder"/>
        </w:category>
        <w:types>
          <w:type w:val="bbPlcHdr"/>
        </w:types>
        <w:behaviors>
          <w:behavior w:val="content"/>
        </w:behaviors>
        <w:guid w:val="{1C34A116-12FD-4A8F-B081-CD4613FFE115}"/>
      </w:docPartPr>
      <w:docPartBody>
        <w:p>
          <w:r>
            <w:rPr>
              <w:rStyle w:val="PlaceholderText"/>
            </w:rPr>
            <w:t>#PARTY A#</w:t>
          </w:r>
        </w:p>
      </w:docPartBody>
    </w:docPart>
    <w:docPart>
      <w:docPartPr>
        <w:name w:val="#DELIVERABLES#"/>
        <w:category>
          <w:name w:val="General"/>
          <w:gallery w:val="placeholder"/>
        </w:category>
        <w:types>
          <w:type w:val="bbPlcHdr"/>
        </w:types>
        <w:behaviors>
          <w:behavior w:val="content"/>
        </w:behaviors>
        <w:guid w:val="{1C34A116-12FD-4A8F-B081-CD4613FFE115}"/>
      </w:docPartPr>
      <w:docPartBody>
        <w:p>
          <w:r>
            <w:rPr>
              <w:rStyle w:val="PlaceholderText"/>
            </w:rPr>
            <w:t>#DELIVERABLES#</w:t>
          </w:r>
        </w:p>
      </w:docPartBody>
    </w:docPart>
    <w:docPart>
      <w:docPartPr>
        <w:name w:val="#DELIVERABLES#"/>
        <w:category>
          <w:name w:val="General"/>
          <w:gallery w:val="placeholder"/>
        </w:category>
        <w:types>
          <w:type w:val="bbPlcHdr"/>
        </w:types>
        <w:behaviors>
          <w:behavior w:val="content"/>
        </w:behaviors>
        <w:guid w:val="{1C34A116-12FD-4A8F-B081-CD4613FFE115}"/>
      </w:docPartPr>
      <w:docPartBody>
        <w:p>
          <w:r>
            <w:rPr>
              <w:rStyle w:val="PlaceholderText"/>
            </w:rPr>
            <w:t>#DELIVERABLES#</w:t>
          </w:r>
        </w:p>
      </w:docPartBody>
    </w:docPart>
    <w:docPart>
      <w:docPartPr>
        <w:name w:val="#PARTY B#"/>
        <w:category>
          <w:name w:val="General"/>
          <w:gallery w:val="placeholder"/>
        </w:category>
        <w:types>
          <w:type w:val="bbPlcHdr"/>
        </w:types>
        <w:behaviors>
          <w:behavior w:val="content"/>
        </w:behaviors>
        <w:guid w:val="{1C34A116-12FD-4A8F-B081-CD4613FFE115}"/>
      </w:docPartPr>
      <w:docPartBody>
        <w:p>
          <w:r>
            <w:rPr>
              <w:rStyle w:val="PlaceholderText"/>
            </w:rPr>
            <w:t>#PARTY B#</w:t>
          </w:r>
        </w:p>
      </w:docPartBody>
    </w:docPart>
    <w:docPart>
      <w:docPartPr>
        <w:name w:val="#DELIVERABLES#"/>
        <w:category>
          <w:name w:val="General"/>
          <w:gallery w:val="placeholder"/>
        </w:category>
        <w:types>
          <w:type w:val="bbPlcHdr"/>
        </w:types>
        <w:behaviors>
          <w:behavior w:val="content"/>
        </w:behaviors>
        <w:guid w:val="{1C34A116-12FD-4A8F-B081-CD4613FFE115}"/>
      </w:docPartPr>
      <w:docPartBody>
        <w:p>
          <w:r>
            <w:rPr>
              <w:rStyle w:val="PlaceholderText"/>
            </w:rPr>
            <w:t>#DELIVERABLES#</w:t>
          </w:r>
        </w:p>
      </w:docPartBody>
    </w:docPart>
    <w:docPart>
      <w:docPartPr>
        <w:name w:val="#PARTY B#"/>
        <w:category>
          <w:name w:val="General"/>
          <w:gallery w:val="placeholder"/>
        </w:category>
        <w:types>
          <w:type w:val="bbPlcHdr"/>
        </w:types>
        <w:behaviors>
          <w:behavior w:val="content"/>
        </w:behaviors>
        <w:guid w:val="{1C34A116-12FD-4A8F-B081-CD4613FFE115}"/>
      </w:docPartPr>
      <w:docPartBody>
        <w:p>
          <w:r>
            <w:rPr>
              <w:rStyle w:val="PlaceholderText"/>
            </w:rPr>
            <w:t>#PARTY B#</w:t>
          </w:r>
        </w:p>
      </w:docPartBody>
    </w:docPart>
    <w:docPart>
      <w:docPartPr>
        <w:name w:val="#DELIVERABLES#"/>
        <w:category>
          <w:name w:val="General"/>
          <w:gallery w:val="placeholder"/>
        </w:category>
        <w:types>
          <w:type w:val="bbPlcHdr"/>
        </w:types>
        <w:behaviors>
          <w:behavior w:val="content"/>
        </w:behaviors>
        <w:guid w:val="{1C34A116-12FD-4A8F-B081-CD4613FFE115}"/>
      </w:docPartPr>
      <w:docPartBody>
        <w:p>
          <w:r>
            <w:rPr>
              <w:rStyle w:val="PlaceholderText"/>
            </w:rPr>
            <w:t>#DELIVERABLES#</w:t>
          </w:r>
        </w:p>
      </w:docPartBody>
    </w:docPart>
    <w:docPart>
      <w:docPartPr>
        <w:name w:val="#PARTY A#"/>
        <w:category>
          <w:name w:val="General"/>
          <w:gallery w:val="placeholder"/>
        </w:category>
        <w:types>
          <w:type w:val="bbPlcHdr"/>
        </w:types>
        <w:behaviors>
          <w:behavior w:val="content"/>
        </w:behaviors>
        <w:guid w:val="{1C34A116-12FD-4A8F-B081-CD4613FFE115}"/>
      </w:docPartPr>
      <w:docPartBody>
        <w:p>
          <w:r>
            <w:rPr>
              <w:rStyle w:val="PlaceholderText"/>
            </w:rPr>
            <w:t>#PARTY A#</w:t>
          </w:r>
        </w:p>
      </w:docPartBody>
    </w:docPart>
    <w:docPart>
      <w:docPartPr>
        <w:name w:val="#DELIVERABLES#"/>
        <w:category>
          <w:name w:val="General"/>
          <w:gallery w:val="placeholder"/>
        </w:category>
        <w:types>
          <w:type w:val="bbPlcHdr"/>
        </w:types>
        <w:behaviors>
          <w:behavior w:val="content"/>
        </w:behaviors>
        <w:guid w:val="{1C34A116-12FD-4A8F-B081-CD4613FFE115}"/>
      </w:docPartPr>
      <w:docPartBody>
        <w:p>
          <w:r>
            <w:rPr>
              <w:rStyle w:val="PlaceholderText"/>
            </w:rPr>
            <w:t>#DELIVERABLES#</w:t>
          </w:r>
        </w:p>
      </w:docPartBody>
    </w:docPart>
    <w:docPart>
      <w:docPartPr>
        <w:name w:val="#PARTY B#"/>
        <w:category>
          <w:name w:val="General"/>
          <w:gallery w:val="placeholder"/>
        </w:category>
        <w:types>
          <w:type w:val="bbPlcHdr"/>
        </w:types>
        <w:behaviors>
          <w:behavior w:val="content"/>
        </w:behaviors>
        <w:guid w:val="{1C34A116-12FD-4A8F-B081-CD4613FFE115}"/>
      </w:docPartPr>
      <w:docPartBody>
        <w:p>
          <w:r>
            <w:rPr>
              <w:rStyle w:val="PlaceholderText"/>
            </w:rPr>
            <w:t>#PARTY B#</w:t>
          </w:r>
        </w:p>
      </w:docPartBody>
    </w:docPart>
    <w:docPart>
      <w:docPartPr>
        <w:name w:val="#DELIVERABLES#"/>
        <w:category>
          <w:name w:val="General"/>
          <w:gallery w:val="placeholder"/>
        </w:category>
        <w:types>
          <w:type w:val="bbPlcHdr"/>
        </w:types>
        <w:behaviors>
          <w:behavior w:val="content"/>
        </w:behaviors>
        <w:guid w:val="{1C34A116-12FD-4A8F-B081-CD4613FFE115}"/>
      </w:docPartPr>
      <w:docPartBody>
        <w:p>
          <w:r>
            <w:rPr>
              <w:rStyle w:val="PlaceholderText"/>
            </w:rPr>
            <w:t>#DELIVERABLES#</w:t>
          </w:r>
        </w:p>
      </w:docPartBody>
    </w:docPart>
    <w:docPart>
      <w:docPartPr>
        <w:name w:val="#PARTY B#"/>
        <w:category>
          <w:name w:val="General"/>
          <w:gallery w:val="placeholder"/>
        </w:category>
        <w:types>
          <w:type w:val="bbPlcHdr"/>
        </w:types>
        <w:behaviors>
          <w:behavior w:val="content"/>
        </w:behaviors>
        <w:guid w:val="{1C34A116-12FD-4A8F-B081-CD4613FFE115}"/>
      </w:docPartPr>
      <w:docPartBody>
        <w:p>
          <w:r>
            <w:rPr>
              <w:rStyle w:val="PlaceholderText"/>
            </w:rPr>
            <w:t>#PARTY B#</w:t>
          </w:r>
        </w:p>
      </w:docPartBody>
    </w:docPart>
    <w:docPart>
      <w:docPartPr>
        <w:name w:val="#PARTY A#"/>
        <w:category>
          <w:name w:val="General"/>
          <w:gallery w:val="placeholder"/>
        </w:category>
        <w:types>
          <w:type w:val="bbPlcHdr"/>
        </w:types>
        <w:behaviors>
          <w:behavior w:val="content"/>
        </w:behaviors>
        <w:guid w:val="{1C34A116-12FD-4A8F-B081-CD4613FFE115}"/>
      </w:docPartPr>
      <w:docPartBody>
        <w:p>
          <w:r>
            <w:rPr>
              <w:rStyle w:val="PlaceholderText"/>
            </w:rPr>
            <w:t>#PARTY A#</w:t>
          </w:r>
        </w:p>
      </w:docPartBody>
    </w:docPart>
    <w:docPart>
      <w:docPartPr>
        <w:name w:val="#PARTY B#"/>
        <w:category>
          <w:name w:val="General"/>
          <w:gallery w:val="placeholder"/>
        </w:category>
        <w:types>
          <w:type w:val="bbPlcHdr"/>
        </w:types>
        <w:behaviors>
          <w:behavior w:val="content"/>
        </w:behaviors>
        <w:guid w:val="{1C34A116-12FD-4A8F-B081-CD4613FFE115}"/>
      </w:docPartPr>
      <w:docPartBody>
        <w:p>
          <w:r>
            <w:rPr>
              <w:rStyle w:val="PlaceholderText"/>
            </w:rPr>
            <w:t>#PARTY B#</w:t>
          </w:r>
        </w:p>
      </w:docPartBody>
    </w:docPart>
    <w:docPart>
      <w:docPartPr>
        <w:name w:val="#DELIVERABLES#"/>
        <w:category>
          <w:name w:val="General"/>
          <w:gallery w:val="placeholder"/>
        </w:category>
        <w:types>
          <w:type w:val="bbPlcHdr"/>
        </w:types>
        <w:behaviors>
          <w:behavior w:val="content"/>
        </w:behaviors>
        <w:guid w:val="{1C34A116-12FD-4A8F-B081-CD4613FFE115}"/>
      </w:docPartPr>
      <w:docPartBody>
        <w:p>
          <w:r>
            <w:rPr>
              <w:rStyle w:val="PlaceholderText"/>
            </w:rPr>
            <w:t>#DELIVERABLES#</w:t>
          </w:r>
        </w:p>
      </w:docPartBody>
    </w:docPart>
    <w:docPart>
      <w:docPartPr>
        <w:name w:val="#PARTY B#"/>
        <w:category>
          <w:name w:val="General"/>
          <w:gallery w:val="placeholder"/>
        </w:category>
        <w:types>
          <w:type w:val="bbPlcHdr"/>
        </w:types>
        <w:behaviors>
          <w:behavior w:val="content"/>
        </w:behaviors>
        <w:guid w:val="{1C34A116-12FD-4A8F-B081-CD4613FFE115}"/>
      </w:docPartPr>
      <w:docPartBody>
        <w:p>
          <w:r>
            <w:rPr>
              <w:rStyle w:val="PlaceholderText"/>
            </w:rPr>
            <w:t>#PARTY B#</w:t>
          </w:r>
        </w:p>
      </w:docPartBody>
    </w:docPart>
    <w:docPart>
      <w:docPartPr>
        <w:name w:val="#DELIVERABLES#"/>
        <w:category>
          <w:name w:val="General"/>
          <w:gallery w:val="placeholder"/>
        </w:category>
        <w:types>
          <w:type w:val="bbPlcHdr"/>
        </w:types>
        <w:behaviors>
          <w:behavior w:val="content"/>
        </w:behaviors>
        <w:guid w:val="{1C34A116-12FD-4A8F-B081-CD4613FFE115}"/>
      </w:docPartPr>
      <w:docPartBody>
        <w:p>
          <w:r>
            <w:rPr>
              <w:rStyle w:val="PlaceholderText"/>
            </w:rPr>
            <w:t>#DELIVERABLES#</w:t>
          </w:r>
        </w:p>
      </w:docPartBody>
    </w:docPart>
    <w:docPart>
      <w:docPartPr>
        <w:name w:val="#PARTY A#"/>
        <w:category>
          <w:name w:val="General"/>
          <w:gallery w:val="placeholder"/>
        </w:category>
        <w:types>
          <w:type w:val="bbPlcHdr"/>
        </w:types>
        <w:behaviors>
          <w:behavior w:val="content"/>
        </w:behaviors>
        <w:guid w:val="{1C34A116-12FD-4A8F-B081-CD4613FFE115}"/>
      </w:docPartPr>
      <w:docPartBody>
        <w:p>
          <w:r>
            <w:rPr>
              <w:rStyle w:val="PlaceholderText"/>
            </w:rPr>
            <w:t>#PARTY A#</w:t>
          </w:r>
        </w:p>
      </w:docPartBody>
    </w:docPart>
    <w:docPart>
      <w:docPartPr>
        <w:name w:val="#PARTY B#"/>
        <w:category>
          <w:name w:val="General"/>
          <w:gallery w:val="placeholder"/>
        </w:category>
        <w:types>
          <w:type w:val="bbPlcHdr"/>
        </w:types>
        <w:behaviors>
          <w:behavior w:val="content"/>
        </w:behaviors>
        <w:guid w:val="{1C34A116-12FD-4A8F-B081-CD4613FFE115}"/>
      </w:docPartPr>
      <w:docPartBody>
        <w:p>
          <w:r>
            <w:rPr>
              <w:rStyle w:val="PlaceholderText"/>
            </w:rPr>
            <w:t>#PARTY B#</w:t>
          </w:r>
        </w:p>
      </w:docPartBody>
    </w:docPart>
    <w:docPart>
      <w:docPartPr>
        <w:name w:val="#DELIVERABLES#"/>
        <w:category>
          <w:name w:val="General"/>
          <w:gallery w:val="placeholder"/>
        </w:category>
        <w:types>
          <w:type w:val="bbPlcHdr"/>
        </w:types>
        <w:behaviors>
          <w:behavior w:val="content"/>
        </w:behaviors>
        <w:guid w:val="{1C34A116-12FD-4A8F-B081-CD4613FFE115}"/>
      </w:docPartPr>
      <w:docPartBody>
        <w:p>
          <w:r>
            <w:rPr>
              <w:rStyle w:val="PlaceholderText"/>
            </w:rPr>
            <w:t>#DELIVERABLES#</w:t>
          </w:r>
        </w:p>
      </w:docPartBody>
    </w:docPart>
    <w:docPart>
      <w:docPartPr>
        <w:name w:val="#PARTY B#"/>
        <w:category>
          <w:name w:val="General"/>
          <w:gallery w:val="placeholder"/>
        </w:category>
        <w:types>
          <w:type w:val="bbPlcHdr"/>
        </w:types>
        <w:behaviors>
          <w:behavior w:val="content"/>
        </w:behaviors>
        <w:guid w:val="{1C34A116-12FD-4A8F-B081-CD4613FFE115}"/>
      </w:docPartPr>
      <w:docPartBody>
        <w:p>
          <w:r>
            <w:rPr>
              <w:rStyle w:val="PlaceholderText"/>
            </w:rPr>
            <w:t>#PARTY B#</w:t>
          </w:r>
        </w:p>
      </w:docPartBody>
    </w:docPart>
    <w:docPart>
      <w:docPartPr>
        <w:name w:val="#DELIVERABLES#"/>
        <w:category>
          <w:name w:val="General"/>
          <w:gallery w:val="placeholder"/>
        </w:category>
        <w:types>
          <w:type w:val="bbPlcHdr"/>
        </w:types>
        <w:behaviors>
          <w:behavior w:val="content"/>
        </w:behaviors>
        <w:guid w:val="{1C34A116-12FD-4A8F-B081-CD4613FFE115}"/>
      </w:docPartPr>
      <w:docPartBody>
        <w:p>
          <w:r>
            <w:rPr>
              <w:rStyle w:val="PlaceholderText"/>
            </w:rPr>
            <w:t>#DELIVERABLES#</w:t>
          </w:r>
        </w:p>
      </w:docPartBody>
    </w:docPart>
    <w:docPart>
      <w:docPartPr>
        <w:name w:val="#PARTY B#"/>
        <w:category>
          <w:name w:val="General"/>
          <w:gallery w:val="placeholder"/>
        </w:category>
        <w:types>
          <w:type w:val="bbPlcHdr"/>
        </w:types>
        <w:behaviors>
          <w:behavior w:val="content"/>
        </w:behaviors>
        <w:guid w:val="{1C34A116-12FD-4A8F-B081-CD4613FFE115}"/>
      </w:docPartPr>
      <w:docPartBody>
        <w:p>
          <w:r>
            <w:rPr>
              <w:rStyle w:val="PlaceholderText"/>
            </w:rPr>
            <w:t>#PARTY B#</w:t>
          </w:r>
        </w:p>
      </w:docPartBody>
    </w:docPart>
    <w:docPart>
      <w:docPartPr>
        <w:name w:val="#PARTY B#"/>
        <w:category>
          <w:name w:val="General"/>
          <w:gallery w:val="placeholder"/>
        </w:category>
        <w:types>
          <w:type w:val="bbPlcHdr"/>
        </w:types>
        <w:behaviors>
          <w:behavior w:val="content"/>
        </w:behaviors>
        <w:guid w:val="{1C34A116-12FD-4A8F-B081-CD4613FFE115}"/>
      </w:docPartPr>
      <w:docPartBody>
        <w:p>
          <w:r>
            <w:rPr>
              <w:rStyle w:val="PlaceholderText"/>
            </w:rPr>
            <w:t>#PARTY B#</w:t>
          </w:r>
        </w:p>
      </w:docPartBody>
    </w:docPart>
    <w:docPart>
      <w:docPartPr>
        <w:name w:val="#DELIVERABLES#"/>
        <w:category>
          <w:name w:val="General"/>
          <w:gallery w:val="placeholder"/>
        </w:category>
        <w:types>
          <w:type w:val="bbPlcHdr"/>
        </w:types>
        <w:behaviors>
          <w:behavior w:val="content"/>
        </w:behaviors>
        <w:guid w:val="{1C34A116-12FD-4A8F-B081-CD4613FFE115}"/>
      </w:docPartPr>
      <w:docPartBody>
        <w:p>
          <w:r>
            <w:rPr>
              <w:rStyle w:val="PlaceholderText"/>
            </w:rPr>
            <w:t>#DELIVERABLES#</w:t>
          </w:r>
        </w:p>
      </w:docPartBody>
    </w:docPart>
    <w:docPart>
      <w:docPartPr>
        <w:name w:val="#PARTY A#"/>
        <w:category>
          <w:name w:val="General"/>
          <w:gallery w:val="placeholder"/>
        </w:category>
        <w:types>
          <w:type w:val="bbPlcHdr"/>
        </w:types>
        <w:behaviors>
          <w:behavior w:val="content"/>
        </w:behaviors>
        <w:guid w:val="{1C34A116-12FD-4A8F-B081-CD4613FFE115}"/>
      </w:docPartPr>
      <w:docPartBody>
        <w:p>
          <w:r>
            <w:rPr>
              <w:rStyle w:val="PlaceholderText"/>
            </w:rPr>
            <w:t>#PARTY A#</w:t>
          </w:r>
        </w:p>
      </w:docPartBody>
    </w:docPart>
    <w:docPart>
      <w:docPartPr>
        <w:name w:val="#NUMBER OF OPPORTUNITIES TO CURE#"/>
        <w:category>
          <w:name w:val="General"/>
          <w:gallery w:val="placeholder"/>
        </w:category>
        <w:types>
          <w:type w:val="bbPlcHdr"/>
        </w:types>
        <w:behaviors>
          <w:behavior w:val="content"/>
        </w:behaviors>
        <w:guid w:val="{1C34A116-12FD-4A8F-B081-CD4613FFE115}"/>
      </w:docPartPr>
      <w:docPartBody>
        <w:p>
          <w:r>
            <w:rPr>
              <w:rStyle w:val="PlaceholderText"/>
            </w:rPr>
            <w:t>#NUMBER OF OPPORTUNITIES TO CURE#</w:t>
          </w:r>
        </w:p>
      </w:docPartBody>
    </w:docPart>
    <w:docPart>
      <w:docPartPr>
        <w:name w:val="#DELIVERABLES#"/>
        <w:category>
          <w:name w:val="General"/>
          <w:gallery w:val="placeholder"/>
        </w:category>
        <w:types>
          <w:type w:val="bbPlcHdr"/>
        </w:types>
        <w:behaviors>
          <w:behavior w:val="content"/>
        </w:behaviors>
        <w:guid w:val="{1C34A116-12FD-4A8F-B081-CD4613FFE115}"/>
      </w:docPartPr>
      <w:docPartBody>
        <w:p>
          <w:r>
            <w:rPr>
              <w:rStyle w:val="PlaceholderText"/>
            </w:rPr>
            <w:t>#DELIVERABLES#</w:t>
          </w:r>
        </w:p>
      </w:docPartBody>
    </w:docPart>
    <w:docPart>
      <w:docPartPr>
        <w:name w:val="#DELIVERABLES#"/>
        <w:category>
          <w:name w:val="General"/>
          <w:gallery w:val="placeholder"/>
        </w:category>
        <w:types>
          <w:type w:val="bbPlcHdr"/>
        </w:types>
        <w:behaviors>
          <w:behavior w:val="content"/>
        </w:behaviors>
        <w:guid w:val="{1C34A116-12FD-4A8F-B081-CD4613FFE115}"/>
      </w:docPartPr>
      <w:docPartBody>
        <w:p>
          <w:r>
            <w:rPr>
              <w:rStyle w:val="PlaceholderText"/>
            </w:rPr>
            <w:t>#DELIVERABLES#</w:t>
          </w:r>
        </w:p>
      </w:docPartBody>
    </w:docPart>
    <w:docPart>
      <w:docPartPr>
        <w:name w:val="#PARTY B#"/>
        <w:category>
          <w:name w:val="General"/>
          <w:gallery w:val="placeholder"/>
        </w:category>
        <w:types>
          <w:type w:val="bbPlcHdr"/>
        </w:types>
        <w:behaviors>
          <w:behavior w:val="content"/>
        </w:behaviors>
        <w:guid w:val="{1C34A116-12FD-4A8F-B081-CD4613FFE115}"/>
      </w:docPartPr>
      <w:docPartBody>
        <w:p>
          <w:r>
            <w:rPr>
              <w:rStyle w:val="PlaceholderText"/>
            </w:rPr>
            <w:t>#PARTY B#</w:t>
          </w:r>
        </w:p>
      </w:docPartBody>
    </w:docPart>
    <w:docPart>
      <w:docPartPr>
        <w:name w:val="#PARTY B#"/>
        <w:category>
          <w:name w:val="General"/>
          <w:gallery w:val="placeholder"/>
        </w:category>
        <w:types>
          <w:type w:val="bbPlcHdr"/>
        </w:types>
        <w:behaviors>
          <w:behavior w:val="content"/>
        </w:behaviors>
        <w:guid w:val="{1C34A116-12FD-4A8F-B081-CD4613FFE115}"/>
      </w:docPartPr>
      <w:docPartBody>
        <w:p>
          <w:r>
            <w:rPr>
              <w:rStyle w:val="PlaceholderText"/>
            </w:rPr>
            <w:t>#PARTY B#</w:t>
          </w:r>
        </w:p>
      </w:docPartBody>
    </w:docPart>
    <w:docPart>
      <w:docPartPr>
        <w:name w:val="#PARTY A#"/>
        <w:category>
          <w:name w:val="General"/>
          <w:gallery w:val="placeholder"/>
        </w:category>
        <w:types>
          <w:type w:val="bbPlcHdr"/>
        </w:types>
        <w:behaviors>
          <w:behavior w:val="content"/>
        </w:behaviors>
        <w:guid w:val="{1C34A116-12FD-4A8F-B081-CD4613FFE115}"/>
      </w:docPartPr>
      <w:docPartBody>
        <w:p>
          <w:r>
            <w:rPr>
              <w:rStyle w:val="PlaceholderText"/>
            </w:rPr>
            <w:t>#PARTY A#</w:t>
          </w:r>
        </w:p>
      </w:docPartBody>
    </w:docPart>
    <w:docPart>
      <w:docPartPr>
        <w:name w:val="#NUMBER OF OPPORTUNITIES TO CURE#"/>
        <w:category>
          <w:name w:val="General"/>
          <w:gallery w:val="placeholder"/>
        </w:category>
        <w:types>
          <w:type w:val="bbPlcHdr"/>
        </w:types>
        <w:behaviors>
          <w:behavior w:val="content"/>
        </w:behaviors>
        <w:guid w:val="{1C34A116-12FD-4A8F-B081-CD4613FFE115}"/>
      </w:docPartPr>
      <w:docPartBody>
        <w:p>
          <w:r>
            <w:rPr>
              <w:rStyle w:val="PlaceholderText"/>
            </w:rPr>
            <w:t>#NUMBER OF OPPORTUNITIES TO CURE#</w:t>
          </w:r>
        </w:p>
      </w:docPartBody>
    </w:docPart>
    <w:docPart>
      <w:docPartPr>
        <w:name w:val="#PARTY B#"/>
        <w:category>
          <w:name w:val="General"/>
          <w:gallery w:val="placeholder"/>
        </w:category>
        <w:types>
          <w:type w:val="bbPlcHdr"/>
        </w:types>
        <w:behaviors>
          <w:behavior w:val="content"/>
        </w:behaviors>
        <w:guid w:val="{1C34A116-12FD-4A8F-B081-CD4613FFE115}"/>
      </w:docPartPr>
      <w:docPartBody>
        <w:p>
          <w:r>
            <w:rPr>
              <w:rStyle w:val="PlaceholderText"/>
            </w:rPr>
            <w:t>#PARTY B#</w:t>
          </w:r>
        </w:p>
      </w:docPartBody>
    </w:docPart>
    <w:docPart>
      <w:docPartPr>
        <w:name w:val="#DELIVERABLES#"/>
        <w:category>
          <w:name w:val="General"/>
          <w:gallery w:val="placeholder"/>
        </w:category>
        <w:types>
          <w:type w:val="bbPlcHdr"/>
        </w:types>
        <w:behaviors>
          <w:behavior w:val="content"/>
        </w:behaviors>
        <w:guid w:val="{1C34A116-12FD-4A8F-B081-CD4613FFE115}"/>
      </w:docPartPr>
      <w:docPartBody>
        <w:p>
          <w:r>
            <w:rPr>
              <w:rStyle w:val="PlaceholderText"/>
            </w:rPr>
            <w:t>#DELIVERABLES#</w:t>
          </w:r>
        </w:p>
      </w:docPartBody>
    </w:docPart>
    <w:docPart>
      <w:docPartPr>
        <w:name w:val="#PARTY A#"/>
        <w:category>
          <w:name w:val="General"/>
          <w:gallery w:val="placeholder"/>
        </w:category>
        <w:types>
          <w:type w:val="bbPlcHdr"/>
        </w:types>
        <w:behaviors>
          <w:behavior w:val="content"/>
        </w:behaviors>
        <w:guid w:val="{1C34A116-12FD-4A8F-B081-CD4613FFE115}"/>
      </w:docPartPr>
      <w:docPartBody>
        <w:p>
          <w:r>
            <w:rPr>
              <w:rStyle w:val="PlaceholderText"/>
            </w:rPr>
            <w:t>#PARTY A#</w:t>
          </w:r>
        </w:p>
      </w:docPartBody>
    </w:docPart>
    <w:docPart>
      <w:docPartPr>
        <w:name w:val="#ADJUSTMENT FEE#"/>
        <w:category>
          <w:name w:val="General"/>
          <w:gallery w:val="placeholder"/>
        </w:category>
        <w:types>
          <w:type w:val="bbPlcHdr"/>
        </w:types>
        <w:behaviors>
          <w:behavior w:val="content"/>
        </w:behaviors>
        <w:guid w:val="{1C34A116-12FD-4A8F-B081-CD4613FFE115}"/>
      </w:docPartPr>
      <w:docPartBody>
        <w:p>
          <w:r>
            <w:rPr>
              <w:rStyle w:val="PlaceholderText"/>
            </w:rPr>
            <w:t>#ADJUSTMENT FEE#</w:t>
          </w:r>
        </w:p>
      </w:docPartBody>
    </w:docPart>
    <w:docPart>
      <w:docPartPr>
        <w:name w:val="#PARTY A#"/>
        <w:category>
          <w:name w:val="General"/>
          <w:gallery w:val="placeholder"/>
        </w:category>
        <w:types>
          <w:type w:val="bbPlcHdr"/>
        </w:types>
        <w:behaviors>
          <w:behavior w:val="content"/>
        </w:behaviors>
        <w:guid w:val="{1C34A116-12FD-4A8F-B081-CD4613FFE115}"/>
      </w:docPartPr>
      <w:docPartBody>
        <w:p>
          <w:r>
            <w:rPr>
              <w:rStyle w:val="PlaceholderText"/>
            </w:rPr>
            <w:t>#PARTY A#</w:t>
          </w:r>
        </w:p>
      </w:docPartBody>
    </w:docPart>
    <w:docPart>
      <w:docPartPr>
        <w:name w:val="#DELIVERABLES#"/>
        <w:category>
          <w:name w:val="General"/>
          <w:gallery w:val="placeholder"/>
        </w:category>
        <w:types>
          <w:type w:val="bbPlcHdr"/>
        </w:types>
        <w:behaviors>
          <w:behavior w:val="content"/>
        </w:behaviors>
        <w:guid w:val="{1C34A116-12FD-4A8F-B081-CD4613FFE115}"/>
      </w:docPartPr>
      <w:docPartBody>
        <w:p>
          <w:r>
            <w:rPr>
              <w:rStyle w:val="PlaceholderText"/>
            </w:rPr>
            <w:t>#DELIVERABLES#</w:t>
          </w:r>
        </w:p>
      </w:docPartBody>
    </w:docPart>
    <w:docPart>
      <w:docPartPr>
        <w:name w:val="#PARTY A#"/>
        <w:category>
          <w:name w:val="General"/>
          <w:gallery w:val="placeholder"/>
        </w:category>
        <w:types>
          <w:type w:val="bbPlcHdr"/>
        </w:types>
        <w:behaviors>
          <w:behavior w:val="content"/>
        </w:behaviors>
        <w:guid w:val="{1C34A116-12FD-4A8F-B081-CD4613FFE115}"/>
      </w:docPartPr>
      <w:docPartBody>
        <w:p>
          <w:r>
            <w:rPr>
              <w:rStyle w:val="PlaceholderText"/>
            </w:rPr>
            <w:t>#PARTY A#</w:t>
          </w:r>
        </w:p>
      </w:docPartBody>
    </w:docPart>
    <w:docPart>
      <w:docPartPr>
        <w:name w:val="#PARTY B#"/>
        <w:category>
          <w:name w:val="General"/>
          <w:gallery w:val="placeholder"/>
        </w:category>
        <w:types>
          <w:type w:val="bbPlcHdr"/>
        </w:types>
        <w:behaviors>
          <w:behavior w:val="content"/>
        </w:behaviors>
        <w:guid w:val="{1C34A116-12FD-4A8F-B081-CD4613FFE115}"/>
      </w:docPartPr>
      <w:docPartBody>
        <w:p>
          <w:r>
            <w:rPr>
              <w:rStyle w:val="PlaceholderText"/>
            </w:rPr>
            <w:t>#PARTY B#</w:t>
          </w:r>
        </w:p>
      </w:docPartBody>
    </w:docPart>
    <w:docPart>
      <w:docPartPr>
        <w:name w:val="#PARTY A#"/>
        <w:category>
          <w:name w:val="General"/>
          <w:gallery w:val="placeholder"/>
        </w:category>
        <w:types>
          <w:type w:val="bbPlcHdr"/>
        </w:types>
        <w:behaviors>
          <w:behavior w:val="content"/>
        </w:behaviors>
        <w:guid w:val="{1C34A116-12FD-4A8F-B081-CD4613FFE115}"/>
      </w:docPartPr>
      <w:docPartBody>
        <w:p>
          <w:r>
            <w:rPr>
              <w:rStyle w:val="PlaceholderText"/>
            </w:rPr>
            <w:t>#PARTY A#</w:t>
          </w:r>
        </w:p>
      </w:docPartBody>
    </w:docPart>
    <w:docPart>
      <w:docPartPr>
        <w:name w:val="#PARTY B#"/>
        <w:category>
          <w:name w:val="General"/>
          <w:gallery w:val="placeholder"/>
        </w:category>
        <w:types>
          <w:type w:val="bbPlcHdr"/>
        </w:types>
        <w:behaviors>
          <w:behavior w:val="content"/>
        </w:behaviors>
        <w:guid w:val="{1C34A116-12FD-4A8F-B081-CD4613FFE115}"/>
      </w:docPartPr>
      <w:docPartBody>
        <w:p>
          <w:r>
            <w:rPr>
              <w:rStyle w:val="PlaceholderText"/>
            </w:rPr>
            <w:t>#PARTY B#</w:t>
          </w:r>
        </w:p>
      </w:docPartBody>
    </w:docPart>
    <w:docPart>
      <w:docPartPr>
        <w:name w:val="#PARTY A#"/>
        <w:category>
          <w:name w:val="General"/>
          <w:gallery w:val="placeholder"/>
        </w:category>
        <w:types>
          <w:type w:val="bbPlcHdr"/>
        </w:types>
        <w:behaviors>
          <w:behavior w:val="content"/>
        </w:behaviors>
        <w:guid w:val="{1C34A116-12FD-4A8F-B081-CD4613FFE115}"/>
      </w:docPartPr>
      <w:docPartBody>
        <w:p>
          <w:r>
            <w:rPr>
              <w:rStyle w:val="PlaceholderText"/>
            </w:rPr>
            <w:t>#PARTY A#</w:t>
          </w:r>
        </w:p>
      </w:docPartBody>
    </w:docPart>
    <w:docPart>
      <w:docPartPr>
        <w:name w:val="#DELIVERABLES#"/>
        <w:category>
          <w:name w:val="General"/>
          <w:gallery w:val="placeholder"/>
        </w:category>
        <w:types>
          <w:type w:val="bbPlcHdr"/>
        </w:types>
        <w:behaviors>
          <w:behavior w:val="content"/>
        </w:behaviors>
        <w:guid w:val="{1C34A116-12FD-4A8F-B081-CD4613FFE115}"/>
      </w:docPartPr>
      <w:docPartBody>
        <w:p>
          <w:r>
            <w:rPr>
              <w:rStyle w:val="PlaceholderText"/>
            </w:rPr>
            <w:t>#DELIVERABLES#</w:t>
          </w:r>
        </w:p>
      </w:docPartBody>
    </w:docPart>
    <w:docPart>
      <w:docPartPr>
        <w:name w:val="#PARTY A#"/>
        <w:category>
          <w:name w:val="General"/>
          <w:gallery w:val="placeholder"/>
        </w:category>
        <w:types>
          <w:type w:val="bbPlcHdr"/>
        </w:types>
        <w:behaviors>
          <w:behavior w:val="content"/>
        </w:behaviors>
        <w:guid w:val="{1C34A116-12FD-4A8F-B081-CD4613FFE115}"/>
      </w:docPartPr>
      <w:docPartBody>
        <w:p>
          <w:r>
            <w:rPr>
              <w:rStyle w:val="PlaceholderText"/>
            </w:rPr>
            <w:t>#PARTY A#</w:t>
          </w:r>
        </w:p>
      </w:docPartBody>
    </w:docPart>
    <w:docPart>
      <w:docPartPr>
        <w:name w:val="#PARTY B#"/>
        <w:category>
          <w:name w:val="General"/>
          <w:gallery w:val="placeholder"/>
        </w:category>
        <w:types>
          <w:type w:val="bbPlcHdr"/>
        </w:types>
        <w:behaviors>
          <w:behavior w:val="content"/>
        </w:behaviors>
        <w:guid w:val="{1C34A116-12FD-4A8F-B081-CD4613FFE115}"/>
      </w:docPartPr>
      <w:docPartBody>
        <w:p>
          <w:r>
            <w:rPr>
              <w:rStyle w:val="PlaceholderText"/>
            </w:rPr>
            <w:t>#PARTY B#</w:t>
          </w:r>
        </w:p>
      </w:docPartBody>
    </w:docPart>
    <w:docPart>
      <w:docPartPr>
        <w:name w:val="#PARTY A#"/>
        <w:category>
          <w:name w:val="General"/>
          <w:gallery w:val="placeholder"/>
        </w:category>
        <w:types>
          <w:type w:val="bbPlcHdr"/>
        </w:types>
        <w:behaviors>
          <w:behavior w:val="content"/>
        </w:behaviors>
        <w:guid w:val="{1C34A116-12FD-4A8F-B081-CD4613FFE115}"/>
      </w:docPartPr>
      <w:docPartBody>
        <w:p>
          <w:r>
            <w:rPr>
              <w:rStyle w:val="PlaceholderText"/>
            </w:rPr>
            <w:t>#PARTY A#</w:t>
          </w:r>
        </w:p>
      </w:docPartBody>
    </w:docPart>
    <w:docPart>
      <w:docPartPr>
        <w:name w:val="#DELIVERABLES#"/>
        <w:category>
          <w:name w:val="General"/>
          <w:gallery w:val="placeholder"/>
        </w:category>
        <w:types>
          <w:type w:val="bbPlcHdr"/>
        </w:types>
        <w:behaviors>
          <w:behavior w:val="content"/>
        </w:behaviors>
        <w:guid w:val="{1C34A116-12FD-4A8F-B081-CD4613FFE115}"/>
      </w:docPartPr>
      <w:docPartBody>
        <w:p>
          <w:r>
            <w:rPr>
              <w:rStyle w:val="PlaceholderText"/>
            </w:rPr>
            <w:t>#DELIVERABLES#</w:t>
          </w:r>
        </w:p>
      </w:docPartBody>
    </w:docPart>
    <w:docPart>
      <w:docPartPr>
        <w:name w:val="#PARTY A#"/>
        <w:category>
          <w:name w:val="General"/>
          <w:gallery w:val="placeholder"/>
        </w:category>
        <w:types>
          <w:type w:val="bbPlcHdr"/>
        </w:types>
        <w:behaviors>
          <w:behavior w:val="content"/>
        </w:behaviors>
        <w:guid w:val="{1C34A116-12FD-4A8F-B081-CD4613FFE115}"/>
      </w:docPartPr>
      <w:docPartBody>
        <w:p>
          <w:r>
            <w:rPr>
              <w:rStyle w:val="PlaceholderText"/>
            </w:rPr>
            <w:t>#PARTY A#</w:t>
          </w:r>
        </w:p>
      </w:docPartBody>
    </w:docPart>
    <w:docPart>
      <w:docPartPr>
        <w:name w:val="#PARTY B#"/>
        <w:category>
          <w:name w:val="General"/>
          <w:gallery w:val="placeholder"/>
        </w:category>
        <w:types>
          <w:type w:val="bbPlcHdr"/>
        </w:types>
        <w:behaviors>
          <w:behavior w:val="content"/>
        </w:behaviors>
        <w:guid w:val="{1C34A116-12FD-4A8F-B081-CD4613FFE115}"/>
      </w:docPartPr>
      <w:docPartBody>
        <w:p>
          <w:r>
            <w:rPr>
              <w:rStyle w:val="PlaceholderText"/>
            </w:rPr>
            <w:t>#PARTY B#</w:t>
          </w:r>
        </w:p>
      </w:docPartBody>
    </w:docPart>
    <w:docPart>
      <w:docPartPr>
        <w:name w:val="#PARTY B#"/>
        <w:category>
          <w:name w:val="General"/>
          <w:gallery w:val="placeholder"/>
        </w:category>
        <w:types>
          <w:type w:val="bbPlcHdr"/>
        </w:types>
        <w:behaviors>
          <w:behavior w:val="content"/>
        </w:behaviors>
        <w:guid w:val="{1C34A116-12FD-4A8F-B081-CD4613FFE115}"/>
      </w:docPartPr>
      <w:docPartBody>
        <w:p>
          <w:r>
            <w:rPr>
              <w:rStyle w:val="PlaceholderText"/>
            </w:rPr>
            <w:t>#PARTY B#</w:t>
          </w:r>
        </w:p>
      </w:docPartBody>
    </w:docPart>
    <w:docPart>
      <w:docPartPr>
        <w:name w:val="#PARTY A#"/>
        <w:category>
          <w:name w:val="General"/>
          <w:gallery w:val="placeholder"/>
        </w:category>
        <w:types>
          <w:type w:val="bbPlcHdr"/>
        </w:types>
        <w:behaviors>
          <w:behavior w:val="content"/>
        </w:behaviors>
        <w:guid w:val="{1C34A116-12FD-4A8F-B081-CD4613FFE115}"/>
      </w:docPartPr>
      <w:docPartBody>
        <w:p>
          <w:r>
            <w:rPr>
              <w:rStyle w:val="PlaceholderText"/>
            </w:rPr>
            <w:t>#PARTY A#</w:t>
          </w:r>
        </w:p>
      </w:docPartBody>
    </w:docPart>
    <w:docPart>
      <w:docPartPr>
        <w:name w:val="#PAYMENT DEADLINE#"/>
        <w:category>
          <w:name w:val="General"/>
          <w:gallery w:val="placeholder"/>
        </w:category>
        <w:types>
          <w:type w:val="bbPlcHdr"/>
        </w:types>
        <w:behaviors>
          <w:behavior w:val="content"/>
        </w:behaviors>
        <w:guid w:val="{1C34A116-12FD-4A8F-B081-CD4613FFE115}"/>
      </w:docPartPr>
      <w:docPartBody>
        <w:p>
          <w:r>
            <w:rPr>
              <w:rStyle w:val="PlaceholderText"/>
            </w:rPr>
            <w:t>#PAYMENT DEADLINE#</w:t>
          </w:r>
        </w:p>
      </w:docPartBody>
    </w:docPart>
    <w:docPart>
      <w:docPartPr>
        <w:name w:val="#PARTY A#"/>
        <w:category>
          <w:name w:val="General"/>
          <w:gallery w:val="placeholder"/>
        </w:category>
        <w:types>
          <w:type w:val="bbPlcHdr"/>
        </w:types>
        <w:behaviors>
          <w:behavior w:val="content"/>
        </w:behaviors>
        <w:guid w:val="{1C34A116-12FD-4A8F-B081-CD4613FFE115}"/>
      </w:docPartPr>
      <w:docPartBody>
        <w:p>
          <w:r>
            <w:rPr>
              <w:rStyle w:val="PlaceholderText"/>
            </w:rPr>
            <w:t>#PARTY A#</w:t>
          </w:r>
        </w:p>
      </w:docPartBody>
    </w:docPart>
    <w:docPart>
      <w:docPartPr>
        <w:name w:val="#PARTY A#"/>
        <w:category>
          <w:name w:val="General"/>
          <w:gallery w:val="placeholder"/>
        </w:category>
        <w:types>
          <w:type w:val="bbPlcHdr"/>
        </w:types>
        <w:behaviors>
          <w:behavior w:val="content"/>
        </w:behaviors>
        <w:guid w:val="{1C34A116-12FD-4A8F-B081-CD4613FFE115}"/>
      </w:docPartPr>
      <w:docPartBody>
        <w:p>
          <w:r>
            <w:rPr>
              <w:rStyle w:val="PlaceholderText"/>
            </w:rPr>
            <w:t>#PARTY A#</w:t>
          </w:r>
        </w:p>
      </w:docPartBody>
    </w:docPart>
    <w:docPart>
      <w:docPartPr>
        <w:name w:val="#PARTY B#"/>
        <w:category>
          <w:name w:val="General"/>
          <w:gallery w:val="placeholder"/>
        </w:category>
        <w:types>
          <w:type w:val="bbPlcHdr"/>
        </w:types>
        <w:behaviors>
          <w:behavior w:val="content"/>
        </w:behaviors>
        <w:guid w:val="{1C34A116-12FD-4A8F-B081-CD4613FFE115}"/>
      </w:docPartPr>
      <w:docPartBody>
        <w:p>
          <w:r>
            <w:rPr>
              <w:rStyle w:val="PlaceholderText"/>
            </w:rPr>
            <w:t>#PARTY B#</w:t>
          </w:r>
        </w:p>
      </w:docPartBody>
    </w:docPart>
    <w:docPart>
      <w:docPartPr>
        <w:name w:val="#PARTY B#"/>
        <w:category>
          <w:name w:val="General"/>
          <w:gallery w:val="placeholder"/>
        </w:category>
        <w:types>
          <w:type w:val="bbPlcHdr"/>
        </w:types>
        <w:behaviors>
          <w:behavior w:val="content"/>
        </w:behaviors>
        <w:guid w:val="{1C34A116-12FD-4A8F-B081-CD4613FFE115}"/>
      </w:docPartPr>
      <w:docPartBody>
        <w:p>
          <w:r>
            <w:rPr>
              <w:rStyle w:val="PlaceholderText"/>
            </w:rPr>
            <w:t>#PARTY B#</w:t>
          </w:r>
        </w:p>
      </w:docPartBody>
    </w:docPart>
    <w:docPart>
      <w:docPartPr>
        <w:name w:val="#PARTY A#"/>
        <w:category>
          <w:name w:val="General"/>
          <w:gallery w:val="placeholder"/>
        </w:category>
        <w:types>
          <w:type w:val="bbPlcHdr"/>
        </w:types>
        <w:behaviors>
          <w:behavior w:val="content"/>
        </w:behaviors>
        <w:guid w:val="{1C34A116-12FD-4A8F-B081-CD4613FFE115}"/>
      </w:docPartPr>
      <w:docPartBody>
        <w:p>
          <w:r>
            <w:rPr>
              <w:rStyle w:val="PlaceholderText"/>
            </w:rPr>
            <w:t>#PARTY A#</w:t>
          </w:r>
        </w:p>
      </w:docPartBody>
    </w:docPart>
    <w:docPart>
      <w:docPartPr>
        <w:name w:val="#PARTY B#"/>
        <w:category>
          <w:name w:val="General"/>
          <w:gallery w:val="placeholder"/>
        </w:category>
        <w:types>
          <w:type w:val="bbPlcHdr"/>
        </w:types>
        <w:behaviors>
          <w:behavior w:val="content"/>
        </w:behaviors>
        <w:guid w:val="{1C34A116-12FD-4A8F-B081-CD4613FFE115}"/>
      </w:docPartPr>
      <w:docPartBody>
        <w:p>
          <w:r>
            <w:rPr>
              <w:rStyle w:val="PlaceholderText"/>
            </w:rPr>
            <w:t>#PARTY B#</w:t>
          </w:r>
        </w:p>
      </w:docPartBody>
    </w:docPart>
    <w:docPart>
      <w:docPartPr>
        <w:name w:val="#DELIVERABLES#"/>
        <w:category>
          <w:name w:val="General"/>
          <w:gallery w:val="placeholder"/>
        </w:category>
        <w:types>
          <w:type w:val="bbPlcHdr"/>
        </w:types>
        <w:behaviors>
          <w:behavior w:val="content"/>
        </w:behaviors>
        <w:guid w:val="{1C34A116-12FD-4A8F-B081-CD4613FFE115}"/>
      </w:docPartPr>
      <w:docPartBody>
        <w:p>
          <w:r>
            <w:rPr>
              <w:rStyle w:val="PlaceholderText"/>
            </w:rPr>
            <w:t>#DELIVERABLES#</w:t>
          </w:r>
        </w:p>
      </w:docPartBody>
    </w:docPart>
    <w:docPart>
      <w:docPartPr>
        <w:name w:val="#PARTY B#"/>
        <w:category>
          <w:name w:val="General"/>
          <w:gallery w:val="placeholder"/>
        </w:category>
        <w:types>
          <w:type w:val="bbPlcHdr"/>
        </w:types>
        <w:behaviors>
          <w:behavior w:val="content"/>
        </w:behaviors>
        <w:guid w:val="{1C34A116-12FD-4A8F-B081-CD4613FFE115}"/>
      </w:docPartPr>
      <w:docPartBody>
        <w:p>
          <w:r>
            <w:rPr>
              <w:rStyle w:val="PlaceholderText"/>
            </w:rPr>
            <w:t>#PARTY B#</w:t>
          </w:r>
        </w:p>
      </w:docPartBody>
    </w:docPart>
    <w:docPart>
      <w:docPartPr>
        <w:name w:val="#PARTY A#"/>
        <w:category>
          <w:name w:val="General"/>
          <w:gallery w:val="placeholder"/>
        </w:category>
        <w:types>
          <w:type w:val="bbPlcHdr"/>
        </w:types>
        <w:behaviors>
          <w:behavior w:val="content"/>
        </w:behaviors>
        <w:guid w:val="{1C34A116-12FD-4A8F-B081-CD4613FFE115}"/>
      </w:docPartPr>
      <w:docPartBody>
        <w:p>
          <w:r>
            <w:rPr>
              <w:rStyle w:val="PlaceholderText"/>
            </w:rPr>
            <w:t>#PARTY A#</w:t>
          </w:r>
        </w:p>
      </w:docPartBody>
    </w:docPart>
    <w:docPart>
      <w:docPartPr>
        <w:name w:val="#TERM PERIOD#"/>
        <w:category>
          <w:name w:val="General"/>
          <w:gallery w:val="placeholder"/>
        </w:category>
        <w:types>
          <w:type w:val="bbPlcHdr"/>
        </w:types>
        <w:behaviors>
          <w:behavior w:val="content"/>
        </w:behaviors>
        <w:guid w:val="{1C34A116-12FD-4A8F-B081-CD4613FFE115}"/>
      </w:docPartPr>
      <w:docPartBody>
        <w:p>
          <w:r>
            <w:rPr>
              <w:rStyle w:val="PlaceholderText"/>
            </w:rPr>
            <w:t>#TERM PERIOD#</w:t>
          </w:r>
        </w:p>
      </w:docPartBody>
    </w:docPart>
    <w:docPart>
      <w:docPartPr>
        <w:name w:val="#DELIVERABLES#"/>
        <w:category>
          <w:name w:val="General"/>
          <w:gallery w:val="placeholder"/>
        </w:category>
        <w:types>
          <w:type w:val="bbPlcHdr"/>
        </w:types>
        <w:behaviors>
          <w:behavior w:val="content"/>
        </w:behaviors>
        <w:guid w:val="{1C34A116-12FD-4A8F-B081-CD4613FFE115}"/>
      </w:docPartPr>
      <w:docPartBody>
        <w:p>
          <w:r>
            <w:rPr>
              <w:rStyle w:val="PlaceholderText"/>
            </w:rPr>
            <w:t>#DELIVERABLES#</w:t>
          </w:r>
        </w:p>
      </w:docPartBody>
    </w:docPart>
    <w:docPart>
      <w:docPartPr>
        <w:name w:val="#PARTY A#"/>
        <w:category>
          <w:name w:val="General"/>
          <w:gallery w:val="placeholder"/>
        </w:category>
        <w:types>
          <w:type w:val="bbPlcHdr"/>
        </w:types>
        <w:behaviors>
          <w:behavior w:val="content"/>
        </w:behaviors>
        <w:guid w:val="{1C34A116-12FD-4A8F-B081-CD4613FFE115}"/>
      </w:docPartPr>
      <w:docPartBody>
        <w:p>
          <w:r>
            <w:rPr>
              <w:rStyle w:val="PlaceholderText"/>
            </w:rPr>
            <w:t>#PARTY A#</w:t>
          </w:r>
        </w:p>
      </w:docPartBody>
    </w:docPart>
    <w:docPart>
      <w:docPartPr>
        <w:name w:val="#DELIVERABLES#"/>
        <w:category>
          <w:name w:val="General"/>
          <w:gallery w:val="placeholder"/>
        </w:category>
        <w:types>
          <w:type w:val="bbPlcHdr"/>
        </w:types>
        <w:behaviors>
          <w:behavior w:val="content"/>
        </w:behaviors>
        <w:guid w:val="{1C34A116-12FD-4A8F-B081-CD4613FFE115}"/>
      </w:docPartPr>
      <w:docPartBody>
        <w:p>
          <w:r>
            <w:rPr>
              <w:rStyle w:val="PlaceholderText"/>
            </w:rPr>
            <w:t>#DELIVERABLES#</w:t>
          </w:r>
        </w:p>
      </w:docPartBody>
    </w:docPart>
    <w:docPart>
      <w:docPartPr>
        <w:name w:val="#PARTY A#"/>
        <w:category>
          <w:name w:val="General"/>
          <w:gallery w:val="placeholder"/>
        </w:category>
        <w:types>
          <w:type w:val="bbPlcHdr"/>
        </w:types>
        <w:behaviors>
          <w:behavior w:val="content"/>
        </w:behaviors>
        <w:guid w:val="{1C34A116-12FD-4A8F-B081-CD4613FFE115}"/>
      </w:docPartPr>
      <w:docPartBody>
        <w:p>
          <w:r>
            <w:rPr>
              <w:rStyle w:val="PlaceholderText"/>
            </w:rPr>
            <w:t>#PARTY A#</w:t>
          </w:r>
        </w:p>
      </w:docPartBody>
    </w:docPart>
    <w:docPart>
      <w:docPartPr>
        <w:name w:val="#PARTY A#"/>
        <w:category>
          <w:name w:val="General"/>
          <w:gallery w:val="placeholder"/>
        </w:category>
        <w:types>
          <w:type w:val="bbPlcHdr"/>
        </w:types>
        <w:behaviors>
          <w:behavior w:val="content"/>
        </w:behaviors>
        <w:guid w:val="{1C34A116-12FD-4A8F-B081-CD4613FFE115}"/>
      </w:docPartPr>
      <w:docPartBody>
        <w:p>
          <w:r>
            <w:rPr>
              <w:rStyle w:val="PlaceholderText"/>
            </w:rPr>
            <w:t>#PARTY A#</w:t>
          </w:r>
        </w:p>
      </w:docPartBody>
    </w:docPart>
    <w:docPart>
      <w:docPartPr>
        <w:name w:val="#PARTY A#"/>
        <w:category>
          <w:name w:val="General"/>
          <w:gallery w:val="placeholder"/>
        </w:category>
        <w:types>
          <w:type w:val="bbPlcHdr"/>
        </w:types>
        <w:behaviors>
          <w:behavior w:val="content"/>
        </w:behaviors>
        <w:guid w:val="{1C34A116-12FD-4A8F-B081-CD4613FFE115}"/>
      </w:docPartPr>
      <w:docPartBody>
        <w:p>
          <w:r>
            <w:rPr>
              <w:rStyle w:val="PlaceholderText"/>
            </w:rPr>
            <w:t>#PARTY A#</w:t>
          </w:r>
        </w:p>
      </w:docPartBody>
    </w:docPart>
    <w:docPart>
      <w:docPartPr>
        <w:name w:val="#DELIVERABLES#"/>
        <w:category>
          <w:name w:val="General"/>
          <w:gallery w:val="placeholder"/>
        </w:category>
        <w:types>
          <w:type w:val="bbPlcHdr"/>
        </w:types>
        <w:behaviors>
          <w:behavior w:val="content"/>
        </w:behaviors>
        <w:guid w:val="{1C34A116-12FD-4A8F-B081-CD4613FFE115}"/>
      </w:docPartPr>
      <w:docPartBody>
        <w:p>
          <w:r>
            <w:rPr>
              <w:rStyle w:val="PlaceholderText"/>
            </w:rPr>
            <w:t>#DELIVERABLES#</w:t>
          </w:r>
        </w:p>
      </w:docPartBody>
    </w:docPart>
    <w:docPart>
      <w:docPartPr>
        <w:name w:val="#DELIVERABLES#"/>
        <w:category>
          <w:name w:val="General"/>
          <w:gallery w:val="placeholder"/>
        </w:category>
        <w:types>
          <w:type w:val="bbPlcHdr"/>
        </w:types>
        <w:behaviors>
          <w:behavior w:val="content"/>
        </w:behaviors>
        <w:guid w:val="{1C34A116-12FD-4A8F-B081-CD4613FFE115}"/>
      </w:docPartPr>
      <w:docPartBody>
        <w:p>
          <w:r>
            <w:rPr>
              <w:rStyle w:val="PlaceholderText"/>
            </w:rPr>
            <w:t>#DELIVERABLES#</w:t>
          </w:r>
        </w:p>
      </w:docPartBody>
    </w:docPart>
    <w:docPart>
      <w:docPartPr>
        <w:name w:val="#PARTY B#"/>
        <w:category>
          <w:name w:val="General"/>
          <w:gallery w:val="placeholder"/>
        </w:category>
        <w:types>
          <w:type w:val="bbPlcHdr"/>
        </w:types>
        <w:behaviors>
          <w:behavior w:val="content"/>
        </w:behaviors>
        <w:guid w:val="{1C34A116-12FD-4A8F-B081-CD4613FFE115}"/>
      </w:docPartPr>
      <w:docPartBody>
        <w:p>
          <w:r>
            <w:rPr>
              <w:rStyle w:val="PlaceholderText"/>
            </w:rPr>
            <w:t>#PARTY B#</w:t>
          </w:r>
        </w:p>
      </w:docPartBody>
    </w:docPart>
    <w:docPart>
      <w:docPartPr>
        <w:name w:val="#DELIVERABLES#"/>
        <w:category>
          <w:name w:val="General"/>
          <w:gallery w:val="placeholder"/>
        </w:category>
        <w:types>
          <w:type w:val="bbPlcHdr"/>
        </w:types>
        <w:behaviors>
          <w:behavior w:val="content"/>
        </w:behaviors>
        <w:guid w:val="{1C34A116-12FD-4A8F-B081-CD4613FFE115}"/>
      </w:docPartPr>
      <w:docPartBody>
        <w:p>
          <w:r>
            <w:rPr>
              <w:rStyle w:val="PlaceholderText"/>
            </w:rPr>
            <w:t>#DELIVERABLES#</w:t>
          </w:r>
        </w:p>
      </w:docPartBody>
    </w:docPart>
    <w:docPart>
      <w:docPartPr>
        <w:name w:val="#PARTY A#"/>
        <w:category>
          <w:name w:val="General"/>
          <w:gallery w:val="placeholder"/>
        </w:category>
        <w:types>
          <w:type w:val="bbPlcHdr"/>
        </w:types>
        <w:behaviors>
          <w:behavior w:val="content"/>
        </w:behaviors>
        <w:guid w:val="{1C34A116-12FD-4A8F-B081-CD4613FFE115}"/>
      </w:docPartPr>
      <w:docPartBody>
        <w:p>
          <w:r>
            <w:rPr>
              <w:rStyle w:val="PlaceholderText"/>
            </w:rPr>
            <w:t>#PARTY A#</w:t>
          </w:r>
        </w:p>
      </w:docPartBody>
    </w:docPart>
    <w:docPart>
      <w:docPartPr>
        <w:name w:val="#PARTY A#"/>
        <w:category>
          <w:name w:val="General"/>
          <w:gallery w:val="placeholder"/>
        </w:category>
        <w:types>
          <w:type w:val="bbPlcHdr"/>
        </w:types>
        <w:behaviors>
          <w:behavior w:val="content"/>
        </w:behaviors>
        <w:guid w:val="{1C34A116-12FD-4A8F-B081-CD4613FFE115}"/>
      </w:docPartPr>
      <w:docPartBody>
        <w:p>
          <w:r>
            <w:rPr>
              <w:rStyle w:val="PlaceholderText"/>
            </w:rPr>
            <w:t>#PARTY A#</w:t>
          </w:r>
        </w:p>
      </w:docPartBody>
    </w:docPart>
    <w:docPart>
      <w:docPartPr>
        <w:name w:val="#PARTY A#"/>
        <w:category>
          <w:name w:val="General"/>
          <w:gallery w:val="placeholder"/>
        </w:category>
        <w:types>
          <w:type w:val="bbPlcHdr"/>
        </w:types>
        <w:behaviors>
          <w:behavior w:val="content"/>
        </w:behaviors>
        <w:guid w:val="{1C34A116-12FD-4A8F-B081-CD4613FFE115}"/>
      </w:docPartPr>
      <w:docPartBody>
        <w:p>
          <w:r>
            <w:rPr>
              <w:rStyle w:val="PlaceholderText"/>
            </w:rPr>
            <w:t>#PARTY A#</w:t>
          </w:r>
        </w:p>
      </w:docPartBody>
    </w:docPart>
    <w:docPart>
      <w:docPartPr>
        <w:name w:val="#PARTY B#"/>
        <w:category>
          <w:name w:val="General"/>
          <w:gallery w:val="placeholder"/>
        </w:category>
        <w:types>
          <w:type w:val="bbPlcHdr"/>
        </w:types>
        <w:behaviors>
          <w:behavior w:val="content"/>
        </w:behaviors>
        <w:guid w:val="{1C34A116-12FD-4A8F-B081-CD4613FFE115}"/>
      </w:docPartPr>
      <w:docPartBody>
        <w:p>
          <w:r>
            <w:rPr>
              <w:rStyle w:val="PlaceholderText"/>
            </w:rPr>
            <w:t>#PARTY B#</w:t>
          </w:r>
        </w:p>
      </w:docPartBody>
    </w:docPart>
    <w:docPart>
      <w:docPartPr>
        <w:name w:val="#DELIVERABLES#"/>
        <w:category>
          <w:name w:val="General"/>
          <w:gallery w:val="placeholder"/>
        </w:category>
        <w:types>
          <w:type w:val="bbPlcHdr"/>
        </w:types>
        <w:behaviors>
          <w:behavior w:val="content"/>
        </w:behaviors>
        <w:guid w:val="{1C34A116-12FD-4A8F-B081-CD4613FFE115}"/>
      </w:docPartPr>
      <w:docPartBody>
        <w:p>
          <w:r>
            <w:rPr>
              <w:rStyle w:val="PlaceholderText"/>
            </w:rPr>
            <w:t>#DELIVERABLES#</w:t>
          </w:r>
        </w:p>
      </w:docPartBody>
    </w:docPart>
    <w:docPart>
      <w:docPartPr>
        <w:name w:val="#PARTY A#"/>
        <w:category>
          <w:name w:val="General"/>
          <w:gallery w:val="placeholder"/>
        </w:category>
        <w:types>
          <w:type w:val="bbPlcHdr"/>
        </w:types>
        <w:behaviors>
          <w:behavior w:val="content"/>
        </w:behaviors>
        <w:guid w:val="{1C34A116-12FD-4A8F-B081-CD4613FFE115}"/>
      </w:docPartPr>
      <w:docPartBody>
        <w:p>
          <w:r>
            <w:rPr>
              <w:rStyle w:val="PlaceholderText"/>
            </w:rPr>
            <w:t>#PARTY A#</w:t>
          </w:r>
        </w:p>
      </w:docPartBody>
    </w:docPart>
    <w:docPart>
      <w:docPartPr>
        <w:name w:val="#PARTY A#"/>
        <w:category>
          <w:name w:val="General"/>
          <w:gallery w:val="placeholder"/>
        </w:category>
        <w:types>
          <w:type w:val="bbPlcHdr"/>
        </w:types>
        <w:behaviors>
          <w:behavior w:val="content"/>
        </w:behaviors>
        <w:guid w:val="{1C34A116-12FD-4A8F-B081-CD4613FFE115}"/>
      </w:docPartPr>
      <w:docPartBody>
        <w:p>
          <w:r>
            <w:rPr>
              <w:rStyle w:val="PlaceholderText"/>
            </w:rPr>
            <w:t>#PARTY A#</w:t>
          </w:r>
        </w:p>
      </w:docPartBody>
    </w:docPart>
    <w:docPart>
      <w:docPartPr>
        <w:name w:val="#DELIVERABLES#"/>
        <w:category>
          <w:name w:val="General"/>
          <w:gallery w:val="placeholder"/>
        </w:category>
        <w:types>
          <w:type w:val="bbPlcHdr"/>
        </w:types>
        <w:behaviors>
          <w:behavior w:val="content"/>
        </w:behaviors>
        <w:guid w:val="{1C34A116-12FD-4A8F-B081-CD4613FFE115}"/>
      </w:docPartPr>
      <w:docPartBody>
        <w:p>
          <w:r>
            <w:rPr>
              <w:rStyle w:val="PlaceholderText"/>
            </w:rPr>
            <w:t>#DELIVERABLES#</w:t>
          </w:r>
        </w:p>
      </w:docPartBody>
    </w:docPart>
    <w:docPart>
      <w:docPartPr>
        <w:name w:val="#PARTY A#"/>
        <w:category>
          <w:name w:val="General"/>
          <w:gallery w:val="placeholder"/>
        </w:category>
        <w:types>
          <w:type w:val="bbPlcHdr"/>
        </w:types>
        <w:behaviors>
          <w:behavior w:val="content"/>
        </w:behaviors>
        <w:guid w:val="{1C34A116-12FD-4A8F-B081-CD4613FFE115}"/>
      </w:docPartPr>
      <w:docPartBody>
        <w:p>
          <w:r>
            <w:rPr>
              <w:rStyle w:val="PlaceholderText"/>
            </w:rPr>
            <w:t>#PARTY A#</w:t>
          </w:r>
        </w:p>
      </w:docPartBody>
    </w:docPart>
    <w:docPart>
      <w:docPartPr>
        <w:name w:val="#DELIVERABLES#"/>
        <w:category>
          <w:name w:val="General"/>
          <w:gallery w:val="placeholder"/>
        </w:category>
        <w:types>
          <w:type w:val="bbPlcHdr"/>
        </w:types>
        <w:behaviors>
          <w:behavior w:val="content"/>
        </w:behaviors>
        <w:guid w:val="{1C34A116-12FD-4A8F-B081-CD4613FFE115}"/>
      </w:docPartPr>
      <w:docPartBody>
        <w:p>
          <w:r>
            <w:rPr>
              <w:rStyle w:val="PlaceholderText"/>
            </w:rPr>
            <w:t>#DELIVERABLES#</w:t>
          </w:r>
        </w:p>
      </w:docPartBody>
    </w:docPart>
    <w:docPart>
      <w:docPartPr>
        <w:name w:val="#PARTY B#"/>
        <w:category>
          <w:name w:val="General"/>
          <w:gallery w:val="placeholder"/>
        </w:category>
        <w:types>
          <w:type w:val="bbPlcHdr"/>
        </w:types>
        <w:behaviors>
          <w:behavior w:val="content"/>
        </w:behaviors>
        <w:guid w:val="{1C34A116-12FD-4A8F-B081-CD4613FFE115}"/>
      </w:docPartPr>
      <w:docPartBody>
        <w:p>
          <w:r>
            <w:rPr>
              <w:rStyle w:val="PlaceholderText"/>
            </w:rPr>
            <w:t>#PARTY B#</w:t>
          </w:r>
        </w:p>
      </w:docPartBody>
    </w:docPart>
    <w:docPart>
      <w:docPartPr>
        <w:name w:val="#PARTY A#"/>
        <w:category>
          <w:name w:val="General"/>
          <w:gallery w:val="placeholder"/>
        </w:category>
        <w:types>
          <w:type w:val="bbPlcHdr"/>
        </w:types>
        <w:behaviors>
          <w:behavior w:val="content"/>
        </w:behaviors>
        <w:guid w:val="{1C34A116-12FD-4A8F-B081-CD4613FFE115}"/>
      </w:docPartPr>
      <w:docPartBody>
        <w:p>
          <w:r>
            <w:rPr>
              <w:rStyle w:val="PlaceholderText"/>
            </w:rPr>
            <w:t>#PARTY A#</w:t>
          </w:r>
        </w:p>
      </w:docPartBody>
    </w:docPart>
    <w:docPart>
      <w:docPartPr>
        <w:name w:val="#PARTY A#"/>
        <w:category>
          <w:name w:val="General"/>
          <w:gallery w:val="placeholder"/>
        </w:category>
        <w:types>
          <w:type w:val="bbPlcHdr"/>
        </w:types>
        <w:behaviors>
          <w:behavior w:val="content"/>
        </w:behaviors>
        <w:guid w:val="{1C34A116-12FD-4A8F-B081-CD4613FFE115}"/>
      </w:docPartPr>
      <w:docPartBody>
        <w:p>
          <w:r>
            <w:rPr>
              <w:rStyle w:val="PlaceholderText"/>
            </w:rPr>
            <w:t>#PARTY A#</w:t>
          </w:r>
        </w:p>
      </w:docPartBody>
    </w:docPart>
    <w:docPart>
      <w:docPartPr>
        <w:name w:val="#PARTY A#"/>
        <w:category>
          <w:name w:val="General"/>
          <w:gallery w:val="placeholder"/>
        </w:category>
        <w:types>
          <w:type w:val="bbPlcHdr"/>
        </w:types>
        <w:behaviors>
          <w:behavior w:val="content"/>
        </w:behaviors>
        <w:guid w:val="{1C34A116-12FD-4A8F-B081-CD4613FFE115}"/>
      </w:docPartPr>
      <w:docPartBody>
        <w:p>
          <w:r>
            <w:rPr>
              <w:rStyle w:val="PlaceholderText"/>
            </w:rPr>
            <w:t>#PARTY A#</w:t>
          </w:r>
        </w:p>
      </w:docPartBody>
    </w:docPart>
    <w:docPart>
      <w:docPartPr>
        <w:name w:val="#PARTY B#"/>
        <w:category>
          <w:name w:val="General"/>
          <w:gallery w:val="placeholder"/>
        </w:category>
        <w:types>
          <w:type w:val="bbPlcHdr"/>
        </w:types>
        <w:behaviors>
          <w:behavior w:val="content"/>
        </w:behaviors>
        <w:guid w:val="{1C34A116-12FD-4A8F-B081-CD4613FFE115}"/>
      </w:docPartPr>
      <w:docPartBody>
        <w:p>
          <w:r>
            <w:rPr>
              <w:rStyle w:val="PlaceholderText"/>
            </w:rPr>
            <w:t>#PARTY B#</w:t>
          </w:r>
        </w:p>
      </w:docPartBody>
    </w:docPart>
    <w:docPart>
      <w:docPartPr>
        <w:name w:val="#PARTY B#"/>
        <w:category>
          <w:name w:val="General"/>
          <w:gallery w:val="placeholder"/>
        </w:category>
        <w:types>
          <w:type w:val="bbPlcHdr"/>
        </w:types>
        <w:behaviors>
          <w:behavior w:val="content"/>
        </w:behaviors>
        <w:guid w:val="{1C34A116-12FD-4A8F-B081-CD4613FFE115}"/>
      </w:docPartPr>
      <w:docPartBody>
        <w:p>
          <w:r>
            <w:rPr>
              <w:rStyle w:val="PlaceholderText"/>
            </w:rPr>
            <w:t>#PARTY B#</w:t>
          </w:r>
        </w:p>
      </w:docPartBody>
    </w:docPart>
    <w:docPart>
      <w:docPartPr>
        <w:name w:val="#PARTY A#"/>
        <w:category>
          <w:name w:val="General"/>
          <w:gallery w:val="placeholder"/>
        </w:category>
        <w:types>
          <w:type w:val="bbPlcHdr"/>
        </w:types>
        <w:behaviors>
          <w:behavior w:val="content"/>
        </w:behaviors>
        <w:guid w:val="{1C34A116-12FD-4A8F-B081-CD4613FFE115}"/>
      </w:docPartPr>
      <w:docPartBody>
        <w:p>
          <w:r>
            <w:rPr>
              <w:rStyle w:val="PlaceholderText"/>
            </w:rPr>
            <w:t>#PARTY A#</w:t>
          </w:r>
        </w:p>
      </w:docPartBody>
    </w:docPart>
    <w:docPart>
      <w:docPartPr>
        <w:name w:val="#PARTY B#"/>
        <w:category>
          <w:name w:val="General"/>
          <w:gallery w:val="placeholder"/>
        </w:category>
        <w:types>
          <w:type w:val="bbPlcHdr"/>
        </w:types>
        <w:behaviors>
          <w:behavior w:val="content"/>
        </w:behaviors>
        <w:guid w:val="{1C34A116-12FD-4A8F-B081-CD4613FFE115}"/>
      </w:docPartPr>
      <w:docPartBody>
        <w:p>
          <w:r>
            <w:rPr>
              <w:rStyle w:val="PlaceholderText"/>
            </w:rPr>
            <w:t>#PARTY B#</w:t>
          </w:r>
        </w:p>
      </w:docPartBody>
    </w:docPart>
    <w:docPart>
      <w:docPartPr>
        <w:name w:val="#PARTY A#"/>
        <w:category>
          <w:name w:val="General"/>
          <w:gallery w:val="placeholder"/>
        </w:category>
        <w:types>
          <w:type w:val="bbPlcHdr"/>
        </w:types>
        <w:behaviors>
          <w:behavior w:val="content"/>
        </w:behaviors>
        <w:guid w:val="{1C34A116-12FD-4A8F-B081-CD4613FFE115}"/>
      </w:docPartPr>
      <w:docPartBody>
        <w:p>
          <w:r>
            <w:rPr>
              <w:rStyle w:val="PlaceholderText"/>
            </w:rPr>
            <w:t>#PARTY A#</w:t>
          </w:r>
        </w:p>
      </w:docPartBody>
    </w:docPart>
    <w:docPart>
      <w:docPartPr>
        <w:name w:val="#DELIVERABLES#"/>
        <w:category>
          <w:name w:val="General"/>
          <w:gallery w:val="placeholder"/>
        </w:category>
        <w:types>
          <w:type w:val="bbPlcHdr"/>
        </w:types>
        <w:behaviors>
          <w:behavior w:val="content"/>
        </w:behaviors>
        <w:guid w:val="{1C34A116-12FD-4A8F-B081-CD4613FFE115}"/>
      </w:docPartPr>
      <w:docPartBody>
        <w:p>
          <w:r>
            <w:rPr>
              <w:rStyle w:val="PlaceholderText"/>
            </w:rPr>
            <w:t>#DELIVERABLES#</w:t>
          </w:r>
        </w:p>
      </w:docPartBody>
    </w:docPart>
    <w:docPart>
      <w:docPartPr>
        <w:name w:val="#PARTY A#"/>
        <w:category>
          <w:name w:val="General"/>
          <w:gallery w:val="placeholder"/>
        </w:category>
        <w:types>
          <w:type w:val="bbPlcHdr"/>
        </w:types>
        <w:behaviors>
          <w:behavior w:val="content"/>
        </w:behaviors>
        <w:guid w:val="{1C34A116-12FD-4A8F-B081-CD4613FFE115}"/>
      </w:docPartPr>
      <w:docPartBody>
        <w:p>
          <w:r>
            <w:rPr>
              <w:rStyle w:val="PlaceholderText"/>
            </w:rPr>
            <w:t>#PARTY A#</w:t>
          </w:r>
        </w:p>
      </w:docPartBody>
    </w:docPart>
    <w:docPart>
      <w:docPartPr>
        <w:name w:val="#PARTY B#"/>
        <w:category>
          <w:name w:val="General"/>
          <w:gallery w:val="placeholder"/>
        </w:category>
        <w:types>
          <w:type w:val="bbPlcHdr"/>
        </w:types>
        <w:behaviors>
          <w:behavior w:val="content"/>
        </w:behaviors>
        <w:guid w:val="{1C34A116-12FD-4A8F-B081-CD4613FFE115}"/>
      </w:docPartPr>
      <w:docPartBody>
        <w:p>
          <w:r>
            <w:rPr>
              <w:rStyle w:val="PlaceholderText"/>
            </w:rPr>
            <w:t>#PARTY B#</w:t>
          </w:r>
        </w:p>
      </w:docPartBody>
    </w:docPart>
    <w:docPart>
      <w:docPartPr>
        <w:name w:val="#PARTY A#"/>
        <w:category>
          <w:name w:val="General"/>
          <w:gallery w:val="placeholder"/>
        </w:category>
        <w:types>
          <w:type w:val="bbPlcHdr"/>
        </w:types>
        <w:behaviors>
          <w:behavior w:val="content"/>
        </w:behaviors>
        <w:guid w:val="{1C34A116-12FD-4A8F-B081-CD4613FFE115}"/>
      </w:docPartPr>
      <w:docPartBody>
        <w:p>
          <w:r>
            <w:rPr>
              <w:rStyle w:val="PlaceholderText"/>
            </w:rPr>
            <w:t>#PARTY A#</w:t>
          </w:r>
        </w:p>
      </w:docPartBody>
    </w:docPart>
    <w:docPart>
      <w:docPartPr>
        <w:name w:val="#PARTY B#"/>
        <w:category>
          <w:name w:val="General"/>
          <w:gallery w:val="placeholder"/>
        </w:category>
        <w:types>
          <w:type w:val="bbPlcHdr"/>
        </w:types>
        <w:behaviors>
          <w:behavior w:val="content"/>
        </w:behaviors>
        <w:guid w:val="{1C34A116-12FD-4A8F-B081-CD4613FFE115}"/>
      </w:docPartPr>
      <w:docPartBody>
        <w:p>
          <w:r>
            <w:rPr>
              <w:rStyle w:val="PlaceholderText"/>
            </w:rPr>
            <w:t>#PARTY B#</w:t>
          </w:r>
        </w:p>
      </w:docPartBody>
    </w:docPart>
    <w:docPart>
      <w:docPartPr>
        <w:name w:val="#PARTY A#"/>
        <w:category>
          <w:name w:val="General"/>
          <w:gallery w:val="placeholder"/>
        </w:category>
        <w:types>
          <w:type w:val="bbPlcHdr"/>
        </w:types>
        <w:behaviors>
          <w:behavior w:val="content"/>
        </w:behaviors>
        <w:guid w:val="{1C34A116-12FD-4A8F-B081-CD4613FFE115}"/>
      </w:docPartPr>
      <w:docPartBody>
        <w:p>
          <w:r>
            <w:rPr>
              <w:rStyle w:val="PlaceholderText"/>
            </w:rPr>
            <w:t>#PARTY A#</w:t>
          </w:r>
        </w:p>
      </w:docPartBody>
    </w:docPart>
    <w:docPart>
      <w:docPartPr>
        <w:name w:val="#PARTY A#"/>
        <w:category>
          <w:name w:val="General"/>
          <w:gallery w:val="placeholder"/>
        </w:category>
        <w:types>
          <w:type w:val="bbPlcHdr"/>
        </w:types>
        <w:behaviors>
          <w:behavior w:val="content"/>
        </w:behaviors>
        <w:guid w:val="{1C34A116-12FD-4A8F-B081-CD4613FFE115}"/>
      </w:docPartPr>
      <w:docPartBody>
        <w:p>
          <w:r>
            <w:rPr>
              <w:rStyle w:val="PlaceholderText"/>
            </w:rPr>
            <w:t>#PARTY A#</w:t>
          </w:r>
        </w:p>
      </w:docPartBody>
    </w:docPart>
    <w:docPart>
      <w:docPartPr>
        <w:name w:val="#PARTY A#"/>
        <w:category>
          <w:name w:val="General"/>
          <w:gallery w:val="placeholder"/>
        </w:category>
        <w:types>
          <w:type w:val="bbPlcHdr"/>
        </w:types>
        <w:behaviors>
          <w:behavior w:val="content"/>
        </w:behaviors>
        <w:guid w:val="{1C34A116-12FD-4A8F-B081-CD4613FFE115}"/>
      </w:docPartPr>
      <w:docPartBody>
        <w:p>
          <w:r>
            <w:rPr>
              <w:rStyle w:val="PlaceholderText"/>
            </w:rPr>
            <w:t>#PARTY A#</w:t>
          </w:r>
        </w:p>
      </w:docPartBody>
    </w:docPart>
    <w:docPart>
      <w:docPartPr>
        <w:name w:val="#PARTY A#"/>
        <w:category>
          <w:name w:val="General"/>
          <w:gallery w:val="placeholder"/>
        </w:category>
        <w:types>
          <w:type w:val="bbPlcHdr"/>
        </w:types>
        <w:behaviors>
          <w:behavior w:val="content"/>
        </w:behaviors>
        <w:guid w:val="{1C34A116-12FD-4A8F-B081-CD4613FFE115}"/>
      </w:docPartPr>
      <w:docPartBody>
        <w:p>
          <w:r>
            <w:rPr>
              <w:rStyle w:val="PlaceholderText"/>
            </w:rPr>
            <w:t>#PARTY A#</w:t>
          </w:r>
        </w:p>
      </w:docPartBody>
    </w:docPart>
    <w:docPart>
      <w:docPartPr>
        <w:name w:val="#PARTY B#"/>
        <w:category>
          <w:name w:val="General"/>
          <w:gallery w:val="placeholder"/>
        </w:category>
        <w:types>
          <w:type w:val="bbPlcHdr"/>
        </w:types>
        <w:behaviors>
          <w:behavior w:val="content"/>
        </w:behaviors>
        <w:guid w:val="{1C34A116-12FD-4A8F-B081-CD4613FFE115}"/>
      </w:docPartPr>
      <w:docPartBody>
        <w:p>
          <w:r>
            <w:rPr>
              <w:rStyle w:val="PlaceholderText"/>
            </w:rPr>
            <w:t>#PARTY B#</w:t>
          </w:r>
        </w:p>
      </w:docPartBody>
    </w:docPart>
    <w:docPart>
      <w:docPartPr>
        <w:name w:val="#DELIVERABLES#"/>
        <w:category>
          <w:name w:val="General"/>
          <w:gallery w:val="placeholder"/>
        </w:category>
        <w:types>
          <w:type w:val="bbPlcHdr"/>
        </w:types>
        <w:behaviors>
          <w:behavior w:val="content"/>
        </w:behaviors>
        <w:guid w:val="{1C34A116-12FD-4A8F-B081-CD4613FFE115}"/>
      </w:docPartPr>
      <w:docPartBody>
        <w:p>
          <w:r>
            <w:rPr>
              <w:rStyle w:val="PlaceholderText"/>
            </w:rPr>
            <w:t>#DELIVERABLES#</w:t>
          </w:r>
        </w:p>
      </w:docPartBody>
    </w:docPart>
    <w:docPart>
      <w:docPartPr>
        <w:name w:val="#PARTY B#"/>
        <w:category>
          <w:name w:val="General"/>
          <w:gallery w:val="placeholder"/>
        </w:category>
        <w:types>
          <w:type w:val="bbPlcHdr"/>
        </w:types>
        <w:behaviors>
          <w:behavior w:val="content"/>
        </w:behaviors>
        <w:guid w:val="{1C34A116-12FD-4A8F-B081-CD4613FFE115}"/>
      </w:docPartPr>
      <w:docPartBody>
        <w:p>
          <w:r>
            <w:rPr>
              <w:rStyle w:val="PlaceholderText"/>
            </w:rPr>
            <w:t>#PARTY B#</w:t>
          </w:r>
        </w:p>
      </w:docPartBody>
    </w:docPart>
    <w:docPart>
      <w:docPartPr>
        <w:name w:val="#PARTY A#"/>
        <w:category>
          <w:name w:val="General"/>
          <w:gallery w:val="placeholder"/>
        </w:category>
        <w:types>
          <w:type w:val="bbPlcHdr"/>
        </w:types>
        <w:behaviors>
          <w:behavior w:val="content"/>
        </w:behaviors>
        <w:guid w:val="{1C34A116-12FD-4A8F-B081-CD4613FFE115}"/>
      </w:docPartPr>
      <w:docPartBody>
        <w:p>
          <w:r>
            <w:rPr>
              <w:rStyle w:val="PlaceholderText"/>
            </w:rPr>
            <w:t>#PARTY A#</w:t>
          </w:r>
        </w:p>
      </w:docPartBody>
    </w:docPart>
    <w:docPart>
      <w:docPartPr>
        <w:name w:val="#PARTY A#"/>
        <w:category>
          <w:name w:val="General"/>
          <w:gallery w:val="placeholder"/>
        </w:category>
        <w:types>
          <w:type w:val="bbPlcHdr"/>
        </w:types>
        <w:behaviors>
          <w:behavior w:val="content"/>
        </w:behaviors>
        <w:guid w:val="{1C34A116-12FD-4A8F-B081-CD4613FFE115}"/>
      </w:docPartPr>
      <w:docPartBody>
        <w:p>
          <w:r>
            <w:rPr>
              <w:rStyle w:val="PlaceholderText"/>
            </w:rPr>
            <w:t>#PARTY A#</w:t>
          </w:r>
        </w:p>
      </w:docPartBody>
    </w:docPart>
    <w:docPart>
      <w:docPartPr>
        <w:name w:val="#PARTY B#"/>
        <w:category>
          <w:name w:val="General"/>
          <w:gallery w:val="placeholder"/>
        </w:category>
        <w:types>
          <w:type w:val="bbPlcHdr"/>
        </w:types>
        <w:behaviors>
          <w:behavior w:val="content"/>
        </w:behaviors>
        <w:guid w:val="{1C34A116-12FD-4A8F-B081-CD4613FFE115}"/>
      </w:docPartPr>
      <w:docPartBody>
        <w:p>
          <w:r>
            <w:rPr>
              <w:rStyle w:val="PlaceholderText"/>
            </w:rPr>
            <w:t>#PARTY B#</w:t>
          </w:r>
        </w:p>
      </w:docPartBody>
    </w:docPart>
    <w:docPart>
      <w:docPartPr>
        <w:name w:val="#PARTY A#"/>
        <w:category>
          <w:name w:val="General"/>
          <w:gallery w:val="placeholder"/>
        </w:category>
        <w:types>
          <w:type w:val="bbPlcHdr"/>
        </w:types>
        <w:behaviors>
          <w:behavior w:val="content"/>
        </w:behaviors>
        <w:guid w:val="{1C34A116-12FD-4A8F-B081-CD4613FFE115}"/>
      </w:docPartPr>
      <w:docPartBody>
        <w:p>
          <w:r>
            <w:rPr>
              <w:rStyle w:val="PlaceholderText"/>
            </w:rPr>
            <w:t>#PARTY A#</w:t>
          </w:r>
        </w:p>
      </w:docPartBody>
    </w:docPart>
    <w:docPart>
      <w:docPartPr>
        <w:name w:val="#PARTY A#"/>
        <w:category>
          <w:name w:val="General"/>
          <w:gallery w:val="placeholder"/>
        </w:category>
        <w:types>
          <w:type w:val="bbPlcHdr"/>
        </w:types>
        <w:behaviors>
          <w:behavior w:val="content"/>
        </w:behaviors>
        <w:guid w:val="{1C34A116-12FD-4A8F-B081-CD4613FFE115}"/>
      </w:docPartPr>
      <w:docPartBody>
        <w:p>
          <w:r>
            <w:rPr>
              <w:rStyle w:val="PlaceholderText"/>
            </w:rPr>
            <w:t>#PARTY A#</w:t>
          </w:r>
        </w:p>
      </w:docPartBody>
    </w:docPart>
    <w:docPart>
      <w:docPartPr>
        <w:name w:val="#PARTY B#"/>
        <w:category>
          <w:name w:val="General"/>
          <w:gallery w:val="placeholder"/>
        </w:category>
        <w:types>
          <w:type w:val="bbPlcHdr"/>
        </w:types>
        <w:behaviors>
          <w:behavior w:val="content"/>
        </w:behaviors>
        <w:guid w:val="{1C34A116-12FD-4A8F-B081-CD4613FFE115}"/>
      </w:docPartPr>
      <w:docPartBody>
        <w:p>
          <w:r>
            <w:rPr>
              <w:rStyle w:val="PlaceholderText"/>
            </w:rPr>
            <w:t>#PARTY B#</w:t>
          </w:r>
        </w:p>
      </w:docPartBody>
    </w:docPart>
    <w:docPart>
      <w:docPartPr>
        <w:name w:val="#PARTY B#"/>
        <w:category>
          <w:name w:val="General"/>
          <w:gallery w:val="placeholder"/>
        </w:category>
        <w:types>
          <w:type w:val="bbPlcHdr"/>
        </w:types>
        <w:behaviors>
          <w:behavior w:val="content"/>
        </w:behaviors>
        <w:guid w:val="{1C34A116-12FD-4A8F-B081-CD4613FFE115}"/>
      </w:docPartPr>
      <w:docPartBody>
        <w:p>
          <w:r>
            <w:rPr>
              <w:rStyle w:val="PlaceholderText"/>
            </w:rPr>
            <w:t>#PARTY B#</w:t>
          </w:r>
        </w:p>
      </w:docPartBody>
    </w:docPart>
    <w:docPart>
      <w:docPartPr>
        <w:name w:val="#DELIVERABLES#"/>
        <w:category>
          <w:name w:val="General"/>
          <w:gallery w:val="placeholder"/>
        </w:category>
        <w:types>
          <w:type w:val="bbPlcHdr"/>
        </w:types>
        <w:behaviors>
          <w:behavior w:val="content"/>
        </w:behaviors>
        <w:guid w:val="{1C34A116-12FD-4A8F-B081-CD4613FFE115}"/>
      </w:docPartPr>
      <w:docPartBody>
        <w:p>
          <w:r>
            <w:rPr>
              <w:rStyle w:val="PlaceholderText"/>
            </w:rPr>
            <w:t>#DELIVERABLES#</w:t>
          </w:r>
        </w:p>
      </w:docPartBody>
    </w:docPart>
    <w:docPart>
      <w:docPartPr>
        <w:name w:val="#PARTY A#"/>
        <w:category>
          <w:name w:val="General"/>
          <w:gallery w:val="placeholder"/>
        </w:category>
        <w:types>
          <w:type w:val="bbPlcHdr"/>
        </w:types>
        <w:behaviors>
          <w:behavior w:val="content"/>
        </w:behaviors>
        <w:guid w:val="{1C34A116-12FD-4A8F-B081-CD4613FFE115}"/>
      </w:docPartPr>
      <w:docPartBody>
        <w:p>
          <w:r>
            <w:rPr>
              <w:rStyle w:val="PlaceholderText"/>
            </w:rPr>
            <w:t>#PARTY A#</w:t>
          </w:r>
        </w:p>
      </w:docPartBody>
    </w:docPart>
    <w:docPart>
      <w:docPartPr>
        <w:name w:val="#PARTY B#"/>
        <w:category>
          <w:name w:val="General"/>
          <w:gallery w:val="placeholder"/>
        </w:category>
        <w:types>
          <w:type w:val="bbPlcHdr"/>
        </w:types>
        <w:behaviors>
          <w:behavior w:val="content"/>
        </w:behaviors>
        <w:guid w:val="{1C34A116-12FD-4A8F-B081-CD4613FFE115}"/>
      </w:docPartPr>
      <w:docPartBody>
        <w:p>
          <w:r>
            <w:rPr>
              <w:rStyle w:val="PlaceholderText"/>
            </w:rPr>
            <w:t>#PARTY B#</w:t>
          </w:r>
        </w:p>
      </w:docPartBody>
    </w:docPart>
    <w:docPart>
      <w:docPartPr>
        <w:name w:val="#PARTY B#"/>
        <w:category>
          <w:name w:val="General"/>
          <w:gallery w:val="placeholder"/>
        </w:category>
        <w:types>
          <w:type w:val="bbPlcHdr"/>
        </w:types>
        <w:behaviors>
          <w:behavior w:val="content"/>
        </w:behaviors>
        <w:guid w:val="{1C34A116-12FD-4A8F-B081-CD4613FFE115}"/>
      </w:docPartPr>
      <w:docPartBody>
        <w:p>
          <w:r>
            <w:rPr>
              <w:rStyle w:val="PlaceholderText"/>
            </w:rPr>
            <w:t>#PARTY B#</w:t>
          </w:r>
        </w:p>
      </w:docPartBody>
    </w:docPart>
    <w:docPart>
      <w:docPartPr>
        <w:name w:val="#DELIVERABLES#"/>
        <w:category>
          <w:name w:val="General"/>
          <w:gallery w:val="placeholder"/>
        </w:category>
        <w:types>
          <w:type w:val="bbPlcHdr"/>
        </w:types>
        <w:behaviors>
          <w:behavior w:val="content"/>
        </w:behaviors>
        <w:guid w:val="{1C34A116-12FD-4A8F-B081-CD4613FFE115}"/>
      </w:docPartPr>
      <w:docPartBody>
        <w:p>
          <w:r>
            <w:rPr>
              <w:rStyle w:val="PlaceholderText"/>
            </w:rPr>
            <w:t>#DELIVERABLES#</w:t>
          </w:r>
        </w:p>
      </w:docPartBody>
    </w:docPart>
    <w:docPart>
      <w:docPartPr>
        <w:name w:val="#PARTY B#"/>
        <w:category>
          <w:name w:val="General"/>
          <w:gallery w:val="placeholder"/>
        </w:category>
        <w:types>
          <w:type w:val="bbPlcHdr"/>
        </w:types>
        <w:behaviors>
          <w:behavior w:val="content"/>
        </w:behaviors>
        <w:guid w:val="{1C34A116-12FD-4A8F-B081-CD4613FFE115}"/>
      </w:docPartPr>
      <w:docPartBody>
        <w:p>
          <w:r>
            <w:rPr>
              <w:rStyle w:val="PlaceholderText"/>
            </w:rPr>
            <w:t>#PARTY B#</w:t>
          </w:r>
        </w:p>
      </w:docPartBody>
    </w:docPart>
    <w:docPart>
      <w:docPartPr>
        <w:name w:val="#PARTY A#"/>
        <w:category>
          <w:name w:val="General"/>
          <w:gallery w:val="placeholder"/>
        </w:category>
        <w:types>
          <w:type w:val="bbPlcHdr"/>
        </w:types>
        <w:behaviors>
          <w:behavior w:val="content"/>
        </w:behaviors>
        <w:guid w:val="{1C34A116-12FD-4A8F-B081-CD4613FFE115}"/>
      </w:docPartPr>
      <w:docPartBody>
        <w:p>
          <w:r>
            <w:rPr>
              <w:rStyle w:val="PlaceholderText"/>
            </w:rPr>
            <w:t>#PARTY A#</w:t>
          </w:r>
        </w:p>
      </w:docPartBody>
    </w:docPart>
    <w:docPart>
      <w:docPartPr>
        <w:name w:val="#DELIVERABLES#"/>
        <w:category>
          <w:name w:val="General"/>
          <w:gallery w:val="placeholder"/>
        </w:category>
        <w:types>
          <w:type w:val="bbPlcHdr"/>
        </w:types>
        <w:behaviors>
          <w:behavior w:val="content"/>
        </w:behaviors>
        <w:guid w:val="{1C34A116-12FD-4A8F-B081-CD4613FFE115}"/>
      </w:docPartPr>
      <w:docPartBody>
        <w:p>
          <w:r>
            <w:rPr>
              <w:rStyle w:val="PlaceholderText"/>
            </w:rPr>
            <w:t>#DELIVERABLES#</w:t>
          </w:r>
        </w:p>
      </w:docPartBody>
    </w:docPart>
    <w:docPart>
      <w:docPartPr>
        <w:name w:val="#PARTY B#"/>
        <w:category>
          <w:name w:val="General"/>
          <w:gallery w:val="placeholder"/>
        </w:category>
        <w:types>
          <w:type w:val="bbPlcHdr"/>
        </w:types>
        <w:behaviors>
          <w:behavior w:val="content"/>
        </w:behaviors>
        <w:guid w:val="{1C34A116-12FD-4A8F-B081-CD4613FFE115}"/>
      </w:docPartPr>
      <w:docPartBody>
        <w:p>
          <w:r>
            <w:rPr>
              <w:rStyle w:val="PlaceholderText"/>
            </w:rPr>
            <w:t>#PARTY B#</w:t>
          </w:r>
        </w:p>
      </w:docPartBody>
    </w:docPart>
    <w:docPart>
      <w:docPartPr>
        <w:name w:val="#PARTY A#"/>
        <w:category>
          <w:name w:val="General"/>
          <w:gallery w:val="placeholder"/>
        </w:category>
        <w:types>
          <w:type w:val="bbPlcHdr"/>
        </w:types>
        <w:behaviors>
          <w:behavior w:val="content"/>
        </w:behaviors>
        <w:guid w:val="{1C34A116-12FD-4A8F-B081-CD4613FFE115}"/>
      </w:docPartPr>
      <w:docPartBody>
        <w:p>
          <w:r>
            <w:rPr>
              <w:rStyle w:val="PlaceholderText"/>
            </w:rPr>
            <w:t>#PARTY A#</w:t>
          </w:r>
        </w:p>
      </w:docPartBody>
    </w:docPart>
    <w:docPart>
      <w:docPartPr>
        <w:name w:val="#PARTY B#"/>
        <w:category>
          <w:name w:val="General"/>
          <w:gallery w:val="placeholder"/>
        </w:category>
        <w:types>
          <w:type w:val="bbPlcHdr"/>
        </w:types>
        <w:behaviors>
          <w:behavior w:val="content"/>
        </w:behaviors>
        <w:guid w:val="{1C34A116-12FD-4A8F-B081-CD4613FFE115}"/>
      </w:docPartPr>
      <w:docPartBody>
        <w:p>
          <w:r>
            <w:rPr>
              <w:rStyle w:val="PlaceholderText"/>
            </w:rPr>
            <w:t>#PARTY B#</w:t>
          </w:r>
        </w:p>
      </w:docPartBody>
    </w:docPart>
    <w:docPart>
      <w:docPartPr>
        <w:name w:val="#PARTY A#"/>
        <w:category>
          <w:name w:val="General"/>
          <w:gallery w:val="placeholder"/>
        </w:category>
        <w:types>
          <w:type w:val="bbPlcHdr"/>
        </w:types>
        <w:behaviors>
          <w:behavior w:val="content"/>
        </w:behaviors>
        <w:guid w:val="{1C34A116-12FD-4A8F-B081-CD4613FFE115}"/>
      </w:docPartPr>
      <w:docPartBody>
        <w:p>
          <w:r>
            <w:rPr>
              <w:rStyle w:val="PlaceholderText"/>
            </w:rPr>
            <w:t>#PARTY A#</w:t>
          </w:r>
        </w:p>
      </w:docPartBody>
    </w:docPart>
    <w:docPart>
      <w:docPartPr>
        <w:name w:val="#PARTY B#"/>
        <w:category>
          <w:name w:val="General"/>
          <w:gallery w:val="placeholder"/>
        </w:category>
        <w:types>
          <w:type w:val="bbPlcHdr"/>
        </w:types>
        <w:behaviors>
          <w:behavior w:val="content"/>
        </w:behaviors>
        <w:guid w:val="{1C34A116-12FD-4A8F-B081-CD4613FFE115}"/>
      </w:docPartPr>
      <w:docPartBody>
        <w:p>
          <w:r>
            <w:rPr>
              <w:rStyle w:val="PlaceholderText"/>
            </w:rPr>
            <w:t>#PARTY B#</w:t>
          </w:r>
        </w:p>
      </w:docPartBody>
    </w:docPart>
    <w:docPart>
      <w:docPartPr>
        <w:name w:val="#PARTY B#"/>
        <w:category>
          <w:name w:val="General"/>
          <w:gallery w:val="placeholder"/>
        </w:category>
        <w:types>
          <w:type w:val="bbPlcHdr"/>
        </w:types>
        <w:behaviors>
          <w:behavior w:val="content"/>
        </w:behaviors>
        <w:guid w:val="{1C34A116-12FD-4A8F-B081-CD4613FFE115}"/>
      </w:docPartPr>
      <w:docPartBody>
        <w:p>
          <w:r>
            <w:rPr>
              <w:rStyle w:val="PlaceholderText"/>
            </w:rPr>
            <w:t>#PARTY B#</w:t>
          </w:r>
        </w:p>
      </w:docPartBody>
    </w:docPart>
    <w:docPart>
      <w:docPartPr>
        <w:name w:val="#PARTY A#"/>
        <w:category>
          <w:name w:val="General"/>
          <w:gallery w:val="placeholder"/>
        </w:category>
        <w:types>
          <w:type w:val="bbPlcHdr"/>
        </w:types>
        <w:behaviors>
          <w:behavior w:val="content"/>
        </w:behaviors>
        <w:guid w:val="{1C34A116-12FD-4A8F-B081-CD4613FFE115}"/>
      </w:docPartPr>
      <w:docPartBody>
        <w:p>
          <w:r>
            <w:rPr>
              <w:rStyle w:val="PlaceholderText"/>
            </w:rPr>
            <w:t>#PARTY A#</w:t>
          </w:r>
        </w:p>
      </w:docPartBody>
    </w:docPart>
    <w:docPart>
      <w:docPartPr>
        <w:name w:val="#PARTY B#"/>
        <w:category>
          <w:name w:val="General"/>
          <w:gallery w:val="placeholder"/>
        </w:category>
        <w:types>
          <w:type w:val="bbPlcHdr"/>
        </w:types>
        <w:behaviors>
          <w:behavior w:val="content"/>
        </w:behaviors>
        <w:guid w:val="{1C34A116-12FD-4A8F-B081-CD4613FFE115}"/>
      </w:docPartPr>
      <w:docPartBody>
        <w:p>
          <w:r>
            <w:rPr>
              <w:rStyle w:val="PlaceholderText"/>
            </w:rPr>
            <w:t>#PARTY B#</w:t>
          </w:r>
        </w:p>
      </w:docPartBody>
    </w:docPart>
    <w:docPart>
      <w:docPartPr>
        <w:name w:val="#PARTY A#"/>
        <w:category>
          <w:name w:val="General"/>
          <w:gallery w:val="placeholder"/>
        </w:category>
        <w:types>
          <w:type w:val="bbPlcHdr"/>
        </w:types>
        <w:behaviors>
          <w:behavior w:val="content"/>
        </w:behaviors>
        <w:guid w:val="{1C34A116-12FD-4A8F-B081-CD4613FFE115}"/>
      </w:docPartPr>
      <w:docPartBody>
        <w:p>
          <w:r>
            <w:rPr>
              <w:rStyle w:val="PlaceholderText"/>
            </w:rPr>
            <w:t>#PARTY A#</w:t>
          </w:r>
        </w:p>
      </w:docPartBody>
    </w:docPart>
    <w:docPart>
      <w:docPartPr>
        <w:name w:val="#PARTY B#"/>
        <w:category>
          <w:name w:val="General"/>
          <w:gallery w:val="placeholder"/>
        </w:category>
        <w:types>
          <w:type w:val="bbPlcHdr"/>
        </w:types>
        <w:behaviors>
          <w:behavior w:val="content"/>
        </w:behaviors>
        <w:guid w:val="{1C34A116-12FD-4A8F-B081-CD4613FFE115}"/>
      </w:docPartPr>
      <w:docPartBody>
        <w:p>
          <w:r>
            <w:rPr>
              <w:rStyle w:val="PlaceholderText"/>
            </w:rPr>
            <w:t>#PARTY B#</w:t>
          </w:r>
        </w:p>
      </w:docPartBody>
    </w:docPart>
    <w:docPart>
      <w:docPartPr>
        <w:name w:val="#PARTY A#"/>
        <w:category>
          <w:name w:val="General"/>
          <w:gallery w:val="placeholder"/>
        </w:category>
        <w:types>
          <w:type w:val="bbPlcHdr"/>
        </w:types>
        <w:behaviors>
          <w:behavior w:val="content"/>
        </w:behaviors>
        <w:guid w:val="{1C34A116-12FD-4A8F-B081-CD4613FFE115}"/>
      </w:docPartPr>
      <w:docPartBody>
        <w:p>
          <w:r>
            <w:rPr>
              <w:rStyle w:val="PlaceholderText"/>
            </w:rPr>
            <w:t>#PARTY A#</w:t>
          </w:r>
        </w:p>
      </w:docPartBody>
    </w:docPart>
    <w:docPart>
      <w:docPartPr>
        <w:name w:val="#PARTY A#"/>
        <w:category>
          <w:name w:val="General"/>
          <w:gallery w:val="placeholder"/>
        </w:category>
        <w:types>
          <w:type w:val="bbPlcHdr"/>
        </w:types>
        <w:behaviors>
          <w:behavior w:val="content"/>
        </w:behaviors>
        <w:guid w:val="{1C34A116-12FD-4A8F-B081-CD4613FFE115}"/>
      </w:docPartPr>
      <w:docPartBody>
        <w:p>
          <w:r>
            <w:rPr>
              <w:rStyle w:val="PlaceholderText"/>
            </w:rPr>
            <w:t>#PARTY A#</w:t>
          </w:r>
        </w:p>
      </w:docPartBody>
    </w:docPart>
    <w:docPart>
      <w:docPartPr>
        <w:name w:val="#PARTY B#"/>
        <w:category>
          <w:name w:val="General"/>
          <w:gallery w:val="placeholder"/>
        </w:category>
        <w:types>
          <w:type w:val="bbPlcHdr"/>
        </w:types>
        <w:behaviors>
          <w:behavior w:val="content"/>
        </w:behaviors>
        <w:guid w:val="{1C34A116-12FD-4A8F-B081-CD4613FFE115}"/>
      </w:docPartPr>
      <w:docPartBody>
        <w:p>
          <w:r>
            <w:rPr>
              <w:rStyle w:val="PlaceholderText"/>
            </w:rPr>
            <w:t>#PARTY B#</w:t>
          </w:r>
        </w:p>
      </w:docPartBody>
    </w:docPart>
    <w:docPart>
      <w:docPartPr>
        <w:name w:val="#PARTY A#"/>
        <w:category>
          <w:name w:val="General"/>
          <w:gallery w:val="placeholder"/>
        </w:category>
        <w:types>
          <w:type w:val="bbPlcHdr"/>
        </w:types>
        <w:behaviors>
          <w:behavior w:val="content"/>
        </w:behaviors>
        <w:guid w:val="{1C34A116-12FD-4A8F-B081-CD4613FFE115}"/>
      </w:docPartPr>
      <w:docPartBody>
        <w:p>
          <w:r>
            <w:rPr>
              <w:rStyle w:val="PlaceholderText"/>
            </w:rPr>
            <w:t>#PARTY A#</w:t>
          </w:r>
        </w:p>
      </w:docPartBody>
    </w:docPart>
    <w:docPart>
      <w:docPartPr>
        <w:name w:val="#PARTY A#"/>
        <w:category>
          <w:name w:val="General"/>
          <w:gallery w:val="placeholder"/>
        </w:category>
        <w:types>
          <w:type w:val="bbPlcHdr"/>
        </w:types>
        <w:behaviors>
          <w:behavior w:val="content"/>
        </w:behaviors>
        <w:guid w:val="{1C34A116-12FD-4A8F-B081-CD4613FFE115}"/>
      </w:docPartPr>
      <w:docPartBody>
        <w:p>
          <w:r>
            <w:rPr>
              <w:rStyle w:val="PlaceholderText"/>
            </w:rPr>
            <w:t>#PARTY A#</w:t>
          </w:r>
        </w:p>
      </w:docPartBody>
    </w:docPart>
    <w:docPart>
      <w:docPartPr>
        <w:name w:val="#PARTY B#"/>
        <w:category>
          <w:name w:val="General"/>
          <w:gallery w:val="placeholder"/>
        </w:category>
        <w:types>
          <w:type w:val="bbPlcHdr"/>
        </w:types>
        <w:behaviors>
          <w:behavior w:val="content"/>
        </w:behaviors>
        <w:guid w:val="{1C34A116-12FD-4A8F-B081-CD4613FFE115}"/>
      </w:docPartPr>
      <w:docPartBody>
        <w:p>
          <w:r>
            <w:rPr>
              <w:rStyle w:val="PlaceholderText"/>
            </w:rPr>
            <w:t>#PARTY B#</w:t>
          </w:r>
        </w:p>
      </w:docPartBody>
    </w:docPart>
    <w:docPart>
      <w:docPartPr>
        <w:name w:val="#PARTY A#"/>
        <w:category>
          <w:name w:val="General"/>
          <w:gallery w:val="placeholder"/>
        </w:category>
        <w:types>
          <w:type w:val="bbPlcHdr"/>
        </w:types>
        <w:behaviors>
          <w:behavior w:val="content"/>
        </w:behaviors>
        <w:guid w:val="{1C34A116-12FD-4A8F-B081-CD4613FFE115}"/>
      </w:docPartPr>
      <w:docPartBody>
        <w:p>
          <w:r>
            <w:rPr>
              <w:rStyle w:val="PlaceholderText"/>
            </w:rPr>
            <w:t>#PARTY A#</w:t>
          </w:r>
        </w:p>
      </w:docPartBody>
    </w:docPart>
    <w:docPart>
      <w:docPartPr>
        <w:name w:val="#DELIVERABLES#"/>
        <w:category>
          <w:name w:val="General"/>
          <w:gallery w:val="placeholder"/>
        </w:category>
        <w:types>
          <w:type w:val="bbPlcHdr"/>
        </w:types>
        <w:behaviors>
          <w:behavior w:val="content"/>
        </w:behaviors>
        <w:guid w:val="{1C34A116-12FD-4A8F-B081-CD4613FFE115}"/>
      </w:docPartPr>
      <w:docPartBody>
        <w:p>
          <w:r>
            <w:rPr>
              <w:rStyle w:val="PlaceholderText"/>
            </w:rPr>
            <w:t>#DELIVERABLES#</w:t>
          </w:r>
        </w:p>
      </w:docPartBody>
    </w:docPart>
    <w:docPart>
      <w:docPartPr>
        <w:name w:val="#PARTY B#"/>
        <w:category>
          <w:name w:val="General"/>
          <w:gallery w:val="placeholder"/>
        </w:category>
        <w:types>
          <w:type w:val="bbPlcHdr"/>
        </w:types>
        <w:behaviors>
          <w:behavior w:val="content"/>
        </w:behaviors>
        <w:guid w:val="{1C34A116-12FD-4A8F-B081-CD4613FFE115}"/>
      </w:docPartPr>
      <w:docPartBody>
        <w:p>
          <w:r>
            <w:rPr>
              <w:rStyle w:val="PlaceholderText"/>
            </w:rPr>
            <w:t>#PARTY B#</w:t>
          </w:r>
        </w:p>
      </w:docPartBody>
    </w:docPart>
    <w:docPart>
      <w:docPartPr>
        <w:name w:val="#PARTY A#"/>
        <w:category>
          <w:name w:val="General"/>
          <w:gallery w:val="placeholder"/>
        </w:category>
        <w:types>
          <w:type w:val="bbPlcHdr"/>
        </w:types>
        <w:behaviors>
          <w:behavior w:val="content"/>
        </w:behaviors>
        <w:guid w:val="{1C34A116-12FD-4A8F-B081-CD4613FFE115}"/>
      </w:docPartPr>
      <w:docPartBody>
        <w:p>
          <w:r>
            <w:rPr>
              <w:rStyle w:val="PlaceholderText"/>
            </w:rPr>
            <w:t>#PARTY A#</w:t>
          </w:r>
        </w:p>
      </w:docPartBody>
    </w:docPart>
    <w:docPart>
      <w:docPartPr>
        <w:name w:val="#PARTY B#"/>
        <w:category>
          <w:name w:val="General"/>
          <w:gallery w:val="placeholder"/>
        </w:category>
        <w:types>
          <w:type w:val="bbPlcHdr"/>
        </w:types>
        <w:behaviors>
          <w:behavior w:val="content"/>
        </w:behaviors>
        <w:guid w:val="{1C34A116-12FD-4A8F-B081-CD4613FFE115}"/>
      </w:docPartPr>
      <w:docPartBody>
        <w:p>
          <w:r>
            <w:rPr>
              <w:rStyle w:val="PlaceholderText"/>
            </w:rPr>
            <w:t>#PARTY B#</w:t>
          </w:r>
        </w:p>
      </w:docPartBody>
    </w:docPart>
    <w:docPart>
      <w:docPartPr>
        <w:name w:val="#DELIVERABLES#"/>
        <w:category>
          <w:name w:val="General"/>
          <w:gallery w:val="placeholder"/>
        </w:category>
        <w:types>
          <w:type w:val="bbPlcHdr"/>
        </w:types>
        <w:behaviors>
          <w:behavior w:val="content"/>
        </w:behaviors>
        <w:guid w:val="{1C34A116-12FD-4A8F-B081-CD4613FFE115}"/>
      </w:docPartPr>
      <w:docPartBody>
        <w:p>
          <w:r>
            <w:rPr>
              <w:rStyle w:val="PlaceholderText"/>
            </w:rPr>
            <w:t>#DELIVERABLES#</w:t>
          </w:r>
        </w:p>
      </w:docPartBody>
    </w:docPart>
    <w:docPart>
      <w:docPartPr>
        <w:name w:val="#PARTY A#"/>
        <w:category>
          <w:name w:val="General"/>
          <w:gallery w:val="placeholder"/>
        </w:category>
        <w:types>
          <w:type w:val="bbPlcHdr"/>
        </w:types>
        <w:behaviors>
          <w:behavior w:val="content"/>
        </w:behaviors>
        <w:guid w:val="{1C34A116-12FD-4A8F-B081-CD4613FFE115}"/>
      </w:docPartPr>
      <w:docPartBody>
        <w:p>
          <w:r>
            <w:rPr>
              <w:rStyle w:val="PlaceholderText"/>
            </w:rPr>
            <w:t>#PARTY A#</w:t>
          </w:r>
        </w:p>
      </w:docPartBody>
    </w:docPart>
    <w:docPart>
      <w:docPartPr>
        <w:name w:val="#PARTY B#"/>
        <w:category>
          <w:name w:val="General"/>
          <w:gallery w:val="placeholder"/>
        </w:category>
        <w:types>
          <w:type w:val="bbPlcHdr"/>
        </w:types>
        <w:behaviors>
          <w:behavior w:val="content"/>
        </w:behaviors>
        <w:guid w:val="{1C34A116-12FD-4A8F-B081-CD4613FFE115}"/>
      </w:docPartPr>
      <w:docPartBody>
        <w:p>
          <w:r>
            <w:rPr>
              <w:rStyle w:val="PlaceholderText"/>
            </w:rPr>
            <w:t>#PARTY B#</w:t>
          </w:r>
        </w:p>
      </w:docPartBody>
    </w:docPart>
    <w:docPart>
      <w:docPartPr>
        <w:name w:val="#PARTY A#"/>
        <w:category>
          <w:name w:val="General"/>
          <w:gallery w:val="placeholder"/>
        </w:category>
        <w:types>
          <w:type w:val="bbPlcHdr"/>
        </w:types>
        <w:behaviors>
          <w:behavior w:val="content"/>
        </w:behaviors>
        <w:guid w:val="{1C34A116-12FD-4A8F-B081-CD4613FFE115}"/>
      </w:docPartPr>
      <w:docPartBody>
        <w:p>
          <w:r>
            <w:rPr>
              <w:rStyle w:val="PlaceholderText"/>
            </w:rPr>
            <w:t>#PARTY A#</w:t>
          </w:r>
        </w:p>
      </w:docPartBody>
    </w:docPart>
    <w:docPart>
      <w:docPartPr>
        <w:name w:val="#PARTY B#"/>
        <w:category>
          <w:name w:val="General"/>
          <w:gallery w:val="placeholder"/>
        </w:category>
        <w:types>
          <w:type w:val="bbPlcHdr"/>
        </w:types>
        <w:behaviors>
          <w:behavior w:val="content"/>
        </w:behaviors>
        <w:guid w:val="{1C34A116-12FD-4A8F-B081-CD4613FFE115}"/>
      </w:docPartPr>
      <w:docPartBody>
        <w:p>
          <w:r>
            <w:rPr>
              <w:rStyle w:val="PlaceholderText"/>
            </w:rPr>
            <w:t>#PARTY B#</w:t>
          </w:r>
        </w:p>
      </w:docPartBody>
    </w:docPart>
    <w:docPart>
      <w:docPartPr>
        <w:name w:val="#PARTY A#"/>
        <w:category>
          <w:name w:val="General"/>
          <w:gallery w:val="placeholder"/>
        </w:category>
        <w:types>
          <w:type w:val="bbPlcHdr"/>
        </w:types>
        <w:behaviors>
          <w:behavior w:val="content"/>
        </w:behaviors>
        <w:guid w:val="{1C34A116-12FD-4A8F-B081-CD4613FFE115}"/>
      </w:docPartPr>
      <w:docPartBody>
        <w:p>
          <w:r>
            <w:rPr>
              <w:rStyle w:val="PlaceholderText"/>
            </w:rPr>
            <w:t>#PARTY A#</w:t>
          </w:r>
        </w:p>
      </w:docPartBody>
    </w:docPart>
    <w:docPart>
      <w:docPartPr>
        <w:name w:val="#PARTY A#"/>
        <w:category>
          <w:name w:val="General"/>
          <w:gallery w:val="placeholder"/>
        </w:category>
        <w:types>
          <w:type w:val="bbPlcHdr"/>
        </w:types>
        <w:behaviors>
          <w:behavior w:val="content"/>
        </w:behaviors>
        <w:guid w:val="{1C34A116-12FD-4A8F-B081-CD4613FFE115}"/>
      </w:docPartPr>
      <w:docPartBody>
        <w:p>
          <w:r>
            <w:rPr>
              <w:rStyle w:val="PlaceholderText"/>
            </w:rPr>
            <w:t>#PARTY A#</w:t>
          </w:r>
        </w:p>
      </w:docPartBody>
    </w:docPart>
    <w:docPart>
      <w:docPartPr>
        <w:name w:val="#PARTY B#"/>
        <w:category>
          <w:name w:val="General"/>
          <w:gallery w:val="placeholder"/>
        </w:category>
        <w:types>
          <w:type w:val="bbPlcHdr"/>
        </w:types>
        <w:behaviors>
          <w:behavior w:val="content"/>
        </w:behaviors>
        <w:guid w:val="{1C34A116-12FD-4A8F-B081-CD4613FFE115}"/>
      </w:docPartPr>
      <w:docPartBody>
        <w:p>
          <w:r>
            <w:rPr>
              <w:rStyle w:val="PlaceholderText"/>
            </w:rPr>
            <w:t>#PARTY B#</w:t>
          </w:r>
        </w:p>
      </w:docPartBody>
    </w:docPart>
    <w:docPart>
      <w:docPartPr>
        <w:name w:val="#PARTY A#"/>
        <w:category>
          <w:name w:val="General"/>
          <w:gallery w:val="placeholder"/>
        </w:category>
        <w:types>
          <w:type w:val="bbPlcHdr"/>
        </w:types>
        <w:behaviors>
          <w:behavior w:val="content"/>
        </w:behaviors>
        <w:guid w:val="{1C34A116-12FD-4A8F-B081-CD4613FFE115}"/>
      </w:docPartPr>
      <w:docPartBody>
        <w:p>
          <w:r>
            <w:rPr>
              <w:rStyle w:val="PlaceholderText"/>
            </w:rPr>
            <w:t>#PARTY A#</w:t>
          </w:r>
        </w:p>
      </w:docPartBody>
    </w:docPart>
    <w:docPart>
      <w:docPartPr>
        <w:name w:val="#PARTY A#"/>
        <w:category>
          <w:name w:val="General"/>
          <w:gallery w:val="placeholder"/>
        </w:category>
        <w:types>
          <w:type w:val="bbPlcHdr"/>
        </w:types>
        <w:behaviors>
          <w:behavior w:val="content"/>
        </w:behaviors>
        <w:guid w:val="{1C34A116-12FD-4A8F-B081-CD4613FFE115}"/>
      </w:docPartPr>
      <w:docPartBody>
        <w:p>
          <w:r>
            <w:rPr>
              <w:rStyle w:val="PlaceholderText"/>
            </w:rPr>
            <w:t>#PARTY A#</w:t>
          </w:r>
        </w:p>
      </w:docPartBody>
    </w:docPart>
    <w:docPart>
      <w:docPartPr>
        <w:name w:val="#PARTY B#"/>
        <w:category>
          <w:name w:val="General"/>
          <w:gallery w:val="placeholder"/>
        </w:category>
        <w:types>
          <w:type w:val="bbPlcHdr"/>
        </w:types>
        <w:behaviors>
          <w:behavior w:val="content"/>
        </w:behaviors>
        <w:guid w:val="{1C34A116-12FD-4A8F-B081-CD4613FFE115}"/>
      </w:docPartPr>
      <w:docPartBody>
        <w:p>
          <w:r>
            <w:rPr>
              <w:rStyle w:val="PlaceholderText"/>
            </w:rPr>
            <w:t>#PARTY B#</w:t>
          </w:r>
        </w:p>
      </w:docPartBody>
    </w:docPart>
    <w:docPart>
      <w:docPartPr>
        <w:name w:val="#PARTY A#"/>
        <w:category>
          <w:name w:val="General"/>
          <w:gallery w:val="placeholder"/>
        </w:category>
        <w:types>
          <w:type w:val="bbPlcHdr"/>
        </w:types>
        <w:behaviors>
          <w:behavior w:val="content"/>
        </w:behaviors>
        <w:guid w:val="{1C34A116-12FD-4A8F-B081-CD4613FFE115}"/>
      </w:docPartPr>
      <w:docPartBody>
        <w:p>
          <w:r>
            <w:rPr>
              <w:rStyle w:val="PlaceholderText"/>
            </w:rPr>
            <w:t>#PARTY A#</w:t>
          </w:r>
        </w:p>
      </w:docPartBody>
    </w:docPart>
    <w:docPart>
      <w:docPartPr>
        <w:name w:val="#PARTY B#"/>
        <w:category>
          <w:name w:val="General"/>
          <w:gallery w:val="placeholder"/>
        </w:category>
        <w:types>
          <w:type w:val="bbPlcHdr"/>
        </w:types>
        <w:behaviors>
          <w:behavior w:val="content"/>
        </w:behaviors>
        <w:guid w:val="{1C34A116-12FD-4A8F-B081-CD4613FFE115}"/>
      </w:docPartPr>
      <w:docPartBody>
        <w:p>
          <w:r>
            <w:rPr>
              <w:rStyle w:val="PlaceholderText"/>
            </w:rPr>
            <w:t>#PARTY B#</w:t>
          </w:r>
        </w:p>
      </w:docPartBody>
    </w:docPart>
    <w:docPart>
      <w:docPartPr>
        <w:name w:val="#PARTY A#"/>
        <w:category>
          <w:name w:val="General"/>
          <w:gallery w:val="placeholder"/>
        </w:category>
        <w:types>
          <w:type w:val="bbPlcHdr"/>
        </w:types>
        <w:behaviors>
          <w:behavior w:val="content"/>
        </w:behaviors>
        <w:guid w:val="{1C34A116-12FD-4A8F-B081-CD4613FFE115}"/>
      </w:docPartPr>
      <w:docPartBody>
        <w:p>
          <w:r>
            <w:rPr>
              <w:rStyle w:val="PlaceholderText"/>
            </w:rPr>
            <w:t>#PARTY A#</w:t>
          </w:r>
        </w:p>
      </w:docPartBody>
    </w:docPart>
    <w:docPart>
      <w:docPartPr>
        <w:name w:val="#PARTY B#"/>
        <w:category>
          <w:name w:val="General"/>
          <w:gallery w:val="placeholder"/>
        </w:category>
        <w:types>
          <w:type w:val="bbPlcHdr"/>
        </w:types>
        <w:behaviors>
          <w:behavior w:val="content"/>
        </w:behaviors>
        <w:guid w:val="{1C34A116-12FD-4A8F-B081-CD4613FFE115}"/>
      </w:docPartPr>
      <w:docPartBody>
        <w:p>
          <w:r>
            <w:rPr>
              <w:rStyle w:val="PlaceholderText"/>
            </w:rPr>
            <w:t>#PARTY B#</w:t>
          </w:r>
        </w:p>
      </w:docPartBody>
    </w:docPart>
    <w:docPart>
      <w:docPartPr>
        <w:name w:val="#PARTY B#"/>
        <w:category>
          <w:name w:val="General"/>
          <w:gallery w:val="placeholder"/>
        </w:category>
        <w:types>
          <w:type w:val="bbPlcHdr"/>
        </w:types>
        <w:behaviors>
          <w:behavior w:val="content"/>
        </w:behaviors>
        <w:guid w:val="{1C34A116-12FD-4A8F-B081-CD4613FFE115}"/>
      </w:docPartPr>
      <w:docPartBody>
        <w:p>
          <w:r>
            <w:rPr>
              <w:rStyle w:val="PlaceholderText"/>
            </w:rPr>
            <w:t>#PARTY B#</w:t>
          </w:r>
        </w:p>
      </w:docPartBody>
    </w:docPart>
    <w:docPart>
      <w:docPartPr>
        <w:name w:val="#PARTY A#"/>
        <w:category>
          <w:name w:val="General"/>
          <w:gallery w:val="placeholder"/>
        </w:category>
        <w:types>
          <w:type w:val="bbPlcHdr"/>
        </w:types>
        <w:behaviors>
          <w:behavior w:val="content"/>
        </w:behaviors>
        <w:guid w:val="{1C34A116-12FD-4A8F-B081-CD4613FFE115}"/>
      </w:docPartPr>
      <w:docPartBody>
        <w:p>
          <w:r>
            <w:rPr>
              <w:rStyle w:val="PlaceholderText"/>
            </w:rPr>
            <w:t>#PARTY A#</w:t>
          </w:r>
        </w:p>
      </w:docPartBody>
    </w:docPart>
    <w:docPart>
      <w:docPartPr>
        <w:name w:val="#PARTY A#"/>
        <w:category>
          <w:name w:val="General"/>
          <w:gallery w:val="placeholder"/>
        </w:category>
        <w:types>
          <w:type w:val="bbPlcHdr"/>
        </w:types>
        <w:behaviors>
          <w:behavior w:val="content"/>
        </w:behaviors>
        <w:guid w:val="{1C34A116-12FD-4A8F-B081-CD4613FFE115}"/>
      </w:docPartPr>
      <w:docPartBody>
        <w:p>
          <w:r>
            <w:rPr>
              <w:rStyle w:val="PlaceholderText"/>
            </w:rPr>
            <w:t>#PARTY A#</w:t>
          </w:r>
        </w:p>
      </w:docPartBody>
    </w:docPart>
    <w:docPart>
      <w:docPartPr>
        <w:name w:val="#PARTY B#"/>
        <w:category>
          <w:name w:val="General"/>
          <w:gallery w:val="placeholder"/>
        </w:category>
        <w:types>
          <w:type w:val="bbPlcHdr"/>
        </w:types>
        <w:behaviors>
          <w:behavior w:val="content"/>
        </w:behaviors>
        <w:guid w:val="{1C34A116-12FD-4A8F-B081-CD4613FFE115}"/>
      </w:docPartPr>
      <w:docPartBody>
        <w:p>
          <w:r>
            <w:rPr>
              <w:rStyle w:val="PlaceholderText"/>
            </w:rPr>
            <w:t>#PARTY B#</w:t>
          </w:r>
        </w:p>
      </w:docPartBody>
    </w:docPart>
    <w:docPart>
      <w:docPartPr>
        <w:name w:val="#PARTY A#"/>
        <w:category>
          <w:name w:val="General"/>
          <w:gallery w:val="placeholder"/>
        </w:category>
        <w:types>
          <w:type w:val="bbPlcHdr"/>
        </w:types>
        <w:behaviors>
          <w:behavior w:val="content"/>
        </w:behaviors>
        <w:guid w:val="{1C34A116-12FD-4A8F-B081-CD4613FFE115}"/>
      </w:docPartPr>
      <w:docPartBody>
        <w:p>
          <w:r>
            <w:rPr>
              <w:rStyle w:val="PlaceholderText"/>
            </w:rPr>
            <w:t>#PARTY A#</w:t>
          </w:r>
        </w:p>
      </w:docPartBody>
    </w:docPart>
    <w:docPart>
      <w:docPartPr>
        <w:name w:val="#PARTY A#"/>
        <w:category>
          <w:name w:val="General"/>
          <w:gallery w:val="placeholder"/>
        </w:category>
        <w:types>
          <w:type w:val="bbPlcHdr"/>
        </w:types>
        <w:behaviors>
          <w:behavior w:val="content"/>
        </w:behaviors>
        <w:guid w:val="{1C34A116-12FD-4A8F-B081-CD4613FFE115}"/>
      </w:docPartPr>
      <w:docPartBody>
        <w:p>
          <w:r>
            <w:rPr>
              <w:rStyle w:val="PlaceholderText"/>
            </w:rPr>
            <w:t>#PARTY A#</w:t>
          </w:r>
        </w:p>
      </w:docPartBody>
    </w:docPart>
    <w:docPart>
      <w:docPartPr>
        <w:name w:val="#PARTY B#"/>
        <w:category>
          <w:name w:val="General"/>
          <w:gallery w:val="placeholder"/>
        </w:category>
        <w:types>
          <w:type w:val="bbPlcHdr"/>
        </w:types>
        <w:behaviors>
          <w:behavior w:val="content"/>
        </w:behaviors>
        <w:guid w:val="{1C34A116-12FD-4A8F-B081-CD4613FFE115}"/>
      </w:docPartPr>
      <w:docPartBody>
        <w:p>
          <w:r>
            <w:rPr>
              <w:rStyle w:val="PlaceholderText"/>
            </w:rPr>
            <w:t>#PARTY B#</w:t>
          </w:r>
        </w:p>
      </w:docPartBody>
    </w:docPart>
    <w:docPart>
      <w:docPartPr>
        <w:name w:val="#PARTY B#"/>
        <w:category>
          <w:name w:val="General"/>
          <w:gallery w:val="placeholder"/>
        </w:category>
        <w:types>
          <w:type w:val="bbPlcHdr"/>
        </w:types>
        <w:behaviors>
          <w:behavior w:val="content"/>
        </w:behaviors>
        <w:guid w:val="{1C34A116-12FD-4A8F-B081-CD4613FFE115}"/>
      </w:docPartPr>
      <w:docPartBody>
        <w:p>
          <w:r>
            <w:rPr>
              <w:rStyle w:val="PlaceholderText"/>
            </w:rPr>
            <w:t>#PARTY B#</w:t>
          </w:r>
        </w:p>
      </w:docPartBody>
    </w:docPart>
    <w:docPart>
      <w:docPartPr>
        <w:name w:val="#PARTY A#"/>
        <w:category>
          <w:name w:val="General"/>
          <w:gallery w:val="placeholder"/>
        </w:category>
        <w:types>
          <w:type w:val="bbPlcHdr"/>
        </w:types>
        <w:behaviors>
          <w:behavior w:val="content"/>
        </w:behaviors>
        <w:guid w:val="{1C34A116-12FD-4A8F-B081-CD4613FFE115}"/>
      </w:docPartPr>
      <w:docPartBody>
        <w:p>
          <w:r>
            <w:rPr>
              <w:rStyle w:val="PlaceholderText"/>
            </w:rPr>
            <w:t>#PARTY A#</w:t>
          </w:r>
        </w:p>
      </w:docPartBody>
    </w:docPart>
    <w:docPart>
      <w:docPartPr>
        <w:name w:val="#PARTY B#"/>
        <w:category>
          <w:name w:val="General"/>
          <w:gallery w:val="placeholder"/>
        </w:category>
        <w:types>
          <w:type w:val="bbPlcHdr"/>
        </w:types>
        <w:behaviors>
          <w:behavior w:val="content"/>
        </w:behaviors>
        <w:guid w:val="{1C34A116-12FD-4A8F-B081-CD4613FFE115}"/>
      </w:docPartPr>
      <w:docPartBody>
        <w:p>
          <w:r>
            <w:rPr>
              <w:rStyle w:val="PlaceholderText"/>
            </w:rPr>
            <w:t>#PARTY B#</w:t>
          </w:r>
        </w:p>
      </w:docPartBody>
    </w:docPart>
    <w:docPart>
      <w:docPartPr>
        <w:name w:val="#PARTY B#"/>
        <w:category>
          <w:name w:val="General"/>
          <w:gallery w:val="placeholder"/>
        </w:category>
        <w:types>
          <w:type w:val="bbPlcHdr"/>
        </w:types>
        <w:behaviors>
          <w:behavior w:val="content"/>
        </w:behaviors>
        <w:guid w:val="{1C34A116-12FD-4A8F-B081-CD4613FFE115}"/>
      </w:docPartPr>
      <w:docPartBody>
        <w:p>
          <w:r>
            <w:rPr>
              <w:rStyle w:val="PlaceholderText"/>
            </w:rPr>
            <w:t>#PARTY B#</w:t>
          </w:r>
        </w:p>
      </w:docPartBody>
    </w:docPart>
    <w:docPart>
      <w:docPartPr>
        <w:name w:val="#PARTY A#"/>
        <w:category>
          <w:name w:val="General"/>
          <w:gallery w:val="placeholder"/>
        </w:category>
        <w:types>
          <w:type w:val="bbPlcHdr"/>
        </w:types>
        <w:behaviors>
          <w:behavior w:val="content"/>
        </w:behaviors>
        <w:guid w:val="{1C34A116-12FD-4A8F-B081-CD4613FFE115}"/>
      </w:docPartPr>
      <w:docPartBody>
        <w:p>
          <w:r>
            <w:rPr>
              <w:rStyle w:val="PlaceholderText"/>
            </w:rPr>
            <w:t>#PARTY A#</w:t>
          </w:r>
        </w:p>
      </w:docPartBody>
    </w:docPart>
    <w:docPart>
      <w:docPartPr>
        <w:name w:val="#PARTY A#"/>
        <w:category>
          <w:name w:val="General"/>
          <w:gallery w:val="placeholder"/>
        </w:category>
        <w:types>
          <w:type w:val="bbPlcHdr"/>
        </w:types>
        <w:behaviors>
          <w:behavior w:val="content"/>
        </w:behaviors>
        <w:guid w:val="{1C34A116-12FD-4A8F-B081-CD4613FFE115}"/>
      </w:docPartPr>
      <w:docPartBody>
        <w:p>
          <w:r>
            <w:rPr>
              <w:rStyle w:val="PlaceholderText"/>
            </w:rPr>
            <w:t>#PARTY A#</w:t>
          </w:r>
        </w:p>
      </w:docPartBody>
    </w:docPart>
    <w:docPart>
      <w:docPartPr>
        <w:name w:val="#PARTY B#"/>
        <w:category>
          <w:name w:val="General"/>
          <w:gallery w:val="placeholder"/>
        </w:category>
        <w:types>
          <w:type w:val="bbPlcHdr"/>
        </w:types>
        <w:behaviors>
          <w:behavior w:val="content"/>
        </w:behaviors>
        <w:guid w:val="{1C34A116-12FD-4A8F-B081-CD4613FFE115}"/>
      </w:docPartPr>
      <w:docPartBody>
        <w:p>
          <w:r>
            <w:rPr>
              <w:rStyle w:val="PlaceholderText"/>
            </w:rPr>
            <w:t>#PARTY B#</w:t>
          </w:r>
        </w:p>
      </w:docPartBody>
    </w:docPart>
    <w:docPart>
      <w:docPartPr>
        <w:name w:val="#PARTY A#"/>
        <w:category>
          <w:name w:val="General"/>
          <w:gallery w:val="placeholder"/>
        </w:category>
        <w:types>
          <w:type w:val="bbPlcHdr"/>
        </w:types>
        <w:behaviors>
          <w:behavior w:val="content"/>
        </w:behaviors>
        <w:guid w:val="{1C34A116-12FD-4A8F-B081-CD4613FFE115}"/>
      </w:docPartPr>
      <w:docPartBody>
        <w:p>
          <w:r>
            <w:rPr>
              <w:rStyle w:val="PlaceholderText"/>
            </w:rPr>
            <w:t>#PARTY A#</w:t>
          </w:r>
        </w:p>
      </w:docPartBody>
    </w:docPart>
    <w:docPart>
      <w:docPartPr>
        <w:name w:val="#PARTY A#"/>
        <w:category>
          <w:name w:val="General"/>
          <w:gallery w:val="placeholder"/>
        </w:category>
        <w:types>
          <w:type w:val="bbPlcHdr"/>
        </w:types>
        <w:behaviors>
          <w:behavior w:val="content"/>
        </w:behaviors>
        <w:guid w:val="{1C34A116-12FD-4A8F-B081-CD4613FFE115}"/>
      </w:docPartPr>
      <w:docPartBody>
        <w:p>
          <w:r>
            <w:rPr>
              <w:rStyle w:val="PlaceholderText"/>
            </w:rPr>
            <w:t>#PARTY A#</w:t>
          </w:r>
        </w:p>
      </w:docPartBody>
    </w:docPart>
    <w:docPart>
      <w:docPartPr>
        <w:name w:val="#PARTY A#"/>
        <w:category>
          <w:name w:val="General"/>
          <w:gallery w:val="placeholder"/>
        </w:category>
        <w:types>
          <w:type w:val="bbPlcHdr"/>
        </w:types>
        <w:behaviors>
          <w:behavior w:val="content"/>
        </w:behaviors>
        <w:guid w:val="{1C34A116-12FD-4A8F-B081-CD4613FFE115}"/>
      </w:docPartPr>
      <w:docPartBody>
        <w:p>
          <w:r>
            <w:rPr>
              <w:rStyle w:val="PlaceholderText"/>
            </w:rPr>
            <w:t>#PARTY A#</w:t>
          </w:r>
        </w:p>
      </w:docPartBody>
    </w:docPart>
    <w:docPart>
      <w:docPartPr>
        <w:name w:val="#PARTY B#"/>
        <w:category>
          <w:name w:val="General"/>
          <w:gallery w:val="placeholder"/>
        </w:category>
        <w:types>
          <w:type w:val="bbPlcHdr"/>
        </w:types>
        <w:behaviors>
          <w:behavior w:val="content"/>
        </w:behaviors>
        <w:guid w:val="{1C34A116-12FD-4A8F-B081-CD4613FFE115}"/>
      </w:docPartPr>
      <w:docPartBody>
        <w:p>
          <w:r>
            <w:rPr>
              <w:rStyle w:val="PlaceholderText"/>
            </w:rPr>
            <w:t>#PARTY B#</w:t>
          </w:r>
        </w:p>
      </w:docPartBody>
    </w:docPart>
    <w:docPart>
      <w:docPartPr>
        <w:name w:val="#PARTY B#"/>
        <w:category>
          <w:name w:val="General"/>
          <w:gallery w:val="placeholder"/>
        </w:category>
        <w:types>
          <w:type w:val="bbPlcHdr"/>
        </w:types>
        <w:behaviors>
          <w:behavior w:val="content"/>
        </w:behaviors>
        <w:guid w:val="{1C34A116-12FD-4A8F-B081-CD4613FFE115}"/>
      </w:docPartPr>
      <w:docPartBody>
        <w:p>
          <w:r>
            <w:rPr>
              <w:rStyle w:val="PlaceholderText"/>
            </w:rPr>
            <w:t>#PARTY B#</w:t>
          </w:r>
        </w:p>
      </w:docPartBody>
    </w:docPart>
    <w:docPart>
      <w:docPartPr>
        <w:name w:val="#PARTY A#"/>
        <w:category>
          <w:name w:val="General"/>
          <w:gallery w:val="placeholder"/>
        </w:category>
        <w:types>
          <w:type w:val="bbPlcHdr"/>
        </w:types>
        <w:behaviors>
          <w:behavior w:val="content"/>
        </w:behaviors>
        <w:guid w:val="{1C34A116-12FD-4A8F-B081-CD4613FFE115}"/>
      </w:docPartPr>
      <w:docPartBody>
        <w:p>
          <w:r>
            <w:rPr>
              <w:rStyle w:val="PlaceholderText"/>
            </w:rPr>
            <w:t>#PARTY A#</w:t>
          </w:r>
        </w:p>
      </w:docPartBody>
    </w:docPart>
    <w:docPart>
      <w:docPartPr>
        <w:name w:val="#PARTY B#"/>
        <w:category>
          <w:name w:val="General"/>
          <w:gallery w:val="placeholder"/>
        </w:category>
        <w:types>
          <w:type w:val="bbPlcHdr"/>
        </w:types>
        <w:behaviors>
          <w:behavior w:val="content"/>
        </w:behaviors>
        <w:guid w:val="{1C34A116-12FD-4A8F-B081-CD4613FFE115}"/>
      </w:docPartPr>
      <w:docPartBody>
        <w:p>
          <w:r>
            <w:rPr>
              <w:rStyle w:val="PlaceholderText"/>
            </w:rPr>
            <w:t>#PARTY B#</w:t>
          </w:r>
        </w:p>
      </w:docPartBody>
    </w:docPart>
    <w:docPart>
      <w:docPartPr>
        <w:name w:val="#PARTY A#"/>
        <w:category>
          <w:name w:val="General"/>
          <w:gallery w:val="placeholder"/>
        </w:category>
        <w:types>
          <w:type w:val="bbPlcHdr"/>
        </w:types>
        <w:behaviors>
          <w:behavior w:val="content"/>
        </w:behaviors>
        <w:guid w:val="{1C34A116-12FD-4A8F-B081-CD4613FFE115}"/>
      </w:docPartPr>
      <w:docPartBody>
        <w:p>
          <w:r>
            <w:rPr>
              <w:rStyle w:val="PlaceholderText"/>
            </w:rPr>
            <w:t>#PARTY A#</w:t>
          </w:r>
        </w:p>
      </w:docPartBody>
    </w:docPart>
    <w:docPart>
      <w:docPartPr>
        <w:name w:val="#PARTY B#"/>
        <w:category>
          <w:name w:val="General"/>
          <w:gallery w:val="placeholder"/>
        </w:category>
        <w:types>
          <w:type w:val="bbPlcHdr"/>
        </w:types>
        <w:behaviors>
          <w:behavior w:val="content"/>
        </w:behaviors>
        <w:guid w:val="{1C34A116-12FD-4A8F-B081-CD4613FFE115}"/>
      </w:docPartPr>
      <w:docPartBody>
        <w:p>
          <w:r>
            <w:rPr>
              <w:rStyle w:val="PlaceholderText"/>
            </w:rPr>
            <w:t>#PARTY B#</w:t>
          </w:r>
        </w:p>
      </w:docPartBody>
    </w:docPart>
    <w:docPart>
      <w:docPartPr>
        <w:name w:val="#DELIVERABLES#"/>
        <w:category>
          <w:name w:val="General"/>
          <w:gallery w:val="placeholder"/>
        </w:category>
        <w:types>
          <w:type w:val="bbPlcHdr"/>
        </w:types>
        <w:behaviors>
          <w:behavior w:val="content"/>
        </w:behaviors>
        <w:guid w:val="{1C34A116-12FD-4A8F-B081-CD4613FFE115}"/>
      </w:docPartPr>
      <w:docPartBody>
        <w:p>
          <w:r>
            <w:rPr>
              <w:rStyle w:val="PlaceholderText"/>
            </w:rPr>
            <w:t>#DELIVERABLES#</w:t>
          </w:r>
        </w:p>
      </w:docPartBody>
    </w:docPart>
    <w:docPart>
      <w:docPartPr>
        <w:name w:val="#PARTY A#"/>
        <w:category>
          <w:name w:val="General"/>
          <w:gallery w:val="placeholder"/>
        </w:category>
        <w:types>
          <w:type w:val="bbPlcHdr"/>
        </w:types>
        <w:behaviors>
          <w:behavior w:val="content"/>
        </w:behaviors>
        <w:guid w:val="{1C34A116-12FD-4A8F-B081-CD4613FFE115}"/>
      </w:docPartPr>
      <w:docPartBody>
        <w:p>
          <w:r>
            <w:rPr>
              <w:rStyle w:val="PlaceholderText"/>
            </w:rPr>
            <w:t>#PARTY A#</w:t>
          </w:r>
        </w:p>
      </w:docPartBody>
    </w:docPart>
    <w:docPart>
      <w:docPartPr>
        <w:name w:val="#DELIVERABLES#"/>
        <w:category>
          <w:name w:val="General"/>
          <w:gallery w:val="placeholder"/>
        </w:category>
        <w:types>
          <w:type w:val="bbPlcHdr"/>
        </w:types>
        <w:behaviors>
          <w:behavior w:val="content"/>
        </w:behaviors>
        <w:guid w:val="{1C34A116-12FD-4A8F-B081-CD4613FFE115}"/>
      </w:docPartPr>
      <w:docPartBody>
        <w:p>
          <w:r>
            <w:rPr>
              <w:rStyle w:val="PlaceholderText"/>
            </w:rPr>
            <w:t>#DELIVERABLES#</w:t>
          </w:r>
        </w:p>
      </w:docPartBody>
    </w:docPart>
    <w:docPart>
      <w:docPartPr>
        <w:name w:val="#PARTY A#"/>
        <w:category>
          <w:name w:val="General"/>
          <w:gallery w:val="placeholder"/>
        </w:category>
        <w:types>
          <w:type w:val="bbPlcHdr"/>
        </w:types>
        <w:behaviors>
          <w:behavior w:val="content"/>
        </w:behaviors>
        <w:guid w:val="{1C34A116-12FD-4A8F-B081-CD4613FFE115}"/>
      </w:docPartPr>
      <w:docPartBody>
        <w:p>
          <w:r>
            <w:rPr>
              <w:rStyle w:val="PlaceholderText"/>
            </w:rPr>
            <w:t>#PARTY A#</w:t>
          </w:r>
        </w:p>
      </w:docPartBody>
    </w:docPart>
    <w:docPart>
      <w:docPartPr>
        <w:name w:val="#PARTY A#"/>
        <w:category>
          <w:name w:val="General"/>
          <w:gallery w:val="placeholder"/>
        </w:category>
        <w:types>
          <w:type w:val="bbPlcHdr"/>
        </w:types>
        <w:behaviors>
          <w:behavior w:val="content"/>
        </w:behaviors>
        <w:guid w:val="{1C34A116-12FD-4A8F-B081-CD4613FFE115}"/>
      </w:docPartPr>
      <w:docPartBody>
        <w:p>
          <w:r>
            <w:rPr>
              <w:rStyle w:val="PlaceholderText"/>
            </w:rPr>
            <w:t>#PARTY A#</w:t>
          </w:r>
        </w:p>
      </w:docPartBody>
    </w:docPart>
    <w:docPart>
      <w:docPartPr>
        <w:name w:val="#PARTY A#"/>
        <w:category>
          <w:name w:val="General"/>
          <w:gallery w:val="placeholder"/>
        </w:category>
        <w:types>
          <w:type w:val="bbPlcHdr"/>
        </w:types>
        <w:behaviors>
          <w:behavior w:val="content"/>
        </w:behaviors>
        <w:guid w:val="{1C34A116-12FD-4A8F-B081-CD4613FFE115}"/>
      </w:docPartPr>
      <w:docPartBody>
        <w:p>
          <w:r>
            <w:rPr>
              <w:rStyle w:val="PlaceholderText"/>
            </w:rPr>
            <w:t>#PARTY A#</w:t>
          </w:r>
        </w:p>
      </w:docPartBody>
    </w:docPart>
    <w:docPart>
      <w:docPartPr>
        <w:name w:val="#PARTY A#"/>
        <w:category>
          <w:name w:val="General"/>
          <w:gallery w:val="placeholder"/>
        </w:category>
        <w:types>
          <w:type w:val="bbPlcHdr"/>
        </w:types>
        <w:behaviors>
          <w:behavior w:val="content"/>
        </w:behaviors>
        <w:guid w:val="{1C34A116-12FD-4A8F-B081-CD4613FFE115}"/>
      </w:docPartPr>
      <w:docPartBody>
        <w:p>
          <w:r>
            <w:rPr>
              <w:rStyle w:val="PlaceholderText"/>
            </w:rPr>
            <w:t>#PARTY A#</w:t>
          </w:r>
        </w:p>
      </w:docPartBody>
    </w:docPart>
    <w:docPart>
      <w:docPartPr>
        <w:name w:val="#PARTY B#"/>
        <w:category>
          <w:name w:val="General"/>
          <w:gallery w:val="placeholder"/>
        </w:category>
        <w:types>
          <w:type w:val="bbPlcHdr"/>
        </w:types>
        <w:behaviors>
          <w:behavior w:val="content"/>
        </w:behaviors>
        <w:guid w:val="{1C34A116-12FD-4A8F-B081-CD4613FFE115}"/>
      </w:docPartPr>
      <w:docPartBody>
        <w:p>
          <w:r>
            <w:rPr>
              <w:rStyle w:val="PlaceholderText"/>
            </w:rPr>
            <w:t>#PARTY B#</w:t>
          </w:r>
        </w:p>
      </w:docPartBody>
    </w:docPart>
    <w:docPart>
      <w:docPartPr>
        <w:name w:val="#PARTY A#"/>
        <w:category>
          <w:name w:val="General"/>
          <w:gallery w:val="placeholder"/>
        </w:category>
        <w:types>
          <w:type w:val="bbPlcHdr"/>
        </w:types>
        <w:behaviors>
          <w:behavior w:val="content"/>
        </w:behaviors>
        <w:guid w:val="{1C34A116-12FD-4A8F-B081-CD4613FFE115}"/>
      </w:docPartPr>
      <w:docPartBody>
        <w:p>
          <w:r>
            <w:rPr>
              <w:rStyle w:val="PlaceholderText"/>
            </w:rPr>
            <w:t>#PARTY A#</w:t>
          </w:r>
        </w:p>
      </w:docPartBody>
    </w:docPart>
    <w:docPart>
      <w:docPartPr>
        <w:name w:val="#PARTY B#"/>
        <w:category>
          <w:name w:val="General"/>
          <w:gallery w:val="placeholder"/>
        </w:category>
        <w:types>
          <w:type w:val="bbPlcHdr"/>
        </w:types>
        <w:behaviors>
          <w:behavior w:val="content"/>
        </w:behaviors>
        <w:guid w:val="{1C34A116-12FD-4A8F-B081-CD4613FFE115}"/>
      </w:docPartPr>
      <w:docPartBody>
        <w:p>
          <w:r>
            <w:rPr>
              <w:rStyle w:val="PlaceholderText"/>
            </w:rPr>
            <w:t>#PARTY B#</w:t>
          </w:r>
        </w:p>
      </w:docPartBody>
    </w:docPart>
    <w:docPart>
      <w:docPartPr>
        <w:name w:val="#PARTY B#"/>
        <w:category>
          <w:name w:val="General"/>
          <w:gallery w:val="placeholder"/>
        </w:category>
        <w:types>
          <w:type w:val="bbPlcHdr"/>
        </w:types>
        <w:behaviors>
          <w:behavior w:val="content"/>
        </w:behaviors>
        <w:guid w:val="{1C34A116-12FD-4A8F-B081-CD4613FFE115}"/>
      </w:docPartPr>
      <w:docPartBody>
        <w:p>
          <w:r>
            <w:rPr>
              <w:rStyle w:val="PlaceholderText"/>
            </w:rPr>
            <w:t>#PARTY B#</w:t>
          </w:r>
        </w:p>
      </w:docPartBody>
    </w:docPart>
    <w:docPart>
      <w:docPartPr>
        <w:name w:val="#PARTY A#"/>
        <w:category>
          <w:name w:val="General"/>
          <w:gallery w:val="placeholder"/>
        </w:category>
        <w:types>
          <w:type w:val="bbPlcHdr"/>
        </w:types>
        <w:behaviors>
          <w:behavior w:val="content"/>
        </w:behaviors>
        <w:guid w:val="{1C34A116-12FD-4A8F-B081-CD4613FFE115}"/>
      </w:docPartPr>
      <w:docPartBody>
        <w:p>
          <w:r>
            <w:rPr>
              <w:rStyle w:val="PlaceholderText"/>
            </w:rPr>
            <w:t>#PARTY A#</w:t>
          </w:r>
        </w:p>
      </w:docPartBody>
    </w:docPart>
    <w:docPart>
      <w:docPartPr>
        <w:name w:val="#DELIVERABLES#"/>
        <w:category>
          <w:name w:val="General"/>
          <w:gallery w:val="placeholder"/>
        </w:category>
        <w:types>
          <w:type w:val="bbPlcHdr"/>
        </w:types>
        <w:behaviors>
          <w:behavior w:val="content"/>
        </w:behaviors>
        <w:guid w:val="{1C34A116-12FD-4A8F-B081-CD4613FFE115}"/>
      </w:docPartPr>
      <w:docPartBody>
        <w:p>
          <w:r>
            <w:rPr>
              <w:rStyle w:val="PlaceholderText"/>
            </w:rPr>
            <w:t>#DELIVERABLES#</w:t>
          </w:r>
        </w:p>
      </w:docPartBody>
    </w:docPart>
    <w:docPart>
      <w:docPartPr>
        <w:name w:val="#PARTY B#"/>
        <w:category>
          <w:name w:val="General"/>
          <w:gallery w:val="placeholder"/>
        </w:category>
        <w:types>
          <w:type w:val="bbPlcHdr"/>
        </w:types>
        <w:behaviors>
          <w:behavior w:val="content"/>
        </w:behaviors>
        <w:guid w:val="{1C34A116-12FD-4A8F-B081-CD4613FFE115}"/>
      </w:docPartPr>
      <w:docPartBody>
        <w:p>
          <w:r>
            <w:rPr>
              <w:rStyle w:val="PlaceholderText"/>
            </w:rPr>
            <w:t>#PARTY B#</w:t>
          </w:r>
        </w:p>
      </w:docPartBody>
    </w:docPart>
    <w:docPart>
      <w:docPartPr>
        <w:name w:val="#PARTY B#"/>
        <w:category>
          <w:name w:val="General"/>
          <w:gallery w:val="placeholder"/>
        </w:category>
        <w:types>
          <w:type w:val="bbPlcHdr"/>
        </w:types>
        <w:behaviors>
          <w:behavior w:val="content"/>
        </w:behaviors>
        <w:guid w:val="{1C34A116-12FD-4A8F-B081-CD4613FFE115}"/>
      </w:docPartPr>
      <w:docPartBody>
        <w:p>
          <w:r>
            <w:rPr>
              <w:rStyle w:val="PlaceholderText"/>
            </w:rPr>
            <w:t>#PARTY B#</w:t>
          </w:r>
        </w:p>
      </w:docPartBody>
    </w:docPart>
    <w:docPart>
      <w:docPartPr>
        <w:name w:val="#PARTY B#"/>
        <w:category>
          <w:name w:val="General"/>
          <w:gallery w:val="placeholder"/>
        </w:category>
        <w:types>
          <w:type w:val="bbPlcHdr"/>
        </w:types>
        <w:behaviors>
          <w:behavior w:val="content"/>
        </w:behaviors>
        <w:guid w:val="{1C34A116-12FD-4A8F-B081-CD4613FFE115}"/>
      </w:docPartPr>
      <w:docPartBody>
        <w:p>
          <w:r>
            <w:rPr>
              <w:rStyle w:val="PlaceholderText"/>
            </w:rPr>
            <w:t>#PARTY B#</w:t>
          </w:r>
        </w:p>
      </w:docPartBody>
    </w:docPart>
    <w:docPart>
      <w:docPartPr>
        <w:name w:val="#PARTY A#"/>
        <w:category>
          <w:name w:val="General"/>
          <w:gallery w:val="placeholder"/>
        </w:category>
        <w:types>
          <w:type w:val="bbPlcHdr"/>
        </w:types>
        <w:behaviors>
          <w:behavior w:val="content"/>
        </w:behaviors>
        <w:guid w:val="{1C34A116-12FD-4A8F-B081-CD4613FFE115}"/>
      </w:docPartPr>
      <w:docPartBody>
        <w:p>
          <w:r>
            <w:rPr>
              <w:rStyle w:val="PlaceholderText"/>
            </w:rPr>
            <w:t>#PARTY A#</w:t>
          </w:r>
        </w:p>
      </w:docPartBody>
    </w:docPart>
    <w:docPart>
      <w:docPartPr>
        <w:name w:val="#PARTY B#"/>
        <w:category>
          <w:name w:val="General"/>
          <w:gallery w:val="placeholder"/>
        </w:category>
        <w:types>
          <w:type w:val="bbPlcHdr"/>
        </w:types>
        <w:behaviors>
          <w:behavior w:val="content"/>
        </w:behaviors>
        <w:guid w:val="{1C34A116-12FD-4A8F-B081-CD4613FFE115}"/>
      </w:docPartPr>
      <w:docPartBody>
        <w:p>
          <w:r>
            <w:rPr>
              <w:rStyle w:val="PlaceholderText"/>
            </w:rPr>
            <w:t>#PARTY B#</w:t>
          </w:r>
        </w:p>
      </w:docPartBody>
    </w:docPart>
    <w:docPart>
      <w:docPartPr>
        <w:name w:val="#PARTY A#"/>
        <w:category>
          <w:name w:val="General"/>
          <w:gallery w:val="placeholder"/>
        </w:category>
        <w:types>
          <w:type w:val="bbPlcHdr"/>
        </w:types>
        <w:behaviors>
          <w:behavior w:val="content"/>
        </w:behaviors>
        <w:guid w:val="{1C34A116-12FD-4A8F-B081-CD4613FFE115}"/>
      </w:docPartPr>
      <w:docPartBody>
        <w:p>
          <w:r>
            <w:rPr>
              <w:rStyle w:val="PlaceholderText"/>
            </w:rPr>
            <w:t>#PARTY A#</w:t>
          </w:r>
        </w:p>
      </w:docPartBody>
    </w:docPart>
    <w:docPart>
      <w:docPartPr>
        <w:name w:val="#DELIVERABLES#"/>
        <w:category>
          <w:name w:val="General"/>
          <w:gallery w:val="placeholder"/>
        </w:category>
        <w:types>
          <w:type w:val="bbPlcHdr"/>
        </w:types>
        <w:behaviors>
          <w:behavior w:val="content"/>
        </w:behaviors>
        <w:guid w:val="{1C34A116-12FD-4A8F-B081-CD4613FFE115}"/>
      </w:docPartPr>
      <w:docPartBody>
        <w:p>
          <w:r>
            <w:rPr>
              <w:rStyle w:val="PlaceholderText"/>
            </w:rPr>
            <w:t>#DELIVERABLES#</w:t>
          </w:r>
        </w:p>
      </w:docPartBody>
    </w:docPart>
    <w:docPart>
      <w:docPartPr>
        <w:name w:val="#PARTY A#"/>
        <w:category>
          <w:name w:val="General"/>
          <w:gallery w:val="placeholder"/>
        </w:category>
        <w:types>
          <w:type w:val="bbPlcHdr"/>
        </w:types>
        <w:behaviors>
          <w:behavior w:val="content"/>
        </w:behaviors>
        <w:guid w:val="{1C34A116-12FD-4A8F-B081-CD4613FFE115}"/>
      </w:docPartPr>
      <w:docPartBody>
        <w:p>
          <w:r>
            <w:rPr>
              <w:rStyle w:val="PlaceholderText"/>
            </w:rPr>
            <w:t>#PARTY A#</w:t>
          </w:r>
        </w:p>
      </w:docPartBody>
    </w:docPart>
    <w:docPart>
      <w:docPartPr>
        <w:name w:val="#PARTY B#"/>
        <w:category>
          <w:name w:val="General"/>
          <w:gallery w:val="placeholder"/>
        </w:category>
        <w:types>
          <w:type w:val="bbPlcHdr"/>
        </w:types>
        <w:behaviors>
          <w:behavior w:val="content"/>
        </w:behaviors>
        <w:guid w:val="{1C34A116-12FD-4A8F-B081-CD4613FFE115}"/>
      </w:docPartPr>
      <w:docPartBody>
        <w:p>
          <w:r>
            <w:rPr>
              <w:rStyle w:val="PlaceholderText"/>
            </w:rPr>
            <w:t>#PARTY B#</w:t>
          </w:r>
        </w:p>
      </w:docPartBody>
    </w:docPart>
    <w:docPart>
      <w:docPartPr>
        <w:name w:val="#DELIVERABLES#"/>
        <w:category>
          <w:name w:val="General"/>
          <w:gallery w:val="placeholder"/>
        </w:category>
        <w:types>
          <w:type w:val="bbPlcHdr"/>
        </w:types>
        <w:behaviors>
          <w:behavior w:val="content"/>
        </w:behaviors>
        <w:guid w:val="{1C34A116-12FD-4A8F-B081-CD4613FFE115}"/>
      </w:docPartPr>
      <w:docPartBody>
        <w:p>
          <w:r>
            <w:rPr>
              <w:rStyle w:val="PlaceholderText"/>
            </w:rPr>
            <w:t>#DELIVERABLES#</w:t>
          </w:r>
        </w:p>
      </w:docPartBody>
    </w:docPart>
    <w:docPart>
      <w:docPartPr>
        <w:name w:val="#PARTY B#"/>
        <w:category>
          <w:name w:val="General"/>
          <w:gallery w:val="placeholder"/>
        </w:category>
        <w:types>
          <w:type w:val="bbPlcHdr"/>
        </w:types>
        <w:behaviors>
          <w:behavior w:val="content"/>
        </w:behaviors>
        <w:guid w:val="{1C34A116-12FD-4A8F-B081-CD4613FFE115}"/>
      </w:docPartPr>
      <w:docPartBody>
        <w:p>
          <w:r>
            <w:rPr>
              <w:rStyle w:val="PlaceholderText"/>
            </w:rPr>
            <w:t>#PARTY B#</w:t>
          </w:r>
        </w:p>
      </w:docPartBody>
    </w:docPart>
    <w:docPart>
      <w:docPartPr>
        <w:name w:val="#PARTY A#"/>
        <w:category>
          <w:name w:val="General"/>
          <w:gallery w:val="placeholder"/>
        </w:category>
        <w:types>
          <w:type w:val="bbPlcHdr"/>
        </w:types>
        <w:behaviors>
          <w:behavior w:val="content"/>
        </w:behaviors>
        <w:guid w:val="{1C34A116-12FD-4A8F-B081-CD4613FFE115}"/>
      </w:docPartPr>
      <w:docPartBody>
        <w:p>
          <w:r>
            <w:rPr>
              <w:rStyle w:val="PlaceholderText"/>
            </w:rPr>
            <w:t>#PARTY A#</w:t>
          </w:r>
        </w:p>
      </w:docPartBody>
    </w:docPart>
    <w:docPart>
      <w:docPartPr>
        <w:name w:val="#PARTY B#"/>
        <w:category>
          <w:name w:val="General"/>
          <w:gallery w:val="placeholder"/>
        </w:category>
        <w:types>
          <w:type w:val="bbPlcHdr"/>
        </w:types>
        <w:behaviors>
          <w:behavior w:val="content"/>
        </w:behaviors>
        <w:guid w:val="{1C34A116-12FD-4A8F-B081-CD4613FFE115}"/>
      </w:docPartPr>
      <w:docPartBody>
        <w:p>
          <w:r>
            <w:rPr>
              <w:rStyle w:val="PlaceholderText"/>
            </w:rPr>
            <w:t>#PARTY B#</w:t>
          </w:r>
        </w:p>
      </w:docPartBody>
    </w:docPart>
    <w:docPart>
      <w:docPartPr>
        <w:name w:val="#PARTY B#"/>
        <w:category>
          <w:name w:val="General"/>
          <w:gallery w:val="placeholder"/>
        </w:category>
        <w:types>
          <w:type w:val="bbPlcHdr"/>
        </w:types>
        <w:behaviors>
          <w:behavior w:val="content"/>
        </w:behaviors>
        <w:guid w:val="{1C34A116-12FD-4A8F-B081-CD4613FFE115}"/>
      </w:docPartPr>
      <w:docPartBody>
        <w:p>
          <w:r>
            <w:rPr>
              <w:rStyle w:val="PlaceholderText"/>
            </w:rPr>
            <w:t>#PARTY B#</w:t>
          </w:r>
        </w:p>
      </w:docPartBody>
    </w:docPart>
    <w:docPart>
      <w:docPartPr>
        <w:name w:val="#PARTY A#"/>
        <w:category>
          <w:name w:val="General"/>
          <w:gallery w:val="placeholder"/>
        </w:category>
        <w:types>
          <w:type w:val="bbPlcHdr"/>
        </w:types>
        <w:behaviors>
          <w:behavior w:val="content"/>
        </w:behaviors>
        <w:guid w:val="{1C34A116-12FD-4A8F-B081-CD4613FFE115}"/>
      </w:docPartPr>
      <w:docPartBody>
        <w:p>
          <w:r>
            <w:rPr>
              <w:rStyle w:val="PlaceholderText"/>
            </w:rPr>
            <w:t>#PARTY A#</w:t>
          </w:r>
        </w:p>
      </w:docPartBody>
    </w:docPart>
    <w:docPart>
      <w:docPartPr>
        <w:name w:val="#PARTY A#"/>
        <w:category>
          <w:name w:val="General"/>
          <w:gallery w:val="placeholder"/>
        </w:category>
        <w:types>
          <w:type w:val="bbPlcHdr"/>
        </w:types>
        <w:behaviors>
          <w:behavior w:val="content"/>
        </w:behaviors>
        <w:guid w:val="{1C34A116-12FD-4A8F-B081-CD4613FFE115}"/>
      </w:docPartPr>
      <w:docPartBody>
        <w:p>
          <w:r>
            <w:rPr>
              <w:rStyle w:val="PlaceholderText"/>
            </w:rPr>
            <w:t>#PARTY A#</w:t>
          </w:r>
        </w:p>
      </w:docPartBody>
    </w:docPart>
    <w:docPart>
      <w:docPartPr>
        <w:name w:val="#PARTY B#"/>
        <w:category>
          <w:name w:val="General"/>
          <w:gallery w:val="placeholder"/>
        </w:category>
        <w:types>
          <w:type w:val="bbPlcHdr"/>
        </w:types>
        <w:behaviors>
          <w:behavior w:val="content"/>
        </w:behaviors>
        <w:guid w:val="{1C34A116-12FD-4A8F-B081-CD4613FFE115}"/>
      </w:docPartPr>
      <w:docPartBody>
        <w:p>
          <w:r>
            <w:rPr>
              <w:rStyle w:val="PlaceholderText"/>
            </w:rPr>
            <w:t>#PARTY B#</w:t>
          </w:r>
        </w:p>
      </w:docPartBody>
    </w:docPart>
    <w:docPart>
      <w:docPartPr>
        <w:name w:val="#PARTY A#"/>
        <w:category>
          <w:name w:val="General"/>
          <w:gallery w:val="placeholder"/>
        </w:category>
        <w:types>
          <w:type w:val="bbPlcHdr"/>
        </w:types>
        <w:behaviors>
          <w:behavior w:val="content"/>
        </w:behaviors>
        <w:guid w:val="{1C34A116-12FD-4A8F-B081-CD4613FFE115}"/>
      </w:docPartPr>
      <w:docPartBody>
        <w:p>
          <w:r>
            <w:rPr>
              <w:rStyle w:val="PlaceholderText"/>
            </w:rPr>
            <w:t>#PARTY A#</w:t>
          </w:r>
        </w:p>
      </w:docPartBody>
    </w:docPart>
    <w:docPart>
      <w:docPartPr>
        <w:name w:val="#DELIVERABLES#"/>
        <w:category>
          <w:name w:val="General"/>
          <w:gallery w:val="placeholder"/>
        </w:category>
        <w:types>
          <w:type w:val="bbPlcHdr"/>
        </w:types>
        <w:behaviors>
          <w:behavior w:val="content"/>
        </w:behaviors>
        <w:guid w:val="{1C34A116-12FD-4A8F-B081-CD4613FFE115}"/>
      </w:docPartPr>
      <w:docPartBody>
        <w:p>
          <w:r>
            <w:rPr>
              <w:rStyle w:val="PlaceholderText"/>
            </w:rPr>
            <w:t>#DELIVERABLES#</w:t>
          </w:r>
        </w:p>
      </w:docPartBody>
    </w:docPart>
    <w:docPart>
      <w:docPartPr>
        <w:name w:val="#PARTY B#"/>
        <w:category>
          <w:name w:val="General"/>
          <w:gallery w:val="placeholder"/>
        </w:category>
        <w:types>
          <w:type w:val="bbPlcHdr"/>
        </w:types>
        <w:behaviors>
          <w:behavior w:val="content"/>
        </w:behaviors>
        <w:guid w:val="{1C34A116-12FD-4A8F-B081-CD4613FFE115}"/>
      </w:docPartPr>
      <w:docPartBody>
        <w:p>
          <w:r>
            <w:rPr>
              <w:rStyle w:val="PlaceholderText"/>
            </w:rPr>
            <w:t>#PARTY B#</w:t>
          </w:r>
        </w:p>
      </w:docPartBody>
    </w:docPart>
    <w:docPart>
      <w:docPartPr>
        <w:name w:val="#PARTY A#"/>
        <w:category>
          <w:name w:val="General"/>
          <w:gallery w:val="placeholder"/>
        </w:category>
        <w:types>
          <w:type w:val="bbPlcHdr"/>
        </w:types>
        <w:behaviors>
          <w:behavior w:val="content"/>
        </w:behaviors>
        <w:guid w:val="{1C34A116-12FD-4A8F-B081-CD4613FFE115}"/>
      </w:docPartPr>
      <w:docPartBody>
        <w:p>
          <w:r>
            <w:rPr>
              <w:rStyle w:val="PlaceholderText"/>
            </w:rPr>
            <w:t>#PARTY A#</w:t>
          </w:r>
        </w:p>
      </w:docPartBody>
    </w:docPart>
    <w:docPart>
      <w:docPartPr>
        <w:name w:val="#PARTY B#"/>
        <w:category>
          <w:name w:val="General"/>
          <w:gallery w:val="placeholder"/>
        </w:category>
        <w:types>
          <w:type w:val="bbPlcHdr"/>
        </w:types>
        <w:behaviors>
          <w:behavior w:val="content"/>
        </w:behaviors>
        <w:guid w:val="{1C34A116-12FD-4A8F-B081-CD4613FFE115}"/>
      </w:docPartPr>
      <w:docPartBody>
        <w:p>
          <w:r>
            <w:rPr>
              <w:rStyle w:val="PlaceholderText"/>
            </w:rPr>
            <w:t>#PARTY B#</w:t>
          </w:r>
        </w:p>
      </w:docPartBody>
    </w:docPart>
    <w:docPart>
      <w:docPartPr>
        <w:name w:val="#PARTY A#"/>
        <w:category>
          <w:name w:val="General"/>
          <w:gallery w:val="placeholder"/>
        </w:category>
        <w:types>
          <w:type w:val="bbPlcHdr"/>
        </w:types>
        <w:behaviors>
          <w:behavior w:val="content"/>
        </w:behaviors>
        <w:guid w:val="{1C34A116-12FD-4A8F-B081-CD4613FFE115}"/>
      </w:docPartPr>
      <w:docPartBody>
        <w:p>
          <w:r>
            <w:rPr>
              <w:rStyle w:val="PlaceholderText"/>
            </w:rPr>
            <w:t>#PARTY A#</w:t>
          </w:r>
        </w:p>
      </w:docPartBody>
    </w:docPart>
    <w:docPart>
      <w:docPartPr>
        <w:name w:val="#PARTY B#"/>
        <w:category>
          <w:name w:val="General"/>
          <w:gallery w:val="placeholder"/>
        </w:category>
        <w:types>
          <w:type w:val="bbPlcHdr"/>
        </w:types>
        <w:behaviors>
          <w:behavior w:val="content"/>
        </w:behaviors>
        <w:guid w:val="{1C34A116-12FD-4A8F-B081-CD4613FFE115}"/>
      </w:docPartPr>
      <w:docPartBody>
        <w:p>
          <w:r>
            <w:rPr>
              <w:rStyle w:val="PlaceholderText"/>
            </w:rPr>
            <w:t>#PARTY B#</w:t>
          </w:r>
        </w:p>
      </w:docPartBody>
    </w:docPart>
    <w:docPart>
      <w:docPartPr>
        <w:name w:val="#PARTY B#"/>
        <w:category>
          <w:name w:val="General"/>
          <w:gallery w:val="placeholder"/>
        </w:category>
        <w:types>
          <w:type w:val="bbPlcHdr"/>
        </w:types>
        <w:behaviors>
          <w:behavior w:val="content"/>
        </w:behaviors>
        <w:guid w:val="{1C34A116-12FD-4A8F-B081-CD4613FFE115}"/>
      </w:docPartPr>
      <w:docPartBody>
        <w:p>
          <w:r>
            <w:rPr>
              <w:rStyle w:val="PlaceholderText"/>
            </w:rPr>
            <w:t>#PARTY B#</w:t>
          </w:r>
        </w:p>
      </w:docPartBody>
    </w:docPart>
    <w:docPart>
      <w:docPartPr>
        <w:name w:val="#PARTY B#"/>
        <w:category>
          <w:name w:val="General"/>
          <w:gallery w:val="placeholder"/>
        </w:category>
        <w:types>
          <w:type w:val="bbPlcHdr"/>
        </w:types>
        <w:behaviors>
          <w:behavior w:val="content"/>
        </w:behaviors>
        <w:guid w:val="{1C34A116-12FD-4A8F-B081-CD4613FFE115}"/>
      </w:docPartPr>
      <w:docPartBody>
        <w:p>
          <w:r>
            <w:rPr>
              <w:rStyle w:val="PlaceholderText"/>
            </w:rPr>
            <w:t>#PARTY B#</w:t>
          </w:r>
        </w:p>
      </w:docPartBody>
    </w:docPart>
    <w:docPart>
      <w:docPartPr>
        <w:name w:val="#PARTY A#"/>
        <w:category>
          <w:name w:val="General"/>
          <w:gallery w:val="placeholder"/>
        </w:category>
        <w:types>
          <w:type w:val="bbPlcHdr"/>
        </w:types>
        <w:behaviors>
          <w:behavior w:val="content"/>
        </w:behaviors>
        <w:guid w:val="{1C34A116-12FD-4A8F-B081-CD4613FFE115}"/>
      </w:docPartPr>
      <w:docPartBody>
        <w:p>
          <w:r>
            <w:rPr>
              <w:rStyle w:val="PlaceholderText"/>
            </w:rPr>
            <w:t>#PARTY A#</w:t>
          </w:r>
        </w:p>
      </w:docPartBody>
    </w:docPart>
    <w:docPart>
      <w:docPartPr>
        <w:name w:val="#PARTY B#"/>
        <w:category>
          <w:name w:val="General"/>
          <w:gallery w:val="placeholder"/>
        </w:category>
        <w:types>
          <w:type w:val="bbPlcHdr"/>
        </w:types>
        <w:behaviors>
          <w:behavior w:val="content"/>
        </w:behaviors>
        <w:guid w:val="{1C34A116-12FD-4A8F-B081-CD4613FFE115}"/>
      </w:docPartPr>
      <w:docPartBody>
        <w:p>
          <w:r>
            <w:rPr>
              <w:rStyle w:val="PlaceholderText"/>
            </w:rPr>
            <w:t>#PARTY B#</w:t>
          </w:r>
        </w:p>
      </w:docPartBody>
    </w:docPart>
    <w:docPart>
      <w:docPartPr>
        <w:name w:val="#PARTY B#"/>
        <w:category>
          <w:name w:val="General"/>
          <w:gallery w:val="placeholder"/>
        </w:category>
        <w:types>
          <w:type w:val="bbPlcHdr"/>
        </w:types>
        <w:behaviors>
          <w:behavior w:val="content"/>
        </w:behaviors>
        <w:guid w:val="{1C34A116-12FD-4A8F-B081-CD4613FFE115}"/>
      </w:docPartPr>
      <w:docPartBody>
        <w:p>
          <w:r>
            <w:rPr>
              <w:rStyle w:val="PlaceholderText"/>
            </w:rPr>
            <w:t>#PARTY B#</w:t>
          </w:r>
        </w:p>
      </w:docPartBody>
    </w:docPart>
    <w:docPart>
      <w:docPartPr>
        <w:name w:val="#PARTY A#"/>
        <w:category>
          <w:name w:val="General"/>
          <w:gallery w:val="placeholder"/>
        </w:category>
        <w:types>
          <w:type w:val="bbPlcHdr"/>
        </w:types>
        <w:behaviors>
          <w:behavior w:val="content"/>
        </w:behaviors>
        <w:guid w:val="{1C34A116-12FD-4A8F-B081-CD4613FFE115}"/>
      </w:docPartPr>
      <w:docPartBody>
        <w:p>
          <w:r>
            <w:rPr>
              <w:rStyle w:val="PlaceholderText"/>
            </w:rPr>
            <w:t>#PARTY A#</w:t>
          </w:r>
        </w:p>
      </w:docPartBody>
    </w:docPart>
    <w:docPart>
      <w:docPartPr>
        <w:name w:val="#PARTY A#"/>
        <w:category>
          <w:name w:val="General"/>
          <w:gallery w:val="placeholder"/>
        </w:category>
        <w:types>
          <w:type w:val="bbPlcHdr"/>
        </w:types>
        <w:behaviors>
          <w:behavior w:val="content"/>
        </w:behaviors>
        <w:guid w:val="{1C34A116-12FD-4A8F-B081-CD4613FFE115}"/>
      </w:docPartPr>
      <w:docPartBody>
        <w:p>
          <w:r>
            <w:rPr>
              <w:rStyle w:val="PlaceholderText"/>
            </w:rPr>
            <w:t>#PARTY A#</w:t>
          </w:r>
        </w:p>
      </w:docPartBody>
    </w:docPart>
    <w:docPart>
      <w:docPartPr>
        <w:name w:val="#PARTY B#"/>
        <w:category>
          <w:name w:val="General"/>
          <w:gallery w:val="placeholder"/>
        </w:category>
        <w:types>
          <w:type w:val="bbPlcHdr"/>
        </w:types>
        <w:behaviors>
          <w:behavior w:val="content"/>
        </w:behaviors>
        <w:guid w:val="{1C34A116-12FD-4A8F-B081-CD4613FFE115}"/>
      </w:docPartPr>
      <w:docPartBody>
        <w:p>
          <w:r>
            <w:rPr>
              <w:rStyle w:val="PlaceholderText"/>
            </w:rPr>
            <w:t>#PARTY B#</w:t>
          </w:r>
        </w:p>
      </w:docPartBody>
    </w:docPart>
    <w:docPart>
      <w:docPartPr>
        <w:name w:val="#PARTY B#"/>
        <w:category>
          <w:name w:val="General"/>
          <w:gallery w:val="placeholder"/>
        </w:category>
        <w:types>
          <w:type w:val="bbPlcHdr"/>
        </w:types>
        <w:behaviors>
          <w:behavior w:val="content"/>
        </w:behaviors>
        <w:guid w:val="{1C34A116-12FD-4A8F-B081-CD4613FFE115}"/>
      </w:docPartPr>
      <w:docPartBody>
        <w:p>
          <w:r>
            <w:rPr>
              <w:rStyle w:val="PlaceholderText"/>
            </w:rPr>
            <w:t>#PARTY B#</w:t>
          </w:r>
        </w:p>
      </w:docPartBody>
    </w:docPart>
    <w:docPart>
      <w:docPartPr>
        <w:name w:val="#PARTY A#"/>
        <w:category>
          <w:name w:val="General"/>
          <w:gallery w:val="placeholder"/>
        </w:category>
        <w:types>
          <w:type w:val="bbPlcHdr"/>
        </w:types>
        <w:behaviors>
          <w:behavior w:val="content"/>
        </w:behaviors>
        <w:guid w:val="{1C34A116-12FD-4A8F-B081-CD4613FFE115}"/>
      </w:docPartPr>
      <w:docPartBody>
        <w:p>
          <w:r>
            <w:rPr>
              <w:rStyle w:val="PlaceholderText"/>
            </w:rPr>
            <w:t>#PARTY A#</w:t>
          </w:r>
        </w:p>
      </w:docPartBody>
    </w:docPart>
    <w:docPart>
      <w:docPartPr>
        <w:name w:val="#PARTY A#"/>
        <w:category>
          <w:name w:val="General"/>
          <w:gallery w:val="placeholder"/>
        </w:category>
        <w:types>
          <w:type w:val="bbPlcHdr"/>
        </w:types>
        <w:behaviors>
          <w:behavior w:val="content"/>
        </w:behaviors>
        <w:guid w:val="{1C34A116-12FD-4A8F-B081-CD4613FFE115}"/>
      </w:docPartPr>
      <w:docPartBody>
        <w:p>
          <w:r>
            <w:rPr>
              <w:rStyle w:val="PlaceholderText"/>
            </w:rPr>
            <w:t>#PARTY A#</w:t>
          </w:r>
        </w:p>
      </w:docPartBody>
    </w:docPart>
    <w:docPart>
      <w:docPartPr>
        <w:name w:val="#PARTY B#"/>
        <w:category>
          <w:name w:val="General"/>
          <w:gallery w:val="placeholder"/>
        </w:category>
        <w:types>
          <w:type w:val="bbPlcHdr"/>
        </w:types>
        <w:behaviors>
          <w:behavior w:val="content"/>
        </w:behaviors>
        <w:guid w:val="{1C34A116-12FD-4A8F-B081-CD4613FFE115}"/>
      </w:docPartPr>
      <w:docPartBody>
        <w:p>
          <w:r>
            <w:rPr>
              <w:rStyle w:val="PlaceholderText"/>
            </w:rPr>
            <w:t>#PARTY B#</w:t>
          </w:r>
        </w:p>
      </w:docPartBody>
    </w:docPart>
    <w:docPart>
      <w:docPartPr>
        <w:name w:val="#PARTY A#"/>
        <w:category>
          <w:name w:val="General"/>
          <w:gallery w:val="placeholder"/>
        </w:category>
        <w:types>
          <w:type w:val="bbPlcHdr"/>
        </w:types>
        <w:behaviors>
          <w:behavior w:val="content"/>
        </w:behaviors>
        <w:guid w:val="{1C34A116-12FD-4A8F-B081-CD4613FFE115}"/>
      </w:docPartPr>
      <w:docPartBody>
        <w:p>
          <w:r>
            <w:rPr>
              <w:rStyle w:val="PlaceholderText"/>
            </w:rPr>
            <w:t>#PARTY A#</w:t>
          </w:r>
        </w:p>
      </w:docPartBody>
    </w:docPart>
    <w:docPart>
      <w:docPartPr>
        <w:name w:val="#PARTY B#"/>
        <w:category>
          <w:name w:val="General"/>
          <w:gallery w:val="placeholder"/>
        </w:category>
        <w:types>
          <w:type w:val="bbPlcHdr"/>
        </w:types>
        <w:behaviors>
          <w:behavior w:val="content"/>
        </w:behaviors>
        <w:guid w:val="{1C34A116-12FD-4A8F-B081-CD4613FFE115}"/>
      </w:docPartPr>
      <w:docPartBody>
        <w:p>
          <w:r>
            <w:rPr>
              <w:rStyle w:val="PlaceholderText"/>
            </w:rPr>
            <w:t>#PARTY B#</w:t>
          </w:r>
        </w:p>
      </w:docPartBody>
    </w:docPart>
    <w:docPart>
      <w:docPartPr>
        <w:name w:val="#PARTY A#"/>
        <w:category>
          <w:name w:val="General"/>
          <w:gallery w:val="placeholder"/>
        </w:category>
        <w:types>
          <w:type w:val="bbPlcHdr"/>
        </w:types>
        <w:behaviors>
          <w:behavior w:val="content"/>
        </w:behaviors>
        <w:guid w:val="{1C34A116-12FD-4A8F-B081-CD4613FFE115}"/>
      </w:docPartPr>
      <w:docPartBody>
        <w:p>
          <w:r>
            <w:rPr>
              <w:rStyle w:val="PlaceholderText"/>
            </w:rPr>
            <w:t>#PARTY A#</w:t>
          </w:r>
        </w:p>
      </w:docPartBody>
    </w:docPart>
    <w:docPart>
      <w:docPartPr>
        <w:name w:val="#PARTY A#"/>
        <w:category>
          <w:name w:val="General"/>
          <w:gallery w:val="placeholder"/>
        </w:category>
        <w:types>
          <w:type w:val="bbPlcHdr"/>
        </w:types>
        <w:behaviors>
          <w:behavior w:val="content"/>
        </w:behaviors>
        <w:guid w:val="{1C34A116-12FD-4A8F-B081-CD4613FFE115}"/>
      </w:docPartPr>
      <w:docPartBody>
        <w:p>
          <w:r>
            <w:rPr>
              <w:rStyle w:val="PlaceholderText"/>
            </w:rPr>
            <w:t>#PARTY A#</w:t>
          </w:r>
        </w:p>
      </w:docPartBody>
    </w:docPart>
    <w:docPart>
      <w:docPartPr>
        <w:name w:val="#DELIVERABLES#"/>
        <w:category>
          <w:name w:val="General"/>
          <w:gallery w:val="placeholder"/>
        </w:category>
        <w:types>
          <w:type w:val="bbPlcHdr"/>
        </w:types>
        <w:behaviors>
          <w:behavior w:val="content"/>
        </w:behaviors>
        <w:guid w:val="{1C34A116-12FD-4A8F-B081-CD4613FFE115}"/>
      </w:docPartPr>
      <w:docPartBody>
        <w:p>
          <w:r>
            <w:rPr>
              <w:rStyle w:val="PlaceholderText"/>
            </w:rPr>
            <w:t>#DELIVERABLES#</w:t>
          </w:r>
        </w:p>
      </w:docPartBody>
    </w:docPart>
    <w:docPart>
      <w:docPartPr>
        <w:name w:val="#DELIVERABLES#"/>
        <w:category>
          <w:name w:val="General"/>
          <w:gallery w:val="placeholder"/>
        </w:category>
        <w:types>
          <w:type w:val="bbPlcHdr"/>
        </w:types>
        <w:behaviors>
          <w:behavior w:val="content"/>
        </w:behaviors>
        <w:guid w:val="{1C34A116-12FD-4A8F-B081-CD4613FFE115}"/>
      </w:docPartPr>
      <w:docPartBody>
        <w:p>
          <w:r>
            <w:rPr>
              <w:rStyle w:val="PlaceholderText"/>
            </w:rPr>
            <w:t>#DELIVERABLES#</w:t>
          </w:r>
        </w:p>
      </w:docPartBody>
    </w:docPart>
    <w:docPart>
      <w:docPartPr>
        <w:name w:val="#DELIVERABLES#"/>
        <w:category>
          <w:name w:val="General"/>
          <w:gallery w:val="placeholder"/>
        </w:category>
        <w:types>
          <w:type w:val="bbPlcHdr"/>
        </w:types>
        <w:behaviors>
          <w:behavior w:val="content"/>
        </w:behaviors>
        <w:guid w:val="{1C34A116-12FD-4A8F-B081-CD4613FFE115}"/>
      </w:docPartPr>
      <w:docPartBody>
        <w:p>
          <w:r>
            <w:rPr>
              <w:rStyle w:val="PlaceholderText"/>
            </w:rPr>
            <w:t>#DELIVERABLES#</w:t>
          </w:r>
        </w:p>
      </w:docPartBody>
    </w:docPart>
    <w:docPart>
      <w:docPartPr>
        <w:name w:val="#PARTY B#"/>
        <w:category>
          <w:name w:val="General"/>
          <w:gallery w:val="placeholder"/>
        </w:category>
        <w:types>
          <w:type w:val="bbPlcHdr"/>
        </w:types>
        <w:behaviors>
          <w:behavior w:val="content"/>
        </w:behaviors>
        <w:guid w:val="{1C34A116-12FD-4A8F-B081-CD4613FFE115}"/>
      </w:docPartPr>
      <w:docPartBody>
        <w:p>
          <w:r>
            <w:rPr>
              <w:rStyle w:val="PlaceholderText"/>
            </w:rPr>
            <w:t>#PARTY B#</w:t>
          </w:r>
        </w:p>
      </w:docPartBody>
    </w:docPart>
    <w:docPart>
      <w:docPartPr>
        <w:name w:val="#PARTY B#"/>
        <w:category>
          <w:name w:val="General"/>
          <w:gallery w:val="placeholder"/>
        </w:category>
        <w:types>
          <w:type w:val="bbPlcHdr"/>
        </w:types>
        <w:behaviors>
          <w:behavior w:val="content"/>
        </w:behaviors>
        <w:guid w:val="{1C34A116-12FD-4A8F-B081-CD4613FFE115}"/>
      </w:docPartPr>
      <w:docPartBody>
        <w:p>
          <w:r>
            <w:rPr>
              <w:rStyle w:val="PlaceholderText"/>
            </w:rPr>
            <w:t>#PARTY B#</w:t>
          </w:r>
        </w:p>
      </w:docPartBody>
    </w:docPart>
    <w:docPart>
      <w:docPartPr>
        <w:name w:val="#PARTY A#"/>
        <w:category>
          <w:name w:val="General"/>
          <w:gallery w:val="placeholder"/>
        </w:category>
        <w:types>
          <w:type w:val="bbPlcHdr"/>
        </w:types>
        <w:behaviors>
          <w:behavior w:val="content"/>
        </w:behaviors>
        <w:guid w:val="{1C34A116-12FD-4A8F-B081-CD4613FFE115}"/>
      </w:docPartPr>
      <w:docPartBody>
        <w:p>
          <w:r>
            <w:rPr>
              <w:rStyle w:val="PlaceholderText"/>
            </w:rPr>
            <w:t>#PARTY A#</w:t>
          </w:r>
        </w:p>
      </w:docPartBody>
    </w:docPart>
    <w:docPart>
      <w:docPartPr>
        <w:name w:val="#DELIVERABLES#"/>
        <w:category>
          <w:name w:val="General"/>
          <w:gallery w:val="placeholder"/>
        </w:category>
        <w:types>
          <w:type w:val="bbPlcHdr"/>
        </w:types>
        <w:behaviors>
          <w:behavior w:val="content"/>
        </w:behaviors>
        <w:guid w:val="{1C34A116-12FD-4A8F-B081-CD4613FFE115}"/>
      </w:docPartPr>
      <w:docPartBody>
        <w:p>
          <w:r>
            <w:rPr>
              <w:rStyle w:val="PlaceholderText"/>
            </w:rPr>
            <w:t>#DELIVERABLES#</w:t>
          </w:r>
        </w:p>
      </w:docPartBody>
    </w:docPart>
    <w:docPart>
      <w:docPartPr>
        <w:name w:val="#PARTY A#"/>
        <w:category>
          <w:name w:val="General"/>
          <w:gallery w:val="placeholder"/>
        </w:category>
        <w:types>
          <w:type w:val="bbPlcHdr"/>
        </w:types>
        <w:behaviors>
          <w:behavior w:val="content"/>
        </w:behaviors>
        <w:guid w:val="{1C34A116-12FD-4A8F-B081-CD4613FFE115}"/>
      </w:docPartPr>
      <w:docPartBody>
        <w:p>
          <w:r>
            <w:rPr>
              <w:rStyle w:val="PlaceholderText"/>
            </w:rPr>
            <w:t>#PARTY A#</w:t>
          </w:r>
        </w:p>
      </w:docPartBody>
    </w:docPart>
    <w:docPart>
      <w:docPartPr>
        <w:name w:val="#PARTY A#"/>
        <w:category>
          <w:name w:val="General"/>
          <w:gallery w:val="placeholder"/>
        </w:category>
        <w:types>
          <w:type w:val="bbPlcHdr"/>
        </w:types>
        <w:behaviors>
          <w:behavior w:val="content"/>
        </w:behaviors>
        <w:guid w:val="{1C34A116-12FD-4A8F-B081-CD4613FFE115}"/>
      </w:docPartPr>
      <w:docPartBody>
        <w:p>
          <w:r>
            <w:rPr>
              <w:rStyle w:val="PlaceholderText"/>
            </w:rPr>
            <w:t>#PARTY A#</w:t>
          </w:r>
        </w:p>
      </w:docPartBody>
    </w:docPart>
    <w:docPart>
      <w:docPartPr>
        <w:name w:val="#PARTY B#"/>
        <w:category>
          <w:name w:val="General"/>
          <w:gallery w:val="placeholder"/>
        </w:category>
        <w:types>
          <w:type w:val="bbPlcHdr"/>
        </w:types>
        <w:behaviors>
          <w:behavior w:val="content"/>
        </w:behaviors>
        <w:guid w:val="{1C34A116-12FD-4A8F-B081-CD4613FFE115}"/>
      </w:docPartPr>
      <w:docPartBody>
        <w:p>
          <w:r>
            <w:rPr>
              <w:rStyle w:val="PlaceholderText"/>
            </w:rPr>
            <w:t>#PARTY B#</w:t>
          </w:r>
        </w:p>
      </w:docPartBody>
    </w:docPart>
    <w:docPart>
      <w:docPartPr>
        <w:name w:val="#PARTY B#"/>
        <w:category>
          <w:name w:val="General"/>
          <w:gallery w:val="placeholder"/>
        </w:category>
        <w:types>
          <w:type w:val="bbPlcHdr"/>
        </w:types>
        <w:behaviors>
          <w:behavior w:val="content"/>
        </w:behaviors>
        <w:guid w:val="{1C34A116-12FD-4A8F-B081-CD4613FFE115}"/>
      </w:docPartPr>
      <w:docPartBody>
        <w:p>
          <w:r>
            <w:rPr>
              <w:rStyle w:val="PlaceholderText"/>
            </w:rPr>
            <w:t>#PARTY B#</w:t>
          </w:r>
        </w:p>
      </w:docPartBody>
    </w:docPart>
    <w:docPart>
      <w:docPartPr>
        <w:name w:val="#PARTY A#"/>
        <w:category>
          <w:name w:val="General"/>
          <w:gallery w:val="placeholder"/>
        </w:category>
        <w:types>
          <w:type w:val="bbPlcHdr"/>
        </w:types>
        <w:behaviors>
          <w:behavior w:val="content"/>
        </w:behaviors>
        <w:guid w:val="{1C34A116-12FD-4A8F-B081-CD4613FFE115}"/>
      </w:docPartPr>
      <w:docPartBody>
        <w:p>
          <w:r>
            <w:rPr>
              <w:rStyle w:val="PlaceholderText"/>
            </w:rPr>
            <w:t>#PARTY A#</w:t>
          </w:r>
        </w:p>
      </w:docPartBody>
    </w:docPart>
    <w:docPart>
      <w:docPartPr>
        <w:name w:val="#PARTY B#"/>
        <w:category>
          <w:name w:val="General"/>
          <w:gallery w:val="placeholder"/>
        </w:category>
        <w:types>
          <w:type w:val="bbPlcHdr"/>
        </w:types>
        <w:behaviors>
          <w:behavior w:val="content"/>
        </w:behaviors>
        <w:guid w:val="{1C34A116-12FD-4A8F-B081-CD4613FFE115}"/>
      </w:docPartPr>
      <w:docPartBody>
        <w:p>
          <w:r>
            <w:rPr>
              <w:rStyle w:val="PlaceholderText"/>
            </w:rPr>
            <w:t>#PARTY B#</w:t>
          </w:r>
        </w:p>
      </w:docPartBody>
    </w:docPart>
    <w:docPart>
      <w:docPartPr>
        <w:name w:val="#PARTY A#"/>
        <w:category>
          <w:name w:val="General"/>
          <w:gallery w:val="placeholder"/>
        </w:category>
        <w:types>
          <w:type w:val="bbPlcHdr"/>
        </w:types>
        <w:behaviors>
          <w:behavior w:val="content"/>
        </w:behaviors>
        <w:guid w:val="{1C34A116-12FD-4A8F-B081-CD4613FFE115}"/>
      </w:docPartPr>
      <w:docPartBody>
        <w:p>
          <w:r>
            <w:rPr>
              <w:rStyle w:val="PlaceholderText"/>
            </w:rPr>
            <w:t>#PARTY A#</w:t>
          </w:r>
        </w:p>
      </w:docPartBody>
    </w:docPart>
    <w:docPart>
      <w:docPartPr>
        <w:name w:val="#DELIVERABLES#"/>
        <w:category>
          <w:name w:val="General"/>
          <w:gallery w:val="placeholder"/>
        </w:category>
        <w:types>
          <w:type w:val="bbPlcHdr"/>
        </w:types>
        <w:behaviors>
          <w:behavior w:val="content"/>
        </w:behaviors>
        <w:guid w:val="{1C34A116-12FD-4A8F-B081-CD4613FFE115}"/>
      </w:docPartPr>
      <w:docPartBody>
        <w:p>
          <w:r>
            <w:rPr>
              <w:rStyle w:val="PlaceholderText"/>
            </w:rPr>
            <w:t>#DELIVERABLES#</w:t>
          </w:r>
        </w:p>
      </w:docPartBody>
    </w:docPart>
    <w:docPart>
      <w:docPartPr>
        <w:name w:val="#PARTY A#"/>
        <w:category>
          <w:name w:val="General"/>
          <w:gallery w:val="placeholder"/>
        </w:category>
        <w:types>
          <w:type w:val="bbPlcHdr"/>
        </w:types>
        <w:behaviors>
          <w:behavior w:val="content"/>
        </w:behaviors>
        <w:guid w:val="{1C34A116-12FD-4A8F-B081-CD4613FFE115}"/>
      </w:docPartPr>
      <w:docPartBody>
        <w:p>
          <w:r>
            <w:rPr>
              <w:rStyle w:val="PlaceholderText"/>
            </w:rPr>
            <w:t>#PARTY A#</w:t>
          </w:r>
        </w:p>
      </w:docPartBody>
    </w:docPart>
    <w:docPart>
      <w:docPartPr>
        <w:name w:val="#PARTY A#"/>
        <w:category>
          <w:name w:val="General"/>
          <w:gallery w:val="placeholder"/>
        </w:category>
        <w:types>
          <w:type w:val="bbPlcHdr"/>
        </w:types>
        <w:behaviors>
          <w:behavior w:val="content"/>
        </w:behaviors>
        <w:guid w:val="{1C34A116-12FD-4A8F-B081-CD4613FFE115}"/>
      </w:docPartPr>
      <w:docPartBody>
        <w:p>
          <w:r>
            <w:rPr>
              <w:rStyle w:val="PlaceholderText"/>
            </w:rPr>
            <w:t>#PARTY A#</w:t>
          </w:r>
        </w:p>
      </w:docPartBody>
    </w:docPart>
    <w:docPart>
      <w:docPartPr>
        <w:name w:val="#DELIVERABLES#"/>
        <w:category>
          <w:name w:val="General"/>
          <w:gallery w:val="placeholder"/>
        </w:category>
        <w:types>
          <w:type w:val="bbPlcHdr"/>
        </w:types>
        <w:behaviors>
          <w:behavior w:val="content"/>
        </w:behaviors>
        <w:guid w:val="{1C34A116-12FD-4A8F-B081-CD4613FFE115}"/>
      </w:docPartPr>
      <w:docPartBody>
        <w:p>
          <w:r>
            <w:rPr>
              <w:rStyle w:val="PlaceholderText"/>
            </w:rPr>
            <w:t>#DELIVERABLES#</w:t>
          </w:r>
        </w:p>
      </w:docPartBody>
    </w:docPart>
    <w:docPart>
      <w:docPartPr>
        <w:name w:val="#PARTY A#"/>
        <w:category>
          <w:name w:val="General"/>
          <w:gallery w:val="placeholder"/>
        </w:category>
        <w:types>
          <w:type w:val="bbPlcHdr"/>
        </w:types>
        <w:behaviors>
          <w:behavior w:val="content"/>
        </w:behaviors>
        <w:guid w:val="{1C34A116-12FD-4A8F-B081-CD4613FFE115}"/>
      </w:docPartPr>
      <w:docPartBody>
        <w:p>
          <w:r>
            <w:rPr>
              <w:rStyle w:val="PlaceholderText"/>
            </w:rPr>
            <w:t>#PARTY A#</w:t>
          </w:r>
        </w:p>
      </w:docPartBody>
    </w:docPart>
    <w:docPart>
      <w:docPartPr>
        <w:name w:val="#PARTY B#"/>
        <w:category>
          <w:name w:val="General"/>
          <w:gallery w:val="placeholder"/>
        </w:category>
        <w:types>
          <w:type w:val="bbPlcHdr"/>
        </w:types>
        <w:behaviors>
          <w:behavior w:val="content"/>
        </w:behaviors>
        <w:guid w:val="{1C34A116-12FD-4A8F-B081-CD4613FFE115}"/>
      </w:docPartPr>
      <w:docPartBody>
        <w:p>
          <w:r>
            <w:rPr>
              <w:rStyle w:val="PlaceholderText"/>
            </w:rPr>
            <w:t>#PARTY B#</w:t>
          </w:r>
        </w:p>
      </w:docPartBody>
    </w:docPart>
    <w:docPart>
      <w:docPartPr>
        <w:name w:val="#PARTY A#"/>
        <w:category>
          <w:name w:val="General"/>
          <w:gallery w:val="placeholder"/>
        </w:category>
        <w:types>
          <w:type w:val="bbPlcHdr"/>
        </w:types>
        <w:behaviors>
          <w:behavior w:val="content"/>
        </w:behaviors>
        <w:guid w:val="{1C34A116-12FD-4A8F-B081-CD4613FFE115}"/>
      </w:docPartPr>
      <w:docPartBody>
        <w:p>
          <w:r>
            <w:rPr>
              <w:rStyle w:val="PlaceholderText"/>
            </w:rPr>
            <w:t>#PARTY A#</w:t>
          </w:r>
        </w:p>
      </w:docPartBody>
    </w:docPart>
    <w:docPart>
      <w:docPartPr>
        <w:name w:val="#PARTY B#"/>
        <w:category>
          <w:name w:val="General"/>
          <w:gallery w:val="placeholder"/>
        </w:category>
        <w:types>
          <w:type w:val="bbPlcHdr"/>
        </w:types>
        <w:behaviors>
          <w:behavior w:val="content"/>
        </w:behaviors>
        <w:guid w:val="{1C34A116-12FD-4A8F-B081-CD4613FFE115}"/>
      </w:docPartPr>
      <w:docPartBody>
        <w:p>
          <w:r>
            <w:rPr>
              <w:rStyle w:val="PlaceholderText"/>
            </w:rPr>
            <w:t>#PARTY B#</w:t>
          </w:r>
        </w:p>
      </w:docPartBody>
    </w:docPart>
    <w:docPart>
      <w:docPartPr>
        <w:name w:val="#DELIVERABLES#"/>
        <w:category>
          <w:name w:val="General"/>
          <w:gallery w:val="placeholder"/>
        </w:category>
        <w:types>
          <w:type w:val="bbPlcHdr"/>
        </w:types>
        <w:behaviors>
          <w:behavior w:val="content"/>
        </w:behaviors>
        <w:guid w:val="{1C34A116-12FD-4A8F-B081-CD4613FFE115}"/>
      </w:docPartPr>
      <w:docPartBody>
        <w:p>
          <w:r>
            <w:rPr>
              <w:rStyle w:val="PlaceholderText"/>
            </w:rPr>
            <w:t>#DELIVERABLES#</w:t>
          </w:r>
        </w:p>
      </w:docPartBody>
    </w:docPart>
    <w:docPart>
      <w:docPartPr>
        <w:name w:val="#DATE#"/>
        <w:category>
          <w:name w:val="General"/>
          <w:gallery w:val="placeholder"/>
        </w:category>
        <w:types>
          <w:type w:val="bbPlcHdr"/>
        </w:types>
        <w:behaviors>
          <w:behavior w:val="content"/>
        </w:behaviors>
        <w:guid w:val="{A99C18B1-E5C8-42E4-BBC8-8A86A102E040}"/>
      </w:docPartPr>
      <w:docPartBody>
        <w:p>
          <w:r>
            <w:rPr>
              <w:rStyle w:val="PlaceholderText"/>
            </w:rPr>
            <w:t>#DATE#</w:t>
          </w:r>
        </w:p>
      </w:docPartBody>
    </w:docPart>
    <w:docPart>
      <w:docPartPr>
        <w:name w:val="#ATTACHMENT#"/>
        <w:category>
          <w:name w:val="General"/>
          <w:gallery w:val="placeholder"/>
        </w:category>
        <w:types>
          <w:type w:val="bbPlcHdr"/>
        </w:types>
        <w:behaviors>
          <w:behavior w:val="content"/>
        </w:behaviors>
        <w:guid w:val="{1C34A116-12FD-4A8F-B081-CD4613FFE115}"/>
      </w:docPartPr>
      <w:docPartBody>
        <w:p>
          <w:r>
            <w:rPr>
              <w:rStyle w:val="PlaceholderText"/>
            </w:rPr>
            <w:t>#ATTACHMENT#</w:t>
          </w:r>
        </w:p>
      </w:docPartBody>
    </w:docPart>
    <w:docPart>
      <w:docPartPr>
        <w:name w:val="#NON-SOLICITATION PERIOD TERM#"/>
        <w:category>
          <w:name w:val="General"/>
          <w:gallery w:val="placeholder"/>
        </w:category>
        <w:types>
          <w:type w:val="bbPlcHdr"/>
        </w:types>
        <w:behaviors>
          <w:behavior w:val="content"/>
        </w:behaviors>
        <w:guid w:val="{1C34A116-12FD-4A8F-B081-CD4613FFE115}"/>
      </w:docPartPr>
      <w:docPartBody>
        <w:p>
          <w:r>
            <w:rPr>
              <w:rStyle w:val="PlaceholderText"/>
            </w:rPr>
            <w:t>#NON-SOLICITATION PERIOD TERM#</w:t>
          </w:r>
        </w:p>
      </w:docPartBody>
    </w:docPart>
    <w:docPart>
      <w:docPartPr>
        <w:name w:val="#PARTY A#"/>
        <w:category>
          <w:name w:val="General"/>
          <w:gallery w:val="placeholder"/>
        </w:category>
        <w:types>
          <w:type w:val="bbPlcHdr"/>
        </w:types>
        <w:behaviors>
          <w:behavior w:val="content"/>
        </w:behaviors>
        <w:guid w:val="{1C34A116-12FD-4A8F-B081-CD4613FFE115}"/>
      </w:docPartPr>
      <w:docPartBody>
        <w:p>
          <w:r>
            <w:rPr>
              <w:rStyle w:val="PlaceholderText"/>
            </w:rPr>
            <w:t>#PARTY A#</w:t>
          </w:r>
        </w:p>
      </w:docPartBody>
    </w:docPart>
    <w:docPart>
      <w:docPartPr>
        <w:name w:val="#LIST OF SPECIFIC TYPES AND AMOUNTS OF INSURANCE REQUIRED#"/>
        <w:category>
          <w:name w:val="General"/>
          <w:gallery w:val="placeholder"/>
        </w:category>
        <w:types>
          <w:type w:val="bbPlcHdr"/>
        </w:types>
        <w:behaviors>
          <w:behavior w:val="content"/>
        </w:behaviors>
        <w:guid w:val="{1C34A116-12FD-4A8F-B081-CD4613FFE115}"/>
      </w:docPartPr>
      <w:docPartBody>
        <w:p>
          <w:r>
            <w:rPr>
              <w:rStyle w:val="PlaceholderText"/>
            </w:rPr>
            <w:t>#LIST OF SPECIFIC TYPES AND AMOUNTS OF INSURANCE REQUIRED#</w:t>
          </w:r>
        </w:p>
      </w:docPartBody>
    </w:docPart>
    <w:docPart>
      <w:docPartPr>
        <w:name w:val="#PARTY B#"/>
        <w:category>
          <w:name w:val="General"/>
          <w:gallery w:val="placeholder"/>
        </w:category>
        <w:types>
          <w:type w:val="bbPlcHdr"/>
        </w:types>
        <w:behaviors>
          <w:behavior w:val="content"/>
        </w:behaviors>
        <w:guid w:val="{1C34A116-12FD-4A8F-B081-CD4613FFE115}"/>
      </w:docPartPr>
      <w:docPartBody>
        <w:p>
          <w:r>
            <w:rPr>
              <w:rStyle w:val="PlaceholderText"/>
            </w:rPr>
            <w:t>#PARTY B#</w:t>
          </w:r>
        </w:p>
      </w:docPartBody>
    </w:docPart>
    <w:docPart>
      <w:docPartPr>
        <w:name w:val="#PARTY A#"/>
        <w:category>
          <w:name w:val="General"/>
          <w:gallery w:val="placeholder"/>
        </w:category>
        <w:types>
          <w:type w:val="bbPlcHdr"/>
        </w:types>
        <w:behaviors>
          <w:behavior w:val="content"/>
        </w:behaviors>
        <w:guid w:val="{1C34A116-12FD-4A8F-B081-CD4613FFE115}"/>
      </w:docPartPr>
      <w:docPartBody>
        <w:p>
          <w:r>
            <w:rPr>
              <w:rStyle w:val="PlaceholderText"/>
            </w:rPr>
            <w:t>#PARTY A#</w:t>
          </w:r>
        </w:p>
      </w:docPartBody>
    </w:docPart>
    <w:docPart>
      <w:docPartPr>
        <w:name w:val="#PARTY B#"/>
        <w:category>
          <w:name w:val="General"/>
          <w:gallery w:val="placeholder"/>
        </w:category>
        <w:types>
          <w:type w:val="bbPlcHdr"/>
        </w:types>
        <w:behaviors>
          <w:behavior w:val="content"/>
        </w:behaviors>
        <w:guid w:val="{1C34A116-12FD-4A8F-B081-CD4613FFE115}"/>
      </w:docPartPr>
      <w:docPartBody>
        <w:p>
          <w:r>
            <w:rPr>
              <w:rStyle w:val="PlaceholderText"/>
            </w:rPr>
            <w:t>#PARTY B#</w:t>
          </w:r>
        </w:p>
      </w:docPartBody>
    </w:docPart>
    <w:docPart>
      <w:docPartPr>
        <w:name w:val="#PARTY B#"/>
        <w:category>
          <w:name w:val="General"/>
          <w:gallery w:val="placeholder"/>
        </w:category>
        <w:types>
          <w:type w:val="bbPlcHdr"/>
        </w:types>
        <w:behaviors>
          <w:behavior w:val="content"/>
        </w:behaviors>
        <w:guid w:val="{1C34A116-12FD-4A8F-B081-CD4613FFE115}"/>
      </w:docPartPr>
      <w:docPartBody>
        <w:p>
          <w:r>
            <w:rPr>
              <w:rStyle w:val="PlaceholderText"/>
            </w:rPr>
            <w:t>#PARTY B#</w:t>
          </w:r>
        </w:p>
      </w:docPartBody>
    </w:docPart>
    <w:docPart>
      <w:docPartPr>
        <w:name w:val="#PARTY A#"/>
        <w:category>
          <w:name w:val="General"/>
          <w:gallery w:val="placeholder"/>
        </w:category>
        <w:types>
          <w:type w:val="bbPlcHdr"/>
        </w:types>
        <w:behaviors>
          <w:behavior w:val="content"/>
        </w:behaviors>
        <w:guid w:val="{1C34A116-12FD-4A8F-B081-CD4613FFE115}"/>
      </w:docPartPr>
      <w:docPartBody>
        <w:p>
          <w:r>
            <w:rPr>
              <w:rStyle w:val="PlaceholderText"/>
            </w:rPr>
            <w:t>#PARTY A#</w:t>
          </w:r>
        </w:p>
      </w:docPartBody>
    </w:docPart>
    <w:docPart>
      <w:docPartPr>
        <w:name w:val="#PARTY A#"/>
        <w:category>
          <w:name w:val="General"/>
          <w:gallery w:val="placeholder"/>
        </w:category>
        <w:types>
          <w:type w:val="bbPlcHdr"/>
        </w:types>
        <w:behaviors>
          <w:behavior w:val="content"/>
        </w:behaviors>
        <w:guid w:val="{1C34A116-12FD-4A8F-B081-CD4613FFE115}"/>
      </w:docPartPr>
      <w:docPartBody>
        <w:p>
          <w:r>
            <w:rPr>
              <w:rStyle w:val="PlaceholderText"/>
            </w:rPr>
            <w:t>#PARTY A#</w:t>
          </w:r>
        </w:p>
      </w:docPartBody>
    </w:docPart>
    <w:docPart>
      <w:docPartPr>
        <w:name w:val="#PARTY B#"/>
        <w:category>
          <w:name w:val="General"/>
          <w:gallery w:val="placeholder"/>
        </w:category>
        <w:types>
          <w:type w:val="bbPlcHdr"/>
        </w:types>
        <w:behaviors>
          <w:behavior w:val="content"/>
        </w:behaviors>
        <w:guid w:val="{1C34A116-12FD-4A8F-B081-CD4613FFE115}"/>
      </w:docPartPr>
      <w:docPartBody>
        <w:p>
          <w:r>
            <w:rPr>
              <w:rStyle w:val="PlaceholderText"/>
            </w:rPr>
            <w:t>#PARTY B#</w:t>
          </w:r>
        </w:p>
      </w:docPartBody>
    </w:docPart>
    <w:docPart>
      <w:docPartPr>
        <w:name w:val="#PARTY A#"/>
        <w:category>
          <w:name w:val="General"/>
          <w:gallery w:val="placeholder"/>
        </w:category>
        <w:types>
          <w:type w:val="bbPlcHdr"/>
        </w:types>
        <w:behaviors>
          <w:behavior w:val="content"/>
        </w:behaviors>
        <w:guid w:val="{1C34A116-12FD-4A8F-B081-CD4613FFE115}"/>
      </w:docPartPr>
      <w:docPartBody>
        <w:p>
          <w:r>
            <w:rPr>
              <w:rStyle w:val="PlaceholderText"/>
            </w:rPr>
            <w:t>#PARTY A#</w:t>
          </w:r>
        </w:p>
      </w:docPartBody>
    </w:docPart>
    <w:docPart>
      <w:docPartPr>
        <w:name w:val="#PARTY A#"/>
        <w:category>
          <w:name w:val="General"/>
          <w:gallery w:val="placeholder"/>
        </w:category>
        <w:types>
          <w:type w:val="bbPlcHdr"/>
        </w:types>
        <w:behaviors>
          <w:behavior w:val="content"/>
        </w:behaviors>
        <w:guid w:val="{1C34A116-12FD-4A8F-B081-CD4613FFE115}"/>
      </w:docPartPr>
      <w:docPartBody>
        <w:p>
          <w:r>
            <w:rPr>
              <w:rStyle w:val="PlaceholderText"/>
            </w:rPr>
            <w:t>#PARTY A#</w:t>
          </w:r>
        </w:p>
      </w:docPartBody>
    </w:docPart>
    <w:docPart>
      <w:docPartPr>
        <w:name w:val="#ADDITIONAL INSURED NOTIFICATION DAYS#"/>
        <w:category>
          <w:name w:val="General"/>
          <w:gallery w:val="placeholder"/>
        </w:category>
        <w:types>
          <w:type w:val="bbPlcHdr"/>
        </w:types>
        <w:behaviors>
          <w:behavior w:val="content"/>
        </w:behaviors>
        <w:guid w:val="{1C34A116-12FD-4A8F-B081-CD4613FFE115}"/>
      </w:docPartPr>
      <w:docPartBody>
        <w:p>
          <w:r>
            <w:rPr>
              <w:rStyle w:val="PlaceholderText"/>
            </w:rPr>
            <w:t>#ADDITIONAL INSURED NOTIFICATION DAYS#</w:t>
          </w:r>
        </w:p>
      </w:docPartBody>
    </w:docPart>
    <w:docPart>
      <w:docPartPr>
        <w:name w:val="#PARTY A#"/>
        <w:category>
          <w:name w:val="General"/>
          <w:gallery w:val="placeholder"/>
        </w:category>
        <w:types>
          <w:type w:val="bbPlcHdr"/>
        </w:types>
        <w:behaviors>
          <w:behavior w:val="content"/>
        </w:behaviors>
        <w:guid w:val="{1C34A116-12FD-4A8F-B081-CD4613FFE115}"/>
      </w:docPartPr>
      <w:docPartBody>
        <w:p>
          <w:r>
            <w:rPr>
              <w:rStyle w:val="PlaceholderText"/>
            </w:rPr>
            <w:t>#PARTY A#</w:t>
          </w:r>
        </w:p>
      </w:docPartBody>
    </w:docPart>
    <w:docPart>
      <w:docPartPr>
        <w:name w:val="#PARTY B#"/>
        <w:category>
          <w:name w:val="General"/>
          <w:gallery w:val="placeholder"/>
        </w:category>
        <w:types>
          <w:type w:val="bbPlcHdr"/>
        </w:types>
        <w:behaviors>
          <w:behavior w:val="content"/>
        </w:behaviors>
        <w:guid w:val="{1C34A116-12FD-4A8F-B081-CD4613FFE115}"/>
      </w:docPartPr>
      <w:docPartBody>
        <w:p>
          <w:r>
            <w:rPr>
              <w:rStyle w:val="PlaceholderText"/>
            </w:rPr>
            <w:t>#PARTY B#</w:t>
          </w:r>
        </w:p>
      </w:docPartBody>
    </w:docPart>
    <w:docPart>
      <w:docPartPr>
        <w:name w:val="#PARTY A#"/>
        <w:category>
          <w:name w:val="General"/>
          <w:gallery w:val="placeholder"/>
        </w:category>
        <w:types>
          <w:type w:val="bbPlcHdr"/>
        </w:types>
        <w:behaviors>
          <w:behavior w:val="content"/>
        </w:behaviors>
        <w:guid w:val="{1C34A116-12FD-4A8F-B081-CD4613FFE115}"/>
      </w:docPartPr>
      <w:docPartBody>
        <w:p>
          <w:r>
            <w:rPr>
              <w:rStyle w:val="PlaceholderText"/>
            </w:rPr>
            <w:t>#PARTY A#</w:t>
          </w:r>
        </w:p>
      </w:docPartBody>
    </w:docPart>
    <w:docPart>
      <w:docPartPr>
        <w:name w:val="#PARTY A#"/>
        <w:category>
          <w:name w:val="General"/>
          <w:gallery w:val="placeholder"/>
        </w:category>
        <w:types>
          <w:type w:val="bbPlcHdr"/>
        </w:types>
        <w:behaviors>
          <w:behavior w:val="content"/>
        </w:behaviors>
        <w:guid w:val="{1C34A116-12FD-4A8F-B081-CD4613FFE115}"/>
      </w:docPartPr>
      <w:docPartBody>
        <w:p>
          <w:r>
            <w:rPr>
              <w:rStyle w:val="PlaceholderText"/>
            </w:rPr>
            <w:t>#PARTY A#</w:t>
          </w:r>
        </w:p>
      </w:docPartBody>
    </w:docPart>
    <w:docPart>
      <w:docPartPr>
        <w:name w:val="#PARTY B#"/>
        <w:category>
          <w:name w:val="General"/>
          <w:gallery w:val="placeholder"/>
        </w:category>
        <w:types>
          <w:type w:val="bbPlcHdr"/>
        </w:types>
        <w:behaviors>
          <w:behavior w:val="content"/>
        </w:behaviors>
        <w:guid w:val="{1C34A116-12FD-4A8F-B081-CD4613FFE115}"/>
      </w:docPartPr>
      <w:docPartBody>
        <w:p>
          <w:r>
            <w:rPr>
              <w:rStyle w:val="PlaceholderText"/>
            </w:rPr>
            <w:t>#PARTY B#</w:t>
          </w:r>
        </w:p>
      </w:docPartBody>
    </w:docPart>
    <w:docPart>
      <w:docPartPr>
        <w:name w:val="#PARTY B#"/>
        <w:category>
          <w:name w:val="General"/>
          <w:gallery w:val="placeholder"/>
        </w:category>
        <w:types>
          <w:type w:val="bbPlcHdr"/>
        </w:types>
        <w:behaviors>
          <w:behavior w:val="content"/>
        </w:behaviors>
        <w:guid w:val="{1C34A116-12FD-4A8F-B081-CD4613FFE115}"/>
      </w:docPartPr>
      <w:docPartBody>
        <w:p>
          <w:r>
            <w:rPr>
              <w:rStyle w:val="PlaceholderText"/>
            </w:rPr>
            <w:t>#PARTY B#</w:t>
          </w:r>
        </w:p>
      </w:docPartBody>
    </w:docPart>
    <w:docPart>
      <w:docPartPr>
        <w:name w:val="#PARTY A#"/>
        <w:category>
          <w:name w:val="General"/>
          <w:gallery w:val="placeholder"/>
        </w:category>
        <w:types>
          <w:type w:val="bbPlcHdr"/>
        </w:types>
        <w:behaviors>
          <w:behavior w:val="content"/>
        </w:behaviors>
        <w:guid w:val="{1C34A116-12FD-4A8F-B081-CD4613FFE115}"/>
      </w:docPartPr>
      <w:docPartBody>
        <w:p>
          <w:r>
            <w:rPr>
              <w:rStyle w:val="PlaceholderText"/>
            </w:rPr>
            <w:t>#PARTY A#</w:t>
          </w:r>
        </w:p>
      </w:docPartBody>
    </w:docPart>
    <w:docPart>
      <w:docPartPr>
        <w:name w:val="#PARTY B#"/>
        <w:category>
          <w:name w:val="General"/>
          <w:gallery w:val="placeholder"/>
        </w:category>
        <w:types>
          <w:type w:val="bbPlcHdr"/>
        </w:types>
        <w:behaviors>
          <w:behavior w:val="content"/>
        </w:behaviors>
        <w:guid w:val="{1C34A116-12FD-4A8F-B081-CD4613FFE115}"/>
      </w:docPartPr>
      <w:docPartBody>
        <w:p>
          <w:r>
            <w:rPr>
              <w:rStyle w:val="PlaceholderText"/>
            </w:rPr>
            <w:t>#PARTY B#</w:t>
          </w:r>
        </w:p>
      </w:docPartBody>
    </w:docPart>
    <w:docPart>
      <w:docPartPr>
        <w:name w:val="#PARTY A#"/>
        <w:category>
          <w:name w:val="General"/>
          <w:gallery w:val="placeholder"/>
        </w:category>
        <w:types>
          <w:type w:val="bbPlcHdr"/>
        </w:types>
        <w:behaviors>
          <w:behavior w:val="content"/>
        </w:behaviors>
        <w:guid w:val="{1C34A116-12FD-4A8F-B081-CD4613FFE115}"/>
      </w:docPartPr>
      <w:docPartBody>
        <w:p>
          <w:r>
            <w:rPr>
              <w:rStyle w:val="PlaceholderText"/>
            </w:rPr>
            <w:t>#PARTY A#</w:t>
          </w:r>
        </w:p>
      </w:docPartBody>
    </w:docPart>
    <w:docPart>
      <w:docPartPr>
        <w:name w:val="#PARTY A#"/>
        <w:category>
          <w:name w:val="General"/>
          <w:gallery w:val="placeholder"/>
        </w:category>
        <w:types>
          <w:type w:val="bbPlcHdr"/>
        </w:types>
        <w:behaviors>
          <w:behavior w:val="content"/>
        </w:behaviors>
        <w:guid w:val="{1C34A116-12FD-4A8F-B081-CD4613FFE115}"/>
      </w:docPartPr>
      <w:docPartBody>
        <w:p>
          <w:r>
            <w:rPr>
              <w:rStyle w:val="PlaceholderText"/>
            </w:rPr>
            <w:t>#PARTY A#</w:t>
          </w:r>
        </w:p>
      </w:docPartBody>
    </w:docPart>
    <w:docPart>
      <w:docPartPr>
        <w:name w:val="#PARTY B#"/>
        <w:category>
          <w:name w:val="General"/>
          <w:gallery w:val="placeholder"/>
        </w:category>
        <w:types>
          <w:type w:val="bbPlcHdr"/>
        </w:types>
        <w:behaviors>
          <w:behavior w:val="content"/>
        </w:behaviors>
        <w:guid w:val="{1C34A116-12FD-4A8F-B081-CD4613FFE115}"/>
      </w:docPartPr>
      <w:docPartBody>
        <w:p>
          <w:r>
            <w:rPr>
              <w:rStyle w:val="PlaceholderText"/>
            </w:rPr>
            <w:t>#PARTY B#</w:t>
          </w:r>
        </w:p>
      </w:docPartBody>
    </w:docPart>
    <w:docPart>
      <w:docPartPr>
        <w:name w:val="#PARTY A#"/>
        <w:category>
          <w:name w:val="General"/>
          <w:gallery w:val="placeholder"/>
        </w:category>
        <w:types>
          <w:type w:val="bbPlcHdr"/>
        </w:types>
        <w:behaviors>
          <w:behavior w:val="content"/>
        </w:behaviors>
        <w:guid w:val="{1C34A116-12FD-4A8F-B081-CD4613FFE115}"/>
      </w:docPartPr>
      <w:docPartBody>
        <w:p>
          <w:r>
            <w:rPr>
              <w:rStyle w:val="PlaceholderText"/>
            </w:rPr>
            <w:t>#PARTY A#</w:t>
          </w:r>
        </w:p>
      </w:docPartBody>
    </w:docPart>
    <w:docPart>
      <w:docPartPr>
        <w:name w:val="#PARTY A#"/>
        <w:category>
          <w:name w:val="General"/>
          <w:gallery w:val="placeholder"/>
        </w:category>
        <w:types>
          <w:type w:val="bbPlcHdr"/>
        </w:types>
        <w:behaviors>
          <w:behavior w:val="content"/>
        </w:behaviors>
        <w:guid w:val="{1C34A116-12FD-4A8F-B081-CD4613FFE115}"/>
      </w:docPartPr>
      <w:docPartBody>
        <w:p>
          <w:r>
            <w:rPr>
              <w:rStyle w:val="PlaceholderText"/>
            </w:rPr>
            <w:t>#PARTY A#</w:t>
          </w:r>
        </w:p>
      </w:docPartBody>
    </w:docPart>
    <w:docPart>
      <w:docPartPr>
        <w:name w:val="#PARTY B#"/>
        <w:category>
          <w:name w:val="General"/>
          <w:gallery w:val="placeholder"/>
        </w:category>
        <w:types>
          <w:type w:val="bbPlcHdr"/>
        </w:types>
        <w:behaviors>
          <w:behavior w:val="content"/>
        </w:behaviors>
        <w:guid w:val="{1C34A116-12FD-4A8F-B081-CD4613FFE115}"/>
      </w:docPartPr>
      <w:docPartBody>
        <w:p>
          <w:r>
            <w:rPr>
              <w:rStyle w:val="PlaceholderText"/>
            </w:rPr>
            <w:t>#PARTY B#</w:t>
          </w:r>
        </w:p>
      </w:docPartBody>
    </w:docPart>
    <w:docPart>
      <w:docPartPr>
        <w:name w:val="#DELIVERABLES#"/>
        <w:category>
          <w:name w:val="General"/>
          <w:gallery w:val="placeholder"/>
        </w:category>
        <w:types>
          <w:type w:val="bbPlcHdr"/>
        </w:types>
        <w:behaviors>
          <w:behavior w:val="content"/>
        </w:behaviors>
        <w:guid w:val="{1C34A116-12FD-4A8F-B081-CD4613FFE115}"/>
      </w:docPartPr>
      <w:docPartBody>
        <w:p>
          <w:r>
            <w:rPr>
              <w:rStyle w:val="PlaceholderText"/>
            </w:rPr>
            <w:t>#DELIVERABLES#</w:t>
          </w:r>
        </w:p>
      </w:docPartBody>
    </w:docPart>
    <w:docPart>
      <w:docPartPr>
        <w:name w:val="#PARTY A#"/>
        <w:category>
          <w:name w:val="General"/>
          <w:gallery w:val="placeholder"/>
        </w:category>
        <w:types>
          <w:type w:val="bbPlcHdr"/>
        </w:types>
        <w:behaviors>
          <w:behavior w:val="content"/>
        </w:behaviors>
        <w:guid w:val="{1C34A116-12FD-4A8F-B081-CD4613FFE115}"/>
      </w:docPartPr>
      <w:docPartBody>
        <w:p>
          <w:r>
            <w:rPr>
              <w:rStyle w:val="PlaceholderText"/>
            </w:rPr>
            <w:t>#PARTY A#</w:t>
          </w:r>
        </w:p>
      </w:docPartBody>
    </w:docPart>
    <w:docPart>
      <w:docPartPr>
        <w:name w:val="#PARTY B#"/>
        <w:category>
          <w:name w:val="General"/>
          <w:gallery w:val="placeholder"/>
        </w:category>
        <w:types>
          <w:type w:val="bbPlcHdr"/>
        </w:types>
        <w:behaviors>
          <w:behavior w:val="content"/>
        </w:behaviors>
        <w:guid w:val="{1C34A116-12FD-4A8F-B081-CD4613FFE115}"/>
      </w:docPartPr>
      <w:docPartBody>
        <w:p>
          <w:r>
            <w:rPr>
              <w:rStyle w:val="PlaceholderText"/>
            </w:rPr>
            <w:t>#PARTY B#</w:t>
          </w:r>
        </w:p>
      </w:docPartBody>
    </w:docPart>
    <w:docPart>
      <w:docPartPr>
        <w:name w:val="#PARTY A#"/>
        <w:category>
          <w:name w:val="General"/>
          <w:gallery w:val="placeholder"/>
        </w:category>
        <w:types>
          <w:type w:val="bbPlcHdr"/>
        </w:types>
        <w:behaviors>
          <w:behavior w:val="content"/>
        </w:behaviors>
        <w:guid w:val="{1C34A116-12FD-4A8F-B081-CD4613FFE115}"/>
      </w:docPartPr>
      <w:docPartBody>
        <w:p>
          <w:r>
            <w:rPr>
              <w:rStyle w:val="PlaceholderText"/>
            </w:rPr>
            <w:t>#PARTY A#</w:t>
          </w:r>
        </w:p>
      </w:docPartBody>
    </w:docPart>
    <w:docPart>
      <w:docPartPr>
        <w:name w:val="#PARTY B#"/>
        <w:category>
          <w:name w:val="General"/>
          <w:gallery w:val="placeholder"/>
        </w:category>
        <w:types>
          <w:type w:val="bbPlcHdr"/>
        </w:types>
        <w:behaviors>
          <w:behavior w:val="content"/>
        </w:behaviors>
        <w:guid w:val="{1C34A116-12FD-4A8F-B081-CD4613FFE115}"/>
      </w:docPartPr>
      <w:docPartBody>
        <w:p>
          <w:r>
            <w:rPr>
              <w:rStyle w:val="PlaceholderText"/>
            </w:rPr>
            <w:t>#PARTY B#</w:t>
          </w:r>
        </w:p>
      </w:docPartBody>
    </w:docPart>
    <w:docPart>
      <w:docPartPr>
        <w:name w:val="#PARTY B#"/>
        <w:category>
          <w:name w:val="General"/>
          <w:gallery w:val="placeholder"/>
        </w:category>
        <w:types>
          <w:type w:val="bbPlcHdr"/>
        </w:types>
        <w:behaviors>
          <w:behavior w:val="content"/>
        </w:behaviors>
        <w:guid w:val="{1C34A116-12FD-4A8F-B081-CD4613FFE115}"/>
      </w:docPartPr>
      <w:docPartBody>
        <w:p>
          <w:r>
            <w:rPr>
              <w:rStyle w:val="PlaceholderText"/>
            </w:rPr>
            <w:t>#PARTY B#</w:t>
          </w:r>
        </w:p>
      </w:docPartBody>
    </w:docPart>
    <w:docPart>
      <w:docPartPr>
        <w:name w:val="#PARTY B#"/>
        <w:category>
          <w:name w:val="General"/>
          <w:gallery w:val="placeholder"/>
        </w:category>
        <w:types>
          <w:type w:val="bbPlcHdr"/>
        </w:types>
        <w:behaviors>
          <w:behavior w:val="content"/>
        </w:behaviors>
        <w:guid w:val="{1C34A116-12FD-4A8F-B081-CD4613FFE115}"/>
      </w:docPartPr>
      <w:docPartBody>
        <w:p>
          <w:r>
            <w:rPr>
              <w:rStyle w:val="PlaceholderText"/>
            </w:rPr>
            <w:t>#PARTY B#</w:t>
          </w:r>
        </w:p>
      </w:docPartBody>
    </w:docPart>
    <w:docPart>
      <w:docPartPr>
        <w:name w:val="#PARTY B#"/>
        <w:category>
          <w:name w:val="General"/>
          <w:gallery w:val="placeholder"/>
        </w:category>
        <w:types>
          <w:type w:val="bbPlcHdr"/>
        </w:types>
        <w:behaviors>
          <w:behavior w:val="content"/>
        </w:behaviors>
        <w:guid w:val="{1C34A116-12FD-4A8F-B081-CD4613FFE115}"/>
      </w:docPartPr>
      <w:docPartBody>
        <w:p>
          <w:r>
            <w:rPr>
              <w:rStyle w:val="PlaceholderText"/>
            </w:rPr>
            <w:t>#PARTY B#</w:t>
          </w:r>
        </w:p>
      </w:docPartBody>
    </w:docPart>
    <w:docPart>
      <w:docPartPr>
        <w:name w:val="#PARTY A#"/>
        <w:category>
          <w:name w:val="General"/>
          <w:gallery w:val="placeholder"/>
        </w:category>
        <w:types>
          <w:type w:val="bbPlcHdr"/>
        </w:types>
        <w:behaviors>
          <w:behavior w:val="content"/>
        </w:behaviors>
        <w:guid w:val="{1C34A116-12FD-4A8F-B081-CD4613FFE115}"/>
      </w:docPartPr>
      <w:docPartBody>
        <w:p>
          <w:r>
            <w:rPr>
              <w:rStyle w:val="PlaceholderText"/>
            </w:rPr>
            <w:t>#PARTY A#</w:t>
          </w:r>
        </w:p>
      </w:docPartBody>
    </w:docPart>
    <w:docPart>
      <w:docPartPr>
        <w:name w:val="#PARTY B#"/>
        <w:category>
          <w:name w:val="General"/>
          <w:gallery w:val="placeholder"/>
        </w:category>
        <w:types>
          <w:type w:val="bbPlcHdr"/>
        </w:types>
        <w:behaviors>
          <w:behavior w:val="content"/>
        </w:behaviors>
        <w:guid w:val="{1C34A116-12FD-4A8F-B081-CD4613FFE115}"/>
      </w:docPartPr>
      <w:docPartBody>
        <w:p>
          <w:r>
            <w:rPr>
              <w:rStyle w:val="PlaceholderText"/>
            </w:rPr>
            <w:t>#PARTY B#</w:t>
          </w:r>
        </w:p>
      </w:docPartBody>
    </w:docPart>
    <w:docPart>
      <w:docPartPr>
        <w:name w:val="#PARTY A#"/>
        <w:category>
          <w:name w:val="General"/>
          <w:gallery w:val="placeholder"/>
        </w:category>
        <w:types>
          <w:type w:val="bbPlcHdr"/>
        </w:types>
        <w:behaviors>
          <w:behavior w:val="content"/>
        </w:behaviors>
        <w:guid w:val="{1C34A116-12FD-4A8F-B081-CD4613FFE115}"/>
      </w:docPartPr>
      <w:docPartBody>
        <w:p>
          <w:r>
            <w:rPr>
              <w:rStyle w:val="PlaceholderText"/>
            </w:rPr>
            <w:t>#PARTY A#</w:t>
          </w:r>
        </w:p>
      </w:docPartBody>
    </w:docPart>
    <w:docPart>
      <w:docPartPr>
        <w:name w:val="#PARTY B#"/>
        <w:category>
          <w:name w:val="General"/>
          <w:gallery w:val="placeholder"/>
        </w:category>
        <w:types>
          <w:type w:val="bbPlcHdr"/>
        </w:types>
        <w:behaviors>
          <w:behavior w:val="content"/>
        </w:behaviors>
        <w:guid w:val="{1C34A116-12FD-4A8F-B081-CD4613FFE115}"/>
      </w:docPartPr>
      <w:docPartBody>
        <w:p>
          <w:r>
            <w:rPr>
              <w:rStyle w:val="PlaceholderText"/>
            </w:rPr>
            <w:t>#PARTY B#</w:t>
          </w:r>
        </w:p>
      </w:docPartBody>
    </w:docPart>
    <w:docPart>
      <w:docPartPr>
        <w:name w:val="#PARTY A#"/>
        <w:category>
          <w:name w:val="General"/>
          <w:gallery w:val="placeholder"/>
        </w:category>
        <w:types>
          <w:type w:val="bbPlcHdr"/>
        </w:types>
        <w:behaviors>
          <w:behavior w:val="content"/>
        </w:behaviors>
        <w:guid w:val="{1C34A116-12FD-4A8F-B081-CD4613FFE115}"/>
      </w:docPartPr>
      <w:docPartBody>
        <w:p>
          <w:r>
            <w:rPr>
              <w:rStyle w:val="PlaceholderText"/>
            </w:rPr>
            <w:t>#PARTY A#</w:t>
          </w:r>
        </w:p>
      </w:docPartBody>
    </w:docPart>
    <w:docPart>
      <w:docPartPr>
        <w:name w:val="#PARTY B#"/>
        <w:category>
          <w:name w:val="General"/>
          <w:gallery w:val="placeholder"/>
        </w:category>
        <w:types>
          <w:type w:val="bbPlcHdr"/>
        </w:types>
        <w:behaviors>
          <w:behavior w:val="content"/>
        </w:behaviors>
        <w:guid w:val="{1C34A116-12FD-4A8F-B081-CD4613FFE115}"/>
      </w:docPartPr>
      <w:docPartBody>
        <w:p>
          <w:r>
            <w:rPr>
              <w:rStyle w:val="PlaceholderText"/>
            </w:rPr>
            <w:t>#PARTY B#</w:t>
          </w:r>
        </w:p>
      </w:docPartBody>
    </w:docPart>
    <w:docPart>
      <w:docPartPr>
        <w:name w:val="#PARTY A#"/>
        <w:category>
          <w:name w:val="General"/>
          <w:gallery w:val="placeholder"/>
        </w:category>
        <w:types>
          <w:type w:val="bbPlcHdr"/>
        </w:types>
        <w:behaviors>
          <w:behavior w:val="content"/>
        </w:behaviors>
        <w:guid w:val="{1C34A116-12FD-4A8F-B081-CD4613FFE115}"/>
      </w:docPartPr>
      <w:docPartBody>
        <w:p>
          <w:r>
            <w:rPr>
              <w:rStyle w:val="PlaceholderText"/>
            </w:rPr>
            <w:t>#PARTY A#</w:t>
          </w:r>
        </w:p>
      </w:docPartBody>
    </w:docPart>
    <w:docPart>
      <w:docPartPr>
        <w:name w:val="#PARTY B#"/>
        <w:category>
          <w:name w:val="General"/>
          <w:gallery w:val="placeholder"/>
        </w:category>
        <w:types>
          <w:type w:val="bbPlcHdr"/>
        </w:types>
        <w:behaviors>
          <w:behavior w:val="content"/>
        </w:behaviors>
        <w:guid w:val="{1C34A116-12FD-4A8F-B081-CD4613FFE115}"/>
      </w:docPartPr>
      <w:docPartBody>
        <w:p>
          <w:r>
            <w:rPr>
              <w:rStyle w:val="PlaceholderText"/>
            </w:rPr>
            <w:t>#PARTY B#</w:t>
          </w:r>
        </w:p>
      </w:docPartBody>
    </w:docPart>
    <w:docPart>
      <w:docPartPr>
        <w:name w:val="#PARTY A#"/>
        <w:category>
          <w:name w:val="General"/>
          <w:gallery w:val="placeholder"/>
        </w:category>
        <w:types>
          <w:type w:val="bbPlcHdr"/>
        </w:types>
        <w:behaviors>
          <w:behavior w:val="content"/>
        </w:behaviors>
        <w:guid w:val="{1C34A116-12FD-4A8F-B081-CD4613FFE115}"/>
      </w:docPartPr>
      <w:docPartBody>
        <w:p>
          <w:r>
            <w:rPr>
              <w:rStyle w:val="PlaceholderText"/>
            </w:rPr>
            <w:t>#PARTY A#</w:t>
          </w:r>
        </w:p>
      </w:docPartBody>
    </w:docPart>
    <w:docPart>
      <w:docPartPr>
        <w:name w:val="#PARTY B#"/>
        <w:category>
          <w:name w:val="General"/>
          <w:gallery w:val="placeholder"/>
        </w:category>
        <w:types>
          <w:type w:val="bbPlcHdr"/>
        </w:types>
        <w:behaviors>
          <w:behavior w:val="content"/>
        </w:behaviors>
        <w:guid w:val="{1C34A116-12FD-4A8F-B081-CD4613FFE115}"/>
      </w:docPartPr>
      <w:docPartBody>
        <w:p>
          <w:r>
            <w:rPr>
              <w:rStyle w:val="PlaceholderText"/>
            </w:rPr>
            <w:t>#PARTY B#</w:t>
          </w:r>
        </w:p>
      </w:docPartBody>
    </w:docPart>
    <w:docPart>
      <w:docPartPr>
        <w:name w:val="#PARTY A#"/>
        <w:category>
          <w:name w:val="General"/>
          <w:gallery w:val="placeholder"/>
        </w:category>
        <w:types>
          <w:type w:val="bbPlcHdr"/>
        </w:types>
        <w:behaviors>
          <w:behavior w:val="content"/>
        </w:behaviors>
        <w:guid w:val="{1C34A116-12FD-4A8F-B081-CD4613FFE115}"/>
      </w:docPartPr>
      <w:docPartBody>
        <w:p>
          <w:r>
            <w:rPr>
              <w:rStyle w:val="PlaceholderText"/>
            </w:rPr>
            <w:t>#PARTY A#</w:t>
          </w:r>
        </w:p>
      </w:docPartBody>
    </w:docPart>
    <w:docPart>
      <w:docPartPr>
        <w:name w:val="#PARTY B#"/>
        <w:category>
          <w:name w:val="General"/>
          <w:gallery w:val="placeholder"/>
        </w:category>
        <w:types>
          <w:type w:val="bbPlcHdr"/>
        </w:types>
        <w:behaviors>
          <w:behavior w:val="content"/>
        </w:behaviors>
        <w:guid w:val="{1C34A116-12FD-4A8F-B081-CD4613FFE115}"/>
      </w:docPartPr>
      <w:docPartBody>
        <w:p>
          <w:r>
            <w:rPr>
              <w:rStyle w:val="PlaceholderText"/>
            </w:rPr>
            <w:t>#PARTY B#</w:t>
          </w:r>
        </w:p>
      </w:docPartBody>
    </w:docPart>
    <w:docPart>
      <w:docPartPr>
        <w:name w:val="#PARTY B#"/>
        <w:category>
          <w:name w:val="General"/>
          <w:gallery w:val="placeholder"/>
        </w:category>
        <w:types>
          <w:type w:val="bbPlcHdr"/>
        </w:types>
        <w:behaviors>
          <w:behavior w:val="content"/>
        </w:behaviors>
        <w:guid w:val="{1C34A116-12FD-4A8F-B081-CD4613FFE115}"/>
      </w:docPartPr>
      <w:docPartBody>
        <w:p>
          <w:r>
            <w:rPr>
              <w:rStyle w:val="PlaceholderText"/>
            </w:rPr>
            <w:t>#PARTY B#</w:t>
          </w:r>
        </w:p>
      </w:docPartBody>
    </w:docPart>
    <w:docPart>
      <w:docPartPr>
        <w:name w:val="#PARTY A#"/>
        <w:category>
          <w:name w:val="General"/>
          <w:gallery w:val="placeholder"/>
        </w:category>
        <w:types>
          <w:type w:val="bbPlcHdr"/>
        </w:types>
        <w:behaviors>
          <w:behavior w:val="content"/>
        </w:behaviors>
        <w:guid w:val="{1C34A116-12FD-4A8F-B081-CD4613FFE115}"/>
      </w:docPartPr>
      <w:docPartBody>
        <w:p>
          <w:r>
            <w:rPr>
              <w:rStyle w:val="PlaceholderText"/>
            </w:rPr>
            <w:t>#PARTY A#</w:t>
          </w:r>
        </w:p>
      </w:docPartBody>
    </w:docPart>
    <w:docPart>
      <w:docPartPr>
        <w:name w:val="#PARTY B#"/>
        <w:category>
          <w:name w:val="General"/>
          <w:gallery w:val="placeholder"/>
        </w:category>
        <w:types>
          <w:type w:val="bbPlcHdr"/>
        </w:types>
        <w:behaviors>
          <w:behavior w:val="content"/>
        </w:behaviors>
        <w:guid w:val="{1C34A116-12FD-4A8F-B081-CD4613FFE115}"/>
      </w:docPartPr>
      <w:docPartBody>
        <w:p>
          <w:r>
            <w:rPr>
              <w:rStyle w:val="PlaceholderText"/>
            </w:rPr>
            <w:t>#PARTY B#</w:t>
          </w:r>
        </w:p>
      </w:docPartBody>
    </w:docPart>
    <w:docPart>
      <w:docPartPr>
        <w:name w:val="#PARTY A#"/>
        <w:category>
          <w:name w:val="General"/>
          <w:gallery w:val="placeholder"/>
        </w:category>
        <w:types>
          <w:type w:val="bbPlcHdr"/>
        </w:types>
        <w:behaviors>
          <w:behavior w:val="content"/>
        </w:behaviors>
        <w:guid w:val="{1C34A116-12FD-4A8F-B081-CD4613FFE115}"/>
      </w:docPartPr>
      <w:docPartBody>
        <w:p>
          <w:r>
            <w:rPr>
              <w:rStyle w:val="PlaceholderText"/>
            </w:rPr>
            <w:t>#PARTY A#</w:t>
          </w:r>
        </w:p>
      </w:docPartBody>
    </w:docPart>
    <w:docPart>
      <w:docPartPr>
        <w:name w:val="#PARTY B#"/>
        <w:category>
          <w:name w:val="General"/>
          <w:gallery w:val="placeholder"/>
        </w:category>
        <w:types>
          <w:type w:val="bbPlcHdr"/>
        </w:types>
        <w:behaviors>
          <w:behavior w:val="content"/>
        </w:behaviors>
        <w:guid w:val="{1C34A116-12FD-4A8F-B081-CD4613FFE115}"/>
      </w:docPartPr>
      <w:docPartBody>
        <w:p>
          <w:r>
            <w:rPr>
              <w:rStyle w:val="PlaceholderText"/>
            </w:rPr>
            <w:t>#PARTY B#</w:t>
          </w:r>
        </w:p>
      </w:docPartBody>
    </w:docPart>
    <w:docPart>
      <w:docPartPr>
        <w:name w:val="#DELIVERABLES#"/>
        <w:category>
          <w:name w:val="General"/>
          <w:gallery w:val="placeholder"/>
        </w:category>
        <w:types>
          <w:type w:val="bbPlcHdr"/>
        </w:types>
        <w:behaviors>
          <w:behavior w:val="content"/>
        </w:behaviors>
        <w:guid w:val="{1C34A116-12FD-4A8F-B081-CD4613FFE115}"/>
      </w:docPartPr>
      <w:docPartBody>
        <w:p>
          <w:r>
            <w:rPr>
              <w:rStyle w:val="PlaceholderText"/>
            </w:rPr>
            <w:t>#DELIVERABLES#</w:t>
          </w:r>
        </w:p>
      </w:docPartBody>
    </w:docPart>
    <w:docPart>
      <w:docPartPr>
        <w:name w:val="#PARTY A#"/>
        <w:category>
          <w:name w:val="General"/>
          <w:gallery w:val="placeholder"/>
        </w:category>
        <w:types>
          <w:type w:val="bbPlcHdr"/>
        </w:types>
        <w:behaviors>
          <w:behavior w:val="content"/>
        </w:behaviors>
        <w:guid w:val="{1C34A116-12FD-4A8F-B081-CD4613FFE115}"/>
      </w:docPartPr>
      <w:docPartBody>
        <w:p>
          <w:r>
            <w:rPr>
              <w:rStyle w:val="PlaceholderText"/>
            </w:rPr>
            <w:t>#PARTY A#</w:t>
          </w:r>
        </w:p>
      </w:docPartBody>
    </w:docPart>
    <w:docPart>
      <w:docPartPr>
        <w:name w:val="#PARTY B#"/>
        <w:category>
          <w:name w:val="General"/>
          <w:gallery w:val="placeholder"/>
        </w:category>
        <w:types>
          <w:type w:val="bbPlcHdr"/>
        </w:types>
        <w:behaviors>
          <w:behavior w:val="content"/>
        </w:behaviors>
        <w:guid w:val="{1C34A116-12FD-4A8F-B081-CD4613FFE115}"/>
      </w:docPartPr>
      <w:docPartBody>
        <w:p>
          <w:r>
            <w:rPr>
              <w:rStyle w:val="PlaceholderText"/>
            </w:rPr>
            <w:t>#PARTY B#</w:t>
          </w:r>
        </w:p>
      </w:docPartBody>
    </w:docPart>
    <w:docPart>
      <w:docPartPr>
        <w:name w:val="#PARTY A#"/>
        <w:category>
          <w:name w:val="General"/>
          <w:gallery w:val="placeholder"/>
        </w:category>
        <w:types>
          <w:type w:val="bbPlcHdr"/>
        </w:types>
        <w:behaviors>
          <w:behavior w:val="content"/>
        </w:behaviors>
        <w:guid w:val="{1C34A116-12FD-4A8F-B081-CD4613FFE115}"/>
      </w:docPartPr>
      <w:docPartBody>
        <w:p>
          <w:r>
            <w:rPr>
              <w:rStyle w:val="PlaceholderText"/>
            </w:rPr>
            <w:t>#PARTY A#</w:t>
          </w:r>
        </w:p>
      </w:docPartBody>
    </w:docPart>
    <w:docPart>
      <w:docPartPr>
        <w:name w:val="#PARTY A#"/>
        <w:category>
          <w:name w:val="General"/>
          <w:gallery w:val="placeholder"/>
        </w:category>
        <w:types>
          <w:type w:val="bbPlcHdr"/>
        </w:types>
        <w:behaviors>
          <w:behavior w:val="content"/>
        </w:behaviors>
        <w:guid w:val="{1C34A116-12FD-4A8F-B081-CD4613FFE115}"/>
      </w:docPartPr>
      <w:docPartBody>
        <w:p>
          <w:r>
            <w:rPr>
              <w:rStyle w:val="PlaceholderText"/>
            </w:rPr>
            <w:t>#PARTY A#</w:t>
          </w:r>
        </w:p>
      </w:docPartBody>
    </w:docPart>
    <w:docPart>
      <w:docPartPr>
        <w:name w:val="#PARTY B#"/>
        <w:category>
          <w:name w:val="General"/>
          <w:gallery w:val="placeholder"/>
        </w:category>
        <w:types>
          <w:type w:val="bbPlcHdr"/>
        </w:types>
        <w:behaviors>
          <w:behavior w:val="content"/>
        </w:behaviors>
        <w:guid w:val="{1C34A116-12FD-4A8F-B081-CD4613FFE115}"/>
      </w:docPartPr>
      <w:docPartBody>
        <w:p>
          <w:r>
            <w:rPr>
              <w:rStyle w:val="PlaceholderText"/>
            </w:rPr>
            <w:t>#PARTY B#</w:t>
          </w:r>
        </w:p>
      </w:docPartBody>
    </w:docPart>
    <w:docPart>
      <w:docPartPr>
        <w:name w:val="#PARTY B#"/>
        <w:category>
          <w:name w:val="General"/>
          <w:gallery w:val="placeholder"/>
        </w:category>
        <w:types>
          <w:type w:val="bbPlcHdr"/>
        </w:types>
        <w:behaviors>
          <w:behavior w:val="content"/>
        </w:behaviors>
        <w:guid w:val="{1C34A116-12FD-4A8F-B081-CD4613FFE115}"/>
      </w:docPartPr>
      <w:docPartBody>
        <w:p>
          <w:r>
            <w:rPr>
              <w:rStyle w:val="PlaceholderText"/>
            </w:rPr>
            <w:t>#PARTY B#</w:t>
          </w:r>
        </w:p>
      </w:docPartBody>
    </w:docPart>
    <w:docPart>
      <w:docPartPr>
        <w:name w:val="#PARTY A#"/>
        <w:category>
          <w:name w:val="General"/>
          <w:gallery w:val="placeholder"/>
        </w:category>
        <w:types>
          <w:type w:val="bbPlcHdr"/>
        </w:types>
        <w:behaviors>
          <w:behavior w:val="content"/>
        </w:behaviors>
        <w:guid w:val="{1C34A116-12FD-4A8F-B081-CD4613FFE115}"/>
      </w:docPartPr>
      <w:docPartBody>
        <w:p>
          <w:r>
            <w:rPr>
              <w:rStyle w:val="PlaceholderText"/>
            </w:rPr>
            <w:t>#PARTY A#</w:t>
          </w:r>
        </w:p>
      </w:docPartBody>
    </w:docPart>
    <w:docPart>
      <w:docPartPr>
        <w:name w:val="#PARTY B#"/>
        <w:category>
          <w:name w:val="General"/>
          <w:gallery w:val="placeholder"/>
        </w:category>
        <w:types>
          <w:type w:val="bbPlcHdr"/>
        </w:types>
        <w:behaviors>
          <w:behavior w:val="content"/>
        </w:behaviors>
        <w:guid w:val="{1C34A116-12FD-4A8F-B081-CD4613FFE115}"/>
      </w:docPartPr>
      <w:docPartBody>
        <w:p>
          <w:r>
            <w:rPr>
              <w:rStyle w:val="PlaceholderText"/>
            </w:rPr>
            <w:t>#PARTY B#</w:t>
          </w:r>
        </w:p>
      </w:docPartBody>
    </w:docPart>
    <w:docPart>
      <w:docPartPr>
        <w:name w:val="#PARTY B#"/>
        <w:category>
          <w:name w:val="General"/>
          <w:gallery w:val="placeholder"/>
        </w:category>
        <w:types>
          <w:type w:val="bbPlcHdr"/>
        </w:types>
        <w:behaviors>
          <w:behavior w:val="content"/>
        </w:behaviors>
        <w:guid w:val="{1C34A116-12FD-4A8F-B081-CD4613FFE115}"/>
      </w:docPartPr>
      <w:docPartBody>
        <w:p>
          <w:r>
            <w:rPr>
              <w:rStyle w:val="PlaceholderText"/>
            </w:rPr>
            <w:t>#PARTY B#</w:t>
          </w:r>
        </w:p>
      </w:docPartBody>
    </w:docPart>
    <w:docPart>
      <w:docPartPr>
        <w:name w:val="#PARTY A#"/>
        <w:category>
          <w:name w:val="General"/>
          <w:gallery w:val="placeholder"/>
        </w:category>
        <w:types>
          <w:type w:val="bbPlcHdr"/>
        </w:types>
        <w:behaviors>
          <w:behavior w:val="content"/>
        </w:behaviors>
        <w:guid w:val="{1C34A116-12FD-4A8F-B081-CD4613FFE115}"/>
      </w:docPartPr>
      <w:docPartBody>
        <w:p>
          <w:r>
            <w:rPr>
              <w:rStyle w:val="PlaceholderText"/>
            </w:rPr>
            <w:t>#PARTY A#</w:t>
          </w:r>
        </w:p>
      </w:docPartBody>
    </w:docPart>
    <w:docPart>
      <w:docPartPr>
        <w:name w:val="#TERMINATION NOTICE PERIOD#"/>
        <w:category>
          <w:name w:val="General"/>
          <w:gallery w:val="placeholder"/>
        </w:category>
        <w:types>
          <w:type w:val="bbPlcHdr"/>
        </w:types>
        <w:behaviors>
          <w:behavior w:val="content"/>
        </w:behaviors>
        <w:guid w:val="{1C34A116-12FD-4A8F-B081-CD4613FFE115}"/>
      </w:docPartPr>
      <w:docPartBody>
        <w:p>
          <w:r>
            <w:rPr>
              <w:rStyle w:val="PlaceholderText"/>
            </w:rPr>
            <w:t>#TERMINATION NOTICE PERIOD#</w:t>
          </w:r>
        </w:p>
      </w:docPartBody>
    </w:docPart>
    <w:docPart>
      <w:docPartPr>
        <w:name w:val="#DELIVERABLES#"/>
        <w:category>
          <w:name w:val="General"/>
          <w:gallery w:val="placeholder"/>
        </w:category>
        <w:types>
          <w:type w:val="bbPlcHdr"/>
        </w:types>
        <w:behaviors>
          <w:behavior w:val="content"/>
        </w:behaviors>
        <w:guid w:val="{1C34A116-12FD-4A8F-B081-CD4613FFE115}"/>
      </w:docPartPr>
      <w:docPartBody>
        <w:p>
          <w:r>
            <w:rPr>
              <w:rStyle w:val="PlaceholderText"/>
            </w:rPr>
            <w:t>#DELIVERABLES#</w:t>
          </w:r>
        </w:p>
      </w:docPartBody>
    </w:docPart>
    <w:docPart>
      <w:docPartPr>
        <w:name w:val="#BREACH CONTINUATION DAYS#"/>
        <w:category>
          <w:name w:val="General"/>
          <w:gallery w:val="placeholder"/>
        </w:category>
        <w:types>
          <w:type w:val="bbPlcHdr"/>
        </w:types>
        <w:behaviors>
          <w:behavior w:val="content"/>
        </w:behaviors>
        <w:guid w:val="{1C34A116-12FD-4A8F-B081-CD4613FFE115}"/>
      </w:docPartPr>
      <w:docPartBody>
        <w:p>
          <w:r>
            <w:rPr>
              <w:rStyle w:val="PlaceholderText"/>
            </w:rPr>
            <w:t>#BREACH CONTINUATION DAYS#</w:t>
          </w:r>
        </w:p>
      </w:docPartBody>
    </w:docPart>
    <w:docPart>
      <w:docPartPr>
        <w:name w:val="#BREACH CONTINUATION DAYS#"/>
        <w:category>
          <w:name w:val="General"/>
          <w:gallery w:val="placeholder"/>
        </w:category>
        <w:types>
          <w:type w:val="bbPlcHdr"/>
        </w:types>
        <w:behaviors>
          <w:behavior w:val="content"/>
        </w:behaviors>
        <w:guid w:val="{1C34A116-12FD-4A8F-B081-CD4613FFE115}"/>
      </w:docPartPr>
      <w:docPartBody>
        <w:p>
          <w:r>
            <w:rPr>
              <w:rStyle w:val="PlaceholderText"/>
            </w:rPr>
            <w:t>#BREACH CONTINUATION DAYS#</w:t>
          </w:r>
        </w:p>
      </w:docPartBody>
    </w:docPart>
    <w:docPart>
      <w:docPartPr>
        <w:name w:val="#PARTY A#"/>
        <w:category>
          <w:name w:val="General"/>
          <w:gallery w:val="placeholder"/>
        </w:category>
        <w:types>
          <w:type w:val="bbPlcHdr"/>
        </w:types>
        <w:behaviors>
          <w:behavior w:val="content"/>
        </w:behaviors>
        <w:guid w:val="{1C34A116-12FD-4A8F-B081-CD4613FFE115}"/>
      </w:docPartPr>
      <w:docPartBody>
        <w:p>
          <w:r>
            <w:rPr>
              <w:rStyle w:val="PlaceholderText"/>
            </w:rPr>
            <w:t>#PARTY A#</w:t>
          </w:r>
        </w:p>
      </w:docPartBody>
    </w:docPart>
    <w:docPart>
      <w:docPartPr>
        <w:name w:val="#PARTY B#"/>
        <w:category>
          <w:name w:val="General"/>
          <w:gallery w:val="placeholder"/>
        </w:category>
        <w:types>
          <w:type w:val="bbPlcHdr"/>
        </w:types>
        <w:behaviors>
          <w:behavior w:val="content"/>
        </w:behaviors>
        <w:guid w:val="{1C34A116-12FD-4A8F-B081-CD4613FFE115}"/>
      </w:docPartPr>
      <w:docPartBody>
        <w:p>
          <w:r>
            <w:rPr>
              <w:rStyle w:val="PlaceholderText"/>
            </w:rPr>
            <w:t>#PARTY B#</w:t>
          </w:r>
        </w:p>
      </w:docPartBody>
    </w:docPart>
    <w:docPart>
      <w:docPartPr>
        <w:name w:val="#PARTY B#"/>
        <w:category>
          <w:name w:val="General"/>
          <w:gallery w:val="placeholder"/>
        </w:category>
        <w:types>
          <w:type w:val="bbPlcHdr"/>
        </w:types>
        <w:behaviors>
          <w:behavior w:val="content"/>
        </w:behaviors>
        <w:guid w:val="{1C34A116-12FD-4A8F-B081-CD4613FFE115}"/>
      </w:docPartPr>
      <w:docPartBody>
        <w:p>
          <w:r>
            <w:rPr>
              <w:rStyle w:val="PlaceholderText"/>
            </w:rPr>
            <w:t>#PARTY B#</w:t>
          </w:r>
        </w:p>
      </w:docPartBody>
    </w:docPart>
    <w:docPart>
      <w:docPartPr>
        <w:name w:val="#PARTY A#"/>
        <w:category>
          <w:name w:val="General"/>
          <w:gallery w:val="placeholder"/>
        </w:category>
        <w:types>
          <w:type w:val="bbPlcHdr"/>
        </w:types>
        <w:behaviors>
          <w:behavior w:val="content"/>
        </w:behaviors>
        <w:guid w:val="{1C34A116-12FD-4A8F-B081-CD4613FFE115}"/>
      </w:docPartPr>
      <w:docPartBody>
        <w:p>
          <w:r>
            <w:rPr>
              <w:rStyle w:val="PlaceholderText"/>
            </w:rPr>
            <w:t>#PARTY A#</w:t>
          </w:r>
        </w:p>
      </w:docPartBody>
    </w:docPart>
    <w:docPart>
      <w:docPartPr>
        <w:name w:val="#PARTY B#"/>
        <w:category>
          <w:name w:val="General"/>
          <w:gallery w:val="placeholder"/>
        </w:category>
        <w:types>
          <w:type w:val="bbPlcHdr"/>
        </w:types>
        <w:behaviors>
          <w:behavior w:val="content"/>
        </w:behaviors>
        <w:guid w:val="{1C34A116-12FD-4A8F-B081-CD4613FFE115}"/>
      </w:docPartPr>
      <w:docPartBody>
        <w:p>
          <w:r>
            <w:rPr>
              <w:rStyle w:val="PlaceholderText"/>
            </w:rPr>
            <w:t>#PARTY B#</w:t>
          </w:r>
        </w:p>
      </w:docPartBody>
    </w:docPart>
    <w:docPart>
      <w:docPartPr>
        <w:name w:val="#PARTY A#"/>
        <w:category>
          <w:name w:val="General"/>
          <w:gallery w:val="placeholder"/>
        </w:category>
        <w:types>
          <w:type w:val="bbPlcHdr"/>
        </w:types>
        <w:behaviors>
          <w:behavior w:val="content"/>
        </w:behaviors>
        <w:guid w:val="{1C34A116-12FD-4A8F-B081-CD4613FFE115}"/>
      </w:docPartPr>
      <w:docPartBody>
        <w:p>
          <w:r>
            <w:rPr>
              <w:rStyle w:val="PlaceholderText"/>
            </w:rPr>
            <w:t>#PARTY A#</w:t>
          </w:r>
        </w:p>
      </w:docPartBody>
    </w:docPart>
    <w:docPart>
      <w:docPartPr>
        <w:name w:val="#PARTY A#"/>
        <w:category>
          <w:name w:val="General"/>
          <w:gallery w:val="placeholder"/>
        </w:category>
        <w:types>
          <w:type w:val="bbPlcHdr"/>
        </w:types>
        <w:behaviors>
          <w:behavior w:val="content"/>
        </w:behaviors>
        <w:guid w:val="{1C34A116-12FD-4A8F-B081-CD4613FFE115}"/>
      </w:docPartPr>
      <w:docPartBody>
        <w:p>
          <w:r>
            <w:rPr>
              <w:rStyle w:val="PlaceholderText"/>
            </w:rPr>
            <w:t>#PARTY A#</w:t>
          </w:r>
        </w:p>
      </w:docPartBody>
    </w:docPart>
    <w:docPart>
      <w:docPartPr>
        <w:name w:val="#PARTY B#"/>
        <w:category>
          <w:name w:val="General"/>
          <w:gallery w:val="placeholder"/>
        </w:category>
        <w:types>
          <w:type w:val="bbPlcHdr"/>
        </w:types>
        <w:behaviors>
          <w:behavior w:val="content"/>
        </w:behaviors>
        <w:guid w:val="{1C34A116-12FD-4A8F-B081-CD4613FFE115}"/>
      </w:docPartPr>
      <w:docPartBody>
        <w:p>
          <w:r>
            <w:rPr>
              <w:rStyle w:val="PlaceholderText"/>
            </w:rPr>
            <w:t>#PARTY B#</w:t>
          </w:r>
        </w:p>
      </w:docPartBody>
    </w:docPart>
    <w:docPart>
      <w:docPartPr>
        <w:name w:val="#PARTY A#"/>
        <w:category>
          <w:name w:val="General"/>
          <w:gallery w:val="placeholder"/>
        </w:category>
        <w:types>
          <w:type w:val="bbPlcHdr"/>
        </w:types>
        <w:behaviors>
          <w:behavior w:val="content"/>
        </w:behaviors>
        <w:guid w:val="{1C34A116-12FD-4A8F-B081-CD4613FFE115}"/>
      </w:docPartPr>
      <w:docPartBody>
        <w:p>
          <w:r>
            <w:rPr>
              <w:rStyle w:val="PlaceholderText"/>
            </w:rPr>
            <w:t>#PARTY A#</w:t>
          </w:r>
        </w:p>
      </w:docPartBody>
    </w:docPart>
    <w:docPart>
      <w:docPartPr>
        <w:name w:val="#PARTY B#"/>
        <w:category>
          <w:name w:val="General"/>
          <w:gallery w:val="placeholder"/>
        </w:category>
        <w:types>
          <w:type w:val="bbPlcHdr"/>
        </w:types>
        <w:behaviors>
          <w:behavior w:val="content"/>
        </w:behaviors>
        <w:guid w:val="{1C34A116-12FD-4A8F-B081-CD4613FFE115}"/>
      </w:docPartPr>
      <w:docPartBody>
        <w:p>
          <w:r>
            <w:rPr>
              <w:rStyle w:val="PlaceholderText"/>
            </w:rPr>
            <w:t>#PARTY B#</w:t>
          </w:r>
        </w:p>
      </w:docPartBody>
    </w:docPart>
    <w:docPart>
      <w:docPartPr>
        <w:name w:val="#DELIVERABLES#"/>
        <w:category>
          <w:name w:val="General"/>
          <w:gallery w:val="placeholder"/>
        </w:category>
        <w:types>
          <w:type w:val="bbPlcHdr"/>
        </w:types>
        <w:behaviors>
          <w:behavior w:val="content"/>
        </w:behaviors>
        <w:guid w:val="{1C34A116-12FD-4A8F-B081-CD4613FFE115}"/>
      </w:docPartPr>
      <w:docPartBody>
        <w:p>
          <w:r>
            <w:rPr>
              <w:rStyle w:val="PlaceholderText"/>
            </w:rPr>
            <w:t>#DELIVERABLES#</w:t>
          </w:r>
        </w:p>
      </w:docPartBody>
    </w:docPart>
    <w:docPart>
      <w:docPartPr>
        <w:name w:val="#PARTY B#"/>
        <w:category>
          <w:name w:val="General"/>
          <w:gallery w:val="placeholder"/>
        </w:category>
        <w:types>
          <w:type w:val="bbPlcHdr"/>
        </w:types>
        <w:behaviors>
          <w:behavior w:val="content"/>
        </w:behaviors>
        <w:guid w:val="{1C34A116-12FD-4A8F-B081-CD4613FFE115}"/>
      </w:docPartPr>
      <w:docPartBody>
        <w:p>
          <w:r>
            <w:rPr>
              <w:rStyle w:val="PlaceholderText"/>
            </w:rPr>
            <w:t>#PARTY B#</w:t>
          </w:r>
        </w:p>
      </w:docPartBody>
    </w:docPart>
    <w:docPart>
      <w:docPartPr>
        <w:name w:val="#PARTY B#"/>
        <w:category>
          <w:name w:val="General"/>
          <w:gallery w:val="placeholder"/>
        </w:category>
        <w:types>
          <w:type w:val="bbPlcHdr"/>
        </w:types>
        <w:behaviors>
          <w:behavior w:val="content"/>
        </w:behaviors>
        <w:guid w:val="{1C34A116-12FD-4A8F-B081-CD4613FFE115}"/>
      </w:docPartPr>
      <w:docPartBody>
        <w:p>
          <w:r>
            <w:rPr>
              <w:rStyle w:val="PlaceholderText"/>
            </w:rPr>
            <w:t>#PARTY B#</w:t>
          </w:r>
        </w:p>
      </w:docPartBody>
    </w:docPart>
    <w:docPart>
      <w:docPartPr>
        <w:name w:val="#DELIVERABLES#"/>
        <w:category>
          <w:name w:val="General"/>
          <w:gallery w:val="placeholder"/>
        </w:category>
        <w:types>
          <w:type w:val="bbPlcHdr"/>
        </w:types>
        <w:behaviors>
          <w:behavior w:val="content"/>
        </w:behaviors>
        <w:guid w:val="{1C34A116-12FD-4A8F-B081-CD4613FFE115}"/>
      </w:docPartPr>
      <w:docPartBody>
        <w:p>
          <w:r>
            <w:rPr>
              <w:rStyle w:val="PlaceholderText"/>
            </w:rPr>
            <w:t>#DELIVERABLES#</w:t>
          </w:r>
        </w:p>
      </w:docPartBody>
    </w:docPart>
    <w:docPart>
      <w:docPartPr>
        <w:name w:val="#PARTY A#"/>
        <w:category>
          <w:name w:val="General"/>
          <w:gallery w:val="placeholder"/>
        </w:category>
        <w:types>
          <w:type w:val="bbPlcHdr"/>
        </w:types>
        <w:behaviors>
          <w:behavior w:val="content"/>
        </w:behaviors>
        <w:guid w:val="{1C34A116-12FD-4A8F-B081-CD4613FFE115}"/>
      </w:docPartPr>
      <w:docPartBody>
        <w:p>
          <w:r>
            <w:rPr>
              <w:rStyle w:val="PlaceholderText"/>
            </w:rPr>
            <w:t>#PARTY A#</w:t>
          </w:r>
        </w:p>
      </w:docPartBody>
    </w:docPart>
    <w:docPart>
      <w:docPartPr>
        <w:name w:val="#PARTY B#"/>
        <w:category>
          <w:name w:val="General"/>
          <w:gallery w:val="placeholder"/>
        </w:category>
        <w:types>
          <w:type w:val="bbPlcHdr"/>
        </w:types>
        <w:behaviors>
          <w:behavior w:val="content"/>
        </w:behaviors>
        <w:guid w:val="{1C34A116-12FD-4A8F-B081-CD4613FFE115}"/>
      </w:docPartPr>
      <w:docPartBody>
        <w:p>
          <w:r>
            <w:rPr>
              <w:rStyle w:val="PlaceholderText"/>
            </w:rPr>
            <w:t>#PARTY B#</w:t>
          </w:r>
        </w:p>
      </w:docPartBody>
    </w:docPart>
    <w:docPart>
      <w:docPartPr>
        <w:name w:val="#PARTY A#"/>
        <w:category>
          <w:name w:val="General"/>
          <w:gallery w:val="placeholder"/>
        </w:category>
        <w:types>
          <w:type w:val="bbPlcHdr"/>
        </w:types>
        <w:behaviors>
          <w:behavior w:val="content"/>
        </w:behaviors>
        <w:guid w:val="{1C34A116-12FD-4A8F-B081-CD4613FFE115}"/>
      </w:docPartPr>
      <w:docPartBody>
        <w:p>
          <w:r>
            <w:rPr>
              <w:rStyle w:val="PlaceholderText"/>
            </w:rPr>
            <w:t>#PARTY A#</w:t>
          </w:r>
        </w:p>
      </w:docPartBody>
    </w:docPart>
    <w:docPart>
      <w:docPartPr>
        <w:name w:val="#PARTY B#"/>
        <w:category>
          <w:name w:val="General"/>
          <w:gallery w:val="placeholder"/>
        </w:category>
        <w:types>
          <w:type w:val="bbPlcHdr"/>
        </w:types>
        <w:behaviors>
          <w:behavior w:val="content"/>
        </w:behaviors>
        <w:guid w:val="{1C34A116-12FD-4A8F-B081-CD4613FFE115}"/>
      </w:docPartPr>
      <w:docPartBody>
        <w:p>
          <w:r>
            <w:rPr>
              <w:rStyle w:val="PlaceholderText"/>
            </w:rPr>
            <w:t>#PARTY B#</w:t>
          </w:r>
        </w:p>
      </w:docPartBody>
    </w:docPart>
    <w:docPart>
      <w:docPartPr>
        <w:name w:val="#PARTY B#"/>
        <w:category>
          <w:name w:val="General"/>
          <w:gallery w:val="placeholder"/>
        </w:category>
        <w:types>
          <w:type w:val="bbPlcHdr"/>
        </w:types>
        <w:behaviors>
          <w:behavior w:val="content"/>
        </w:behaviors>
        <w:guid w:val="{1C34A116-12FD-4A8F-B081-CD4613FFE115}"/>
      </w:docPartPr>
      <w:docPartBody>
        <w:p>
          <w:r>
            <w:rPr>
              <w:rStyle w:val="PlaceholderText"/>
            </w:rPr>
            <w:t>#PARTY B#</w:t>
          </w:r>
        </w:p>
      </w:docPartBody>
    </w:docPart>
    <w:docPart>
      <w:docPartPr>
        <w:name w:val="#DELIVERABLES#"/>
        <w:category>
          <w:name w:val="General"/>
          <w:gallery w:val="placeholder"/>
        </w:category>
        <w:types>
          <w:type w:val="bbPlcHdr"/>
        </w:types>
        <w:behaviors>
          <w:behavior w:val="content"/>
        </w:behaviors>
        <w:guid w:val="{1C34A116-12FD-4A8F-B081-CD4613FFE115}"/>
      </w:docPartPr>
      <w:docPartBody>
        <w:p>
          <w:r>
            <w:rPr>
              <w:rStyle w:val="PlaceholderText"/>
            </w:rPr>
            <w:t>#DELIVERABLES#</w:t>
          </w:r>
        </w:p>
      </w:docPartBody>
    </w:docPart>
    <w:docPart>
      <w:docPartPr>
        <w:name w:val="#PARTY B#"/>
        <w:category>
          <w:name w:val="General"/>
          <w:gallery w:val="placeholder"/>
        </w:category>
        <w:types>
          <w:type w:val="bbPlcHdr"/>
        </w:types>
        <w:behaviors>
          <w:behavior w:val="content"/>
        </w:behaviors>
        <w:guid w:val="{1C34A116-12FD-4A8F-B081-CD4613FFE115}"/>
      </w:docPartPr>
      <w:docPartBody>
        <w:p>
          <w:r>
            <w:rPr>
              <w:rStyle w:val="PlaceholderText"/>
            </w:rPr>
            <w:t>#PARTY B#</w:t>
          </w:r>
        </w:p>
      </w:docPartBody>
    </w:docPart>
    <w:docPart>
      <w:docPartPr>
        <w:name w:val="#PARTY A#"/>
        <w:category>
          <w:name w:val="General"/>
          <w:gallery w:val="placeholder"/>
        </w:category>
        <w:types>
          <w:type w:val="bbPlcHdr"/>
        </w:types>
        <w:behaviors>
          <w:behavior w:val="content"/>
        </w:behaviors>
        <w:guid w:val="{1C34A116-12FD-4A8F-B081-CD4613FFE115}"/>
      </w:docPartPr>
      <w:docPartBody>
        <w:p>
          <w:r>
            <w:rPr>
              <w:rStyle w:val="PlaceholderText"/>
            </w:rPr>
            <w:t>#PARTY A#</w:t>
          </w:r>
        </w:p>
      </w:docPartBody>
    </w:docPart>
    <w:docPart>
      <w:docPartPr>
        <w:name w:val="#PARTY B#"/>
        <w:category>
          <w:name w:val="General"/>
          <w:gallery w:val="placeholder"/>
        </w:category>
        <w:types>
          <w:type w:val="bbPlcHdr"/>
        </w:types>
        <w:behaviors>
          <w:behavior w:val="content"/>
        </w:behaviors>
        <w:guid w:val="{1C34A116-12FD-4A8F-B081-CD4613FFE115}"/>
      </w:docPartPr>
      <w:docPartBody>
        <w:p>
          <w:r>
            <w:rPr>
              <w:rStyle w:val="PlaceholderText"/>
            </w:rPr>
            <w:t>#PARTY B#</w:t>
          </w:r>
        </w:p>
      </w:docPartBody>
    </w:docPart>
    <w:docPart>
      <w:docPartPr>
        <w:name w:val="#PARTY B#"/>
        <w:category>
          <w:name w:val="General"/>
          <w:gallery w:val="placeholder"/>
        </w:category>
        <w:types>
          <w:type w:val="bbPlcHdr"/>
        </w:types>
        <w:behaviors>
          <w:behavior w:val="content"/>
        </w:behaviors>
        <w:guid w:val="{1C34A116-12FD-4A8F-B081-CD4613FFE115}"/>
      </w:docPartPr>
      <w:docPartBody>
        <w:p>
          <w:r>
            <w:rPr>
              <w:rStyle w:val="PlaceholderText"/>
            </w:rPr>
            <w:t>#PARTY B#</w:t>
          </w:r>
        </w:p>
      </w:docPartBody>
    </w:docPart>
    <w:docPart>
      <w:docPartPr>
        <w:name w:val="#PARTY A#"/>
        <w:category>
          <w:name w:val="General"/>
          <w:gallery w:val="placeholder"/>
        </w:category>
        <w:types>
          <w:type w:val="bbPlcHdr"/>
        </w:types>
        <w:behaviors>
          <w:behavior w:val="content"/>
        </w:behaviors>
        <w:guid w:val="{1C34A116-12FD-4A8F-B081-CD4613FFE115}"/>
      </w:docPartPr>
      <w:docPartBody>
        <w:p>
          <w:r>
            <w:rPr>
              <w:rStyle w:val="PlaceholderText"/>
            </w:rPr>
            <w:t>#PARTY A#</w:t>
          </w:r>
        </w:p>
      </w:docPartBody>
    </w:docPart>
    <w:docPart>
      <w:docPartPr>
        <w:name w:val="#PARTY B#"/>
        <w:category>
          <w:name w:val="General"/>
          <w:gallery w:val="placeholder"/>
        </w:category>
        <w:types>
          <w:type w:val="bbPlcHdr"/>
        </w:types>
        <w:behaviors>
          <w:behavior w:val="content"/>
        </w:behaviors>
        <w:guid w:val="{1C34A116-12FD-4A8F-B081-CD4613FFE115}"/>
      </w:docPartPr>
      <w:docPartBody>
        <w:p>
          <w:r>
            <w:rPr>
              <w:rStyle w:val="PlaceholderText"/>
            </w:rPr>
            <w:t>#PARTY B#</w:t>
          </w:r>
        </w:p>
      </w:docPartBody>
    </w:docPart>
    <w:docPart>
      <w:docPartPr>
        <w:name w:val="#PARTY B#"/>
        <w:category>
          <w:name w:val="General"/>
          <w:gallery w:val="placeholder"/>
        </w:category>
        <w:types>
          <w:type w:val="bbPlcHdr"/>
        </w:types>
        <w:behaviors>
          <w:behavior w:val="content"/>
        </w:behaviors>
        <w:guid w:val="{1C34A116-12FD-4A8F-B081-CD4613FFE115}"/>
      </w:docPartPr>
      <w:docPartBody>
        <w:p>
          <w:r>
            <w:rPr>
              <w:rStyle w:val="PlaceholderText"/>
            </w:rPr>
            <w:t>#PARTY B#</w:t>
          </w:r>
        </w:p>
      </w:docPartBody>
    </w:docPart>
    <w:docPart>
      <w:docPartPr>
        <w:name w:val="#DELIVERABLES#"/>
        <w:category>
          <w:name w:val="General"/>
          <w:gallery w:val="placeholder"/>
        </w:category>
        <w:types>
          <w:type w:val="bbPlcHdr"/>
        </w:types>
        <w:behaviors>
          <w:behavior w:val="content"/>
        </w:behaviors>
        <w:guid w:val="{1C34A116-12FD-4A8F-B081-CD4613FFE115}"/>
      </w:docPartPr>
      <w:docPartBody>
        <w:p>
          <w:r>
            <w:rPr>
              <w:rStyle w:val="PlaceholderText"/>
            </w:rPr>
            <w:t>#DELIVERABLES#</w:t>
          </w:r>
        </w:p>
      </w:docPartBody>
    </w:docPart>
    <w:docPart>
      <w:docPartPr>
        <w:name w:val="#PARTY B#"/>
        <w:category>
          <w:name w:val="General"/>
          <w:gallery w:val="placeholder"/>
        </w:category>
        <w:types>
          <w:type w:val="bbPlcHdr"/>
        </w:types>
        <w:behaviors>
          <w:behavior w:val="content"/>
        </w:behaviors>
        <w:guid w:val="{1C34A116-12FD-4A8F-B081-CD4613FFE115}"/>
      </w:docPartPr>
      <w:docPartBody>
        <w:p>
          <w:r>
            <w:rPr>
              <w:rStyle w:val="PlaceholderText"/>
            </w:rPr>
            <w:t>#PARTY B#</w:t>
          </w:r>
        </w:p>
      </w:docPartBody>
    </w:docPart>
    <w:docPart>
      <w:docPartPr>
        <w:name w:val="#PARTY B#"/>
        <w:category>
          <w:name w:val="General"/>
          <w:gallery w:val="placeholder"/>
        </w:category>
        <w:types>
          <w:type w:val="bbPlcHdr"/>
        </w:types>
        <w:behaviors>
          <w:behavior w:val="content"/>
        </w:behaviors>
        <w:guid w:val="{1C34A116-12FD-4A8F-B081-CD4613FFE115}"/>
      </w:docPartPr>
      <w:docPartBody>
        <w:p>
          <w:r>
            <w:rPr>
              <w:rStyle w:val="PlaceholderText"/>
            </w:rPr>
            <w:t>#PARTY B#</w:t>
          </w:r>
        </w:p>
      </w:docPartBody>
    </w:docPart>
    <w:docPart>
      <w:docPartPr>
        <w:name w:val="#DELIVERABLES#"/>
        <w:category>
          <w:name w:val="General"/>
          <w:gallery w:val="placeholder"/>
        </w:category>
        <w:types>
          <w:type w:val="bbPlcHdr"/>
        </w:types>
        <w:behaviors>
          <w:behavior w:val="content"/>
        </w:behaviors>
        <w:guid w:val="{1C34A116-12FD-4A8F-B081-CD4613FFE115}"/>
      </w:docPartPr>
      <w:docPartBody>
        <w:p>
          <w:r>
            <w:rPr>
              <w:rStyle w:val="PlaceholderText"/>
            </w:rPr>
            <w:t>#DELIVERABLES#</w:t>
          </w:r>
        </w:p>
      </w:docPartBody>
    </w:docPart>
    <w:docPart>
      <w:docPartPr>
        <w:name w:val="#PARTY A#"/>
        <w:category>
          <w:name w:val="General"/>
          <w:gallery w:val="placeholder"/>
        </w:category>
        <w:types>
          <w:type w:val="bbPlcHdr"/>
        </w:types>
        <w:behaviors>
          <w:behavior w:val="content"/>
        </w:behaviors>
        <w:guid w:val="{1C34A116-12FD-4A8F-B081-CD4613FFE115}"/>
      </w:docPartPr>
      <w:docPartBody>
        <w:p>
          <w:r>
            <w:rPr>
              <w:rStyle w:val="PlaceholderText"/>
            </w:rPr>
            <w:t>#PARTY A#</w:t>
          </w:r>
        </w:p>
      </w:docPartBody>
    </w:docPart>
    <w:docPart>
      <w:docPartPr>
        <w:name w:val="#PARTY A#"/>
        <w:category>
          <w:name w:val="General"/>
          <w:gallery w:val="placeholder"/>
        </w:category>
        <w:types>
          <w:type w:val="bbPlcHdr"/>
        </w:types>
        <w:behaviors>
          <w:behavior w:val="content"/>
        </w:behaviors>
        <w:guid w:val="{1C34A116-12FD-4A8F-B081-CD4613FFE115}"/>
      </w:docPartPr>
      <w:docPartBody>
        <w:p>
          <w:r>
            <w:rPr>
              <w:rStyle w:val="PlaceholderText"/>
            </w:rPr>
            <w:t>#PARTY A#</w:t>
          </w:r>
        </w:p>
      </w:docPartBody>
    </w:docPart>
    <w:docPart>
      <w:docPartPr>
        <w:name w:val="#PARTY A#"/>
        <w:category>
          <w:name w:val="General"/>
          <w:gallery w:val="placeholder"/>
        </w:category>
        <w:types>
          <w:type w:val="bbPlcHdr"/>
        </w:types>
        <w:behaviors>
          <w:behavior w:val="content"/>
        </w:behaviors>
        <w:guid w:val="{1C34A116-12FD-4A8F-B081-CD4613FFE115}"/>
      </w:docPartPr>
      <w:docPartBody>
        <w:p>
          <w:r>
            <w:rPr>
              <w:rStyle w:val="PlaceholderText"/>
            </w:rPr>
            <w:t>#PARTY A#</w:t>
          </w:r>
        </w:p>
      </w:docPartBody>
    </w:docPart>
    <w:docPart>
      <w:docPartPr>
        <w:name w:val="#PARTY B#"/>
        <w:category>
          <w:name w:val="General"/>
          <w:gallery w:val="placeholder"/>
        </w:category>
        <w:types>
          <w:type w:val="bbPlcHdr"/>
        </w:types>
        <w:behaviors>
          <w:behavior w:val="content"/>
        </w:behaviors>
        <w:guid w:val="{1C34A116-12FD-4A8F-B081-CD4613FFE115}"/>
      </w:docPartPr>
      <w:docPartBody>
        <w:p>
          <w:r>
            <w:rPr>
              <w:rStyle w:val="PlaceholderText"/>
            </w:rPr>
            <w:t>#PARTY B#</w:t>
          </w:r>
        </w:p>
      </w:docPartBody>
    </w:docPart>
    <w:docPart>
      <w:docPartPr>
        <w:name w:val="#PARTY B#"/>
        <w:category>
          <w:name w:val="General"/>
          <w:gallery w:val="placeholder"/>
        </w:category>
        <w:types>
          <w:type w:val="bbPlcHdr"/>
        </w:types>
        <w:behaviors>
          <w:behavior w:val="content"/>
        </w:behaviors>
        <w:guid w:val="{1C34A116-12FD-4A8F-B081-CD4613FFE115}"/>
      </w:docPartPr>
      <w:docPartBody>
        <w:p>
          <w:r>
            <w:rPr>
              <w:rStyle w:val="PlaceholderText"/>
            </w:rPr>
            <w:t>#PARTY B#</w:t>
          </w:r>
        </w:p>
      </w:docPartBody>
    </w:docPart>
    <w:docPart>
      <w:docPartPr>
        <w:name w:val="#PARTY A#"/>
        <w:category>
          <w:name w:val="General"/>
          <w:gallery w:val="placeholder"/>
        </w:category>
        <w:types>
          <w:type w:val="bbPlcHdr"/>
        </w:types>
        <w:behaviors>
          <w:behavior w:val="content"/>
        </w:behaviors>
        <w:guid w:val="{1C34A116-12FD-4A8F-B081-CD4613FFE115}"/>
      </w:docPartPr>
      <w:docPartBody>
        <w:p>
          <w:r>
            <w:rPr>
              <w:rStyle w:val="PlaceholderText"/>
            </w:rPr>
            <w:t>#PARTY A#</w:t>
          </w:r>
        </w:p>
      </w:docPartBody>
    </w:docPart>
    <w:docPart>
      <w:docPartPr>
        <w:name w:val="#DATE OF NDA#"/>
        <w:category>
          <w:name w:val="General"/>
          <w:gallery w:val="placeholder"/>
        </w:category>
        <w:types>
          <w:type w:val="bbPlcHdr"/>
        </w:types>
        <w:behaviors>
          <w:behavior w:val="content"/>
        </w:behaviors>
        <w:guid w:val="{A99C18B1-E5C8-42E4-BBC8-8A86A102E040}"/>
      </w:docPartPr>
      <w:docPartBody>
        <w:p>
          <w:r>
            <w:rPr>
              <w:rStyle w:val="PlaceholderText"/>
            </w:rPr>
            <w:t>#DATE OF NDA#</w:t>
          </w:r>
        </w:p>
      </w:docPartBody>
    </w:docPart>
    <w:docPart>
      <w:docPartPr>
        <w:name w:val="#PARTY B#"/>
        <w:category>
          <w:name w:val="General"/>
          <w:gallery w:val="placeholder"/>
        </w:category>
        <w:types>
          <w:type w:val="bbPlcHdr"/>
        </w:types>
        <w:behaviors>
          <w:behavior w:val="content"/>
        </w:behaviors>
        <w:guid w:val="{1C34A116-12FD-4A8F-B081-CD4613FFE115}"/>
      </w:docPartPr>
      <w:docPartBody>
        <w:p>
          <w:r>
            <w:rPr>
              <w:rStyle w:val="PlaceholderText"/>
            </w:rPr>
            <w:t>#PARTY B#</w:t>
          </w:r>
        </w:p>
      </w:docPartBody>
    </w:docPart>
    <w:docPart>
      <w:docPartPr>
        <w:name w:val="#PARTY B#"/>
        <w:category>
          <w:name w:val="General"/>
          <w:gallery w:val="placeholder"/>
        </w:category>
        <w:types>
          <w:type w:val="bbPlcHdr"/>
        </w:types>
        <w:behaviors>
          <w:behavior w:val="content"/>
        </w:behaviors>
        <w:guid w:val="{1C34A116-12FD-4A8F-B081-CD4613FFE115}"/>
      </w:docPartPr>
      <w:docPartBody>
        <w:p>
          <w:r>
            <w:rPr>
              <w:rStyle w:val="PlaceholderText"/>
            </w:rPr>
            <w:t>#PARTY B#</w:t>
          </w:r>
        </w:p>
      </w:docPartBody>
    </w:docPart>
    <w:docPart>
      <w:docPartPr>
        <w:name w:val="#PARTY A#"/>
        <w:category>
          <w:name w:val="General"/>
          <w:gallery w:val="placeholder"/>
        </w:category>
        <w:types>
          <w:type w:val="bbPlcHdr"/>
        </w:types>
        <w:behaviors>
          <w:behavior w:val="content"/>
        </w:behaviors>
        <w:guid w:val="{1C34A116-12FD-4A8F-B081-CD4613FFE115}"/>
      </w:docPartPr>
      <w:docPartBody>
        <w:p>
          <w:r>
            <w:rPr>
              <w:rStyle w:val="PlaceholderText"/>
            </w:rPr>
            <w:t>#PARTY A#</w:t>
          </w:r>
        </w:p>
      </w:docPartBody>
    </w:docPart>
    <w:docPart>
      <w:docPartPr>
        <w:name w:val="#DELIVERABLES#"/>
        <w:category>
          <w:name w:val="General"/>
          <w:gallery w:val="placeholder"/>
        </w:category>
        <w:types>
          <w:type w:val="bbPlcHdr"/>
        </w:types>
        <w:behaviors>
          <w:behavior w:val="content"/>
        </w:behaviors>
        <w:guid w:val="{1C34A116-12FD-4A8F-B081-CD4613FFE115}"/>
      </w:docPartPr>
      <w:docPartBody>
        <w:p>
          <w:r>
            <w:rPr>
              <w:rStyle w:val="PlaceholderText"/>
            </w:rPr>
            <w:t>#DELIVERABLES#</w:t>
          </w:r>
        </w:p>
      </w:docPartBody>
    </w:docPart>
    <w:docPart>
      <w:docPartPr>
        <w:name w:val="#PARTY A#"/>
        <w:category>
          <w:name w:val="General"/>
          <w:gallery w:val="placeholder"/>
        </w:category>
        <w:types>
          <w:type w:val="bbPlcHdr"/>
        </w:types>
        <w:behaviors>
          <w:behavior w:val="content"/>
        </w:behaviors>
        <w:guid w:val="{1C34A116-12FD-4A8F-B081-CD4613FFE115}"/>
      </w:docPartPr>
      <w:docPartBody>
        <w:p>
          <w:r>
            <w:rPr>
              <w:rStyle w:val="PlaceholderText"/>
            </w:rPr>
            <w:t>#PARTY A#</w:t>
          </w:r>
        </w:p>
      </w:docPartBody>
    </w:docPart>
    <w:docPart>
      <w:docPartPr>
        <w:name w:val="#PARTY B#"/>
        <w:category>
          <w:name w:val="General"/>
          <w:gallery w:val="placeholder"/>
        </w:category>
        <w:types>
          <w:type w:val="bbPlcHdr"/>
        </w:types>
        <w:behaviors>
          <w:behavior w:val="content"/>
        </w:behaviors>
        <w:guid w:val="{1C34A116-12FD-4A8F-B081-CD4613FFE115}"/>
      </w:docPartPr>
      <w:docPartBody>
        <w:p>
          <w:r>
            <w:rPr>
              <w:rStyle w:val="PlaceholderText"/>
            </w:rPr>
            <w:t>#PARTY B#</w:t>
          </w:r>
        </w:p>
      </w:docPartBody>
    </w:docPart>
    <w:docPart>
      <w:docPartPr>
        <w:name w:val="#PARTY A#"/>
        <w:category>
          <w:name w:val="General"/>
          <w:gallery w:val="placeholder"/>
        </w:category>
        <w:types>
          <w:type w:val="bbPlcHdr"/>
        </w:types>
        <w:behaviors>
          <w:behavior w:val="content"/>
        </w:behaviors>
        <w:guid w:val="{1C34A116-12FD-4A8F-B081-CD4613FFE115}"/>
      </w:docPartPr>
      <w:docPartBody>
        <w:p>
          <w:r>
            <w:rPr>
              <w:rStyle w:val="PlaceholderText"/>
            </w:rPr>
            <w:t>#PARTY A#</w:t>
          </w:r>
        </w:p>
      </w:docPartBody>
    </w:docPart>
    <w:docPart>
      <w:docPartPr>
        <w:name w:val="#DELIVERABLES#"/>
        <w:category>
          <w:name w:val="General"/>
          <w:gallery w:val="placeholder"/>
        </w:category>
        <w:types>
          <w:type w:val="bbPlcHdr"/>
        </w:types>
        <w:behaviors>
          <w:behavior w:val="content"/>
        </w:behaviors>
        <w:guid w:val="{1C34A116-12FD-4A8F-B081-CD4613FFE115}"/>
      </w:docPartPr>
      <w:docPartBody>
        <w:p>
          <w:r>
            <w:rPr>
              <w:rStyle w:val="PlaceholderText"/>
            </w:rPr>
            <w:t>#DELIVERABLES#</w:t>
          </w:r>
        </w:p>
      </w:docPartBody>
    </w:docPart>
    <w:docPart>
      <w:docPartPr>
        <w:name w:val="#PARTY B#"/>
        <w:category>
          <w:name w:val="General"/>
          <w:gallery w:val="placeholder"/>
        </w:category>
        <w:types>
          <w:type w:val="bbPlcHdr"/>
        </w:types>
        <w:behaviors>
          <w:behavior w:val="content"/>
        </w:behaviors>
        <w:guid w:val="{1C34A116-12FD-4A8F-B081-CD4613FFE115}"/>
      </w:docPartPr>
      <w:docPartBody>
        <w:p>
          <w:r>
            <w:rPr>
              <w:rStyle w:val="PlaceholderText"/>
            </w:rPr>
            <w:t>#PARTY B#</w:t>
          </w:r>
        </w:p>
      </w:docPartBody>
    </w:docPart>
    <w:docPart>
      <w:docPartPr>
        <w:name w:val="#DELIVERABLES#"/>
        <w:category>
          <w:name w:val="General"/>
          <w:gallery w:val="placeholder"/>
        </w:category>
        <w:types>
          <w:type w:val="bbPlcHdr"/>
        </w:types>
        <w:behaviors>
          <w:behavior w:val="content"/>
        </w:behaviors>
        <w:guid w:val="{1C34A116-12FD-4A8F-B081-CD4613FFE115}"/>
      </w:docPartPr>
      <w:docPartBody>
        <w:p>
          <w:r>
            <w:rPr>
              <w:rStyle w:val="PlaceholderText"/>
            </w:rPr>
            <w:t>#DELIVERABLES#</w:t>
          </w:r>
        </w:p>
      </w:docPartBody>
    </w:docPart>
    <w:docPart>
      <w:docPartPr>
        <w:name w:val="#STATE#"/>
        <w:category>
          <w:name w:val="General"/>
          <w:gallery w:val="placeholder"/>
        </w:category>
        <w:types>
          <w:type w:val="bbPlcHdr"/>
        </w:types>
        <w:behaviors>
          <w:behavior w:val="content"/>
        </w:behaviors>
        <w:guid w:val="{1C34A116-12FD-4A8F-B081-CD4613FFE115}"/>
      </w:docPartPr>
      <w:docPartBody>
        <w:p>
          <w:r>
            <w:rPr>
              <w:rStyle w:val="PlaceholderText"/>
            </w:rPr>
            <w:t>#STATE#</w:t>
          </w:r>
        </w:p>
      </w:docPartBody>
    </w:docPart>
    <w:docPart>
      <w:docPartPr>
        <w:name w:val="#NUMBER OF ARBITRATORS#"/>
        <w:category>
          <w:name w:val="General"/>
          <w:gallery w:val="placeholder"/>
        </w:category>
        <w:types>
          <w:type w:val="bbPlcHdr"/>
        </w:types>
        <w:behaviors>
          <w:behavior w:val="content"/>
        </w:behaviors>
        <w:guid w:val="{1C34A116-12FD-4A8F-B081-CD4613FFE115}"/>
      </w:docPartPr>
      <w:docPartBody>
        <w:p>
          <w:r>
            <w:rPr>
              <w:rStyle w:val="PlaceholderText"/>
            </w:rPr>
            <w:t>#NUMBER OF ARBITRATORS#</w:t>
          </w:r>
        </w:p>
      </w:docPartBody>
    </w:docPart>
    <w:docPart>
      <w:docPartPr>
        <w:name w:val="#GOVERNING LAW STATE#"/>
        <w:category>
          <w:name w:val="General"/>
          <w:gallery w:val="placeholder"/>
        </w:category>
        <w:types>
          <w:type w:val="bbPlcHdr"/>
        </w:types>
        <w:behaviors>
          <w:behavior w:val="content"/>
        </w:behaviors>
        <w:guid w:val="{1C34A116-12FD-4A8F-B081-CD4613FFE115}"/>
      </w:docPartPr>
      <w:docPartBody>
        <w:p>
          <w:r>
            <w:rPr>
              <w:rStyle w:val="PlaceholderText"/>
            </w:rPr>
            <w:t>#GOVERNING LAW STATE#</w:t>
          </w:r>
        </w:p>
      </w:docPartBody>
    </w:docPart>
    <w:docPart>
      <w:docPartPr>
        <w:name w:val="#TIME ZONE#"/>
        <w:category>
          <w:name w:val="General"/>
          <w:gallery w:val="placeholder"/>
        </w:category>
        <w:types>
          <w:type w:val="bbPlcHdr"/>
        </w:types>
        <w:behaviors>
          <w:behavior w:val="content"/>
        </w:behaviors>
        <w:guid w:val="{1C34A116-12FD-4A8F-B081-CD4613FFE115}"/>
      </w:docPartPr>
      <w:docPartBody>
        <w:p>
          <w:r>
            <w:rPr>
              <w:rStyle w:val="PlaceholderText"/>
            </w:rPr>
            <w:t>#TIME ZONE#</w:t>
          </w:r>
        </w:p>
      </w:docPartBody>
    </w:docPart>
    <w:docPart>
      <w:docPartPr>
        <w:name w:val="#TIME ZONE#"/>
        <w:category>
          <w:name w:val="General"/>
          <w:gallery w:val="placeholder"/>
        </w:category>
        <w:types>
          <w:type w:val="bbPlcHdr"/>
        </w:types>
        <w:behaviors>
          <w:behavior w:val="content"/>
        </w:behaviors>
        <w:guid w:val="{1C34A116-12FD-4A8F-B081-CD4613FFE115}"/>
      </w:docPartPr>
      <w:docPartBody>
        <w:p>
          <w:r>
            <w:rPr>
              <w:rStyle w:val="PlaceholderText"/>
            </w:rPr>
            <w:t>#TIME ZONE#</w:t>
          </w:r>
        </w:p>
      </w:docPartBody>
    </w:docPart>
    <w:docPart>
      <w:docPartPr>
        <w:name w:val="#SPECIFIED AGREEMENTS#"/>
        <w:category>
          <w:name w:val="General"/>
          <w:gallery w:val="placeholder"/>
        </w:category>
        <w:types>
          <w:type w:val="bbPlcHdr"/>
        </w:types>
        <w:behaviors>
          <w:behavior w:val="content"/>
        </w:behaviors>
        <w:guid w:val="{1C34A116-12FD-4A8F-B081-CD4613FFE115}"/>
      </w:docPartPr>
      <w:docPartBody>
        <w:p>
          <w:r>
            <w:rPr>
              <w:rStyle w:val="PlaceholderText"/>
            </w:rPr>
            <w:t>#SPECIFIED AGREEMENTS#</w:t>
          </w:r>
        </w:p>
      </w:docPartBody>
    </w:docPart>
    <w:docPart>
      <w:docPartPr>
        <w:name w:val="#SPECIFIED AGREEMENTS#"/>
        <w:category>
          <w:name w:val="General"/>
          <w:gallery w:val="placeholder"/>
        </w:category>
        <w:types>
          <w:type w:val="bbPlcHdr"/>
        </w:types>
        <w:behaviors>
          <w:behavior w:val="content"/>
        </w:behaviors>
        <w:guid w:val="{1C34A116-12FD-4A8F-B081-CD4613FFE115}"/>
      </w:docPartPr>
      <w:docPartBody>
        <w:p>
          <w:r>
            <w:rPr>
              <w:rStyle w:val="PlaceholderText"/>
            </w:rPr>
            <w:t>#SPECIFIED AGREEMENTS#</w:t>
          </w:r>
        </w:p>
      </w:docPartBody>
    </w:docPart>
    <w:docPart>
      <w:docPartPr>
        <w:name w:val="#PARTY B#"/>
        <w:category>
          <w:name w:val="General"/>
          <w:gallery w:val="placeholder"/>
        </w:category>
        <w:types>
          <w:type w:val="bbPlcHdr"/>
        </w:types>
        <w:behaviors>
          <w:behavior w:val="content"/>
        </w:behaviors>
        <w:guid w:val="{1C34A116-12FD-4A8F-B081-CD4613FFE115}"/>
      </w:docPartPr>
      <w:docPartBody>
        <w:p>
          <w:r>
            <w:rPr>
              <w:rStyle w:val="PlaceholderText"/>
            </w:rPr>
            <w:t>#PARTY B#</w:t>
          </w:r>
        </w:p>
      </w:docPartBody>
    </w:docPart>
    <w:docPart>
      <w:docPartPr>
        <w:name w:val="#PARTY B#"/>
        <w:category>
          <w:name w:val="General"/>
          <w:gallery w:val="placeholder"/>
        </w:category>
        <w:types>
          <w:type w:val="bbPlcHdr"/>
        </w:types>
        <w:behaviors>
          <w:behavior w:val="content"/>
        </w:behaviors>
        <w:guid w:val="{1C34A116-12FD-4A8F-B081-CD4613FFE115}"/>
      </w:docPartPr>
      <w:docPartBody>
        <w:p>
          <w:r>
            <w:rPr>
              <w:rStyle w:val="PlaceholderText"/>
            </w:rPr>
            <w:t>#PARTY B#</w:t>
          </w:r>
        </w:p>
      </w:docPartBody>
    </w:docPart>
    <w:docPart>
      <w:docPartPr>
        <w:name w:val="#PARTY B#"/>
        <w:category>
          <w:name w:val="General"/>
          <w:gallery w:val="placeholder"/>
        </w:category>
        <w:types>
          <w:type w:val="bbPlcHdr"/>
        </w:types>
        <w:behaviors>
          <w:behavior w:val="content"/>
        </w:behaviors>
        <w:guid w:val="{1C34A116-12FD-4A8F-B081-CD4613FFE115}"/>
      </w:docPartPr>
      <w:docPartBody>
        <w:p>
          <w:r>
            <w:rPr>
              <w:rStyle w:val="PlaceholderText"/>
            </w:rPr>
            <w:t>#PARTY B#</w:t>
          </w:r>
        </w:p>
      </w:docPartBody>
    </w:docPart>
    <w:docPart>
      <w:docPartPr>
        <w:name w:val="#PARTY B#"/>
        <w:category>
          <w:name w:val="General"/>
          <w:gallery w:val="placeholder"/>
        </w:category>
        <w:types>
          <w:type w:val="bbPlcHdr"/>
        </w:types>
        <w:behaviors>
          <w:behavior w:val="content"/>
        </w:behaviors>
        <w:guid w:val="{1C34A116-12FD-4A8F-B081-CD4613FFE115}"/>
      </w:docPartPr>
      <w:docPartBody>
        <w:p>
          <w:r>
            <w:rPr>
              <w:rStyle w:val="PlaceholderText"/>
            </w:rPr>
            <w:t>#PARTY B#</w:t>
          </w:r>
        </w:p>
      </w:docPartBody>
    </w:docPart>
    <w:docPart>
      <w:docPartPr>
        <w:name w:val="#PARTY B#"/>
        <w:category>
          <w:name w:val="General"/>
          <w:gallery w:val="placeholder"/>
        </w:category>
        <w:types>
          <w:type w:val="bbPlcHdr"/>
        </w:types>
        <w:behaviors>
          <w:behavior w:val="content"/>
        </w:behaviors>
        <w:guid w:val="{1C34A116-12FD-4A8F-B081-CD4613FFE115}"/>
      </w:docPartPr>
      <w:docPartBody>
        <w:p>
          <w:r>
            <w:rPr>
              <w:rStyle w:val="PlaceholderText"/>
            </w:rPr>
            <w:t>#PARTY B#</w:t>
          </w:r>
        </w:p>
      </w:docPartBody>
    </w:docPart>
    <w:docPart>
      <w:docPartPr>
        <w:name w:val="#LIST ATTACHMENTS#"/>
        <w:category>
          <w:name w:val="General"/>
          <w:gallery w:val="placeholder"/>
        </w:category>
        <w:types>
          <w:type w:val="bbPlcHdr"/>
        </w:types>
        <w:behaviors>
          <w:behavior w:val="content"/>
        </w:behaviors>
        <w:guid w:val="{1C34A116-12FD-4A8F-B081-CD4613FFE115}"/>
      </w:docPartPr>
      <w:docPartBody>
        <w:p>
          <w:r>
            <w:rPr>
              <w:rStyle w:val="PlaceholderText"/>
            </w:rPr>
            <w:t>#LIST ATTACHMENTS#</w:t>
          </w:r>
        </w:p>
      </w:docPartBody>
    </w:docPart>
    <w:docPart>
      <w:docPartPr>
        <w:name w:val="#PARTY A NAME#"/>
        <w:category>
          <w:name w:val="General"/>
          <w:gallery w:val="placeholder"/>
        </w:category>
        <w:types>
          <w:type w:val="bbPlcHdr"/>
        </w:types>
        <w:behaviors>
          <w:behavior w:val="content"/>
        </w:behaviors>
        <w:guid w:val="{1C34A116-12FD-4A8F-B081-CD4613FFE115}"/>
      </w:docPartPr>
      <w:docPartBody>
        <w:p>
          <w:r>
            <w:rPr>
              <w:rStyle w:val="PlaceholderText"/>
            </w:rPr>
            <w:t>#PARTY A NAME#</w:t>
          </w:r>
        </w:p>
      </w:docPartBody>
    </w:docPart>
    <w:docPart>
      <w:docPartPr>
        <w:name w:val="#PARTY B NAME#"/>
        <w:category>
          <w:name w:val="General"/>
          <w:gallery w:val="placeholder"/>
        </w:category>
        <w:types>
          <w:type w:val="bbPlcHdr"/>
        </w:types>
        <w:behaviors>
          <w:behavior w:val="content"/>
        </w:behaviors>
        <w:guid w:val="{1C34A116-12FD-4A8F-B081-CD4613FFE115}"/>
      </w:docPartPr>
      <w:docPartBody>
        <w:p>
          <w:r>
            <w:rPr>
              <w:rStyle w:val="PlaceholderText"/>
            </w:rPr>
            <w:t>#PARTY B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00"/>
  <w:defaultTabStop w:val="720"/>
  <w:noPunctuationKerning/>
  <w:characterSpacingControl w:val="doNotCompress"/>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B77B5"/>
  </w:style>
  <w:style w:type="character" w:default="1" w:styleId="DefaultParagraphFont">
    <w:name w:val="Default Paragraph Font"/>
    <w:uiPriority w:val="1"/>
    <w:semiHidden/>
    <w:unhideWhenUsed/>
  </w:style>
  <w:style w:type="character" w:customStyle="1" w:styleId="PlaceholderText">
    <w:name w:val="Placeholder Text"/>
    <w:basedOn w:val="DefaultParagraphFont"/>
    <w:uiPriority w:val="99"/>
    <w:semiHidden/>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cp:coreProperties>
</file>